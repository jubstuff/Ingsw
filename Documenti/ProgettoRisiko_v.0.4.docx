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Ind w:w="-244" w:type="dxa"/>
        <w:tblLayout w:type="fixed"/>
        <w:tblCellMar>
          <w:left w:w="70" w:type="dxa"/>
          <w:right w:w="70" w:type="dxa"/>
        </w:tblCellMar>
        <w:tblLook w:val="0000" w:firstRow="0" w:lastRow="0" w:firstColumn="0" w:lastColumn="0" w:noHBand="0" w:noVBand="0"/>
      </w:tblPr>
      <w:tblGrid>
        <w:gridCol w:w="4253"/>
        <w:gridCol w:w="6156"/>
      </w:tblGrid>
      <w:tr w:rsidR="006171FB" w:rsidTr="008552A8">
        <w:trPr>
          <w:trHeight w:val="3940"/>
        </w:trPr>
        <w:tc>
          <w:tcPr>
            <w:tcW w:w="4253" w:type="dxa"/>
            <w:tcBorders>
              <w:top w:val="single" w:sz="8" w:space="0" w:color="000000"/>
              <w:left w:val="single" w:sz="8" w:space="0" w:color="000000"/>
              <w:bottom w:val="single" w:sz="8" w:space="0" w:color="000000"/>
            </w:tcBorders>
            <w:shd w:val="clear" w:color="auto" w:fill="auto"/>
          </w:tcPr>
          <w:p w:rsidR="006171FB" w:rsidRDefault="006171FB" w:rsidP="008552A8">
            <w:pPr>
              <w:pStyle w:val="Pidipagina1"/>
              <w:tabs>
                <w:tab w:val="clear" w:pos="4819"/>
                <w:tab w:val="clear" w:pos="9071"/>
              </w:tabs>
              <w:snapToGrid w:val="0"/>
            </w:pPr>
          </w:p>
          <w:p w:rsidR="006171FB" w:rsidRDefault="006171FB" w:rsidP="008552A8">
            <w:pPr>
              <w:ind w:firstLine="0"/>
              <w:jc w:val="center"/>
              <w:rPr>
                <w:rFonts w:ascii="Sylfaen" w:eastAsia="Sylfaen" w:hAnsi="Sylfaen" w:cs="Sylfaen"/>
                <w:b/>
                <w:bCs/>
                <w:i/>
                <w:iCs/>
                <w:sz w:val="32"/>
                <w:szCs w:val="32"/>
              </w:rPr>
            </w:pPr>
            <w:proofErr w:type="spellStart"/>
            <w:r>
              <w:rPr>
                <w:rFonts w:ascii="Sylfaen" w:eastAsia="Sylfaen" w:hAnsi="Sylfaen" w:cs="Sylfaen"/>
                <w:b/>
                <w:bCs/>
                <w:i/>
                <w:iCs/>
                <w:sz w:val="32"/>
                <w:szCs w:val="32"/>
              </w:rPr>
              <w:t>SoftEngUniNA</w:t>
            </w:r>
            <w:proofErr w:type="spellEnd"/>
            <w:r>
              <w:rPr>
                <w:rFonts w:ascii="Sylfaen" w:eastAsia="Sylfaen" w:hAnsi="Sylfaen" w:cs="Sylfaen"/>
                <w:b/>
                <w:bCs/>
                <w:i/>
                <w:iCs/>
                <w:sz w:val="32"/>
                <w:szCs w:val="32"/>
              </w:rPr>
              <w:t xml:space="preserve"> S.p.A.</w:t>
            </w:r>
          </w:p>
          <w:p w:rsidR="006171FB" w:rsidRDefault="006171FB" w:rsidP="008552A8">
            <w:pPr>
              <w:rPr>
                <w:b/>
                <w:bCs/>
                <w:u w:val="single"/>
              </w:rPr>
            </w:pPr>
          </w:p>
          <w:p w:rsidR="006171FB" w:rsidRDefault="006171FB" w:rsidP="008552A8">
            <w:pPr>
              <w:rPr>
                <w:b/>
                <w:bCs/>
                <w:u w:val="single"/>
              </w:rPr>
            </w:pPr>
            <w:r>
              <w:rPr>
                <w:b/>
                <w:bCs/>
                <w:u w:val="single"/>
              </w:rPr>
              <w:t>______________________________</w:t>
            </w:r>
          </w:p>
          <w:p w:rsidR="006171FB" w:rsidRDefault="006171FB" w:rsidP="008552A8"/>
          <w:p w:rsidR="006171FB" w:rsidRDefault="006171FB" w:rsidP="008552A8">
            <w:r>
              <w:t>ENTE/I: Facoltà di Scienze</w:t>
            </w:r>
          </w:p>
          <w:p w:rsidR="006171FB" w:rsidRDefault="006171FB" w:rsidP="008552A8"/>
          <w:p w:rsidR="006171FB" w:rsidRDefault="006171FB" w:rsidP="008552A8">
            <w:pPr>
              <w:pStyle w:val="Titolo0"/>
              <w:rPr>
                <w:rFonts w:ascii="Verdana" w:eastAsia="Verdana" w:hAnsi="Verdana" w:cs="Verdana"/>
                <w:sz w:val="14"/>
                <w:szCs w:val="14"/>
              </w:rPr>
            </w:pPr>
            <w:r>
              <w:rPr>
                <w:rFonts w:ascii="Times New Roman" w:eastAsia="Times New Roman" w:hAnsi="Times New Roman" w:cs="Times New Roman"/>
              </w:rPr>
              <w:t>PROTOCOLLO N.:</w:t>
            </w:r>
            <w:r>
              <w:rPr>
                <w:rFonts w:cs="Times New Roman"/>
              </w:rPr>
              <w:t xml:space="preserve"> </w:t>
            </w:r>
            <w:r>
              <w:rPr>
                <w:rFonts w:ascii="Verdana" w:eastAsia="Verdana" w:hAnsi="Verdana" w:cs="Verdana"/>
                <w:sz w:val="14"/>
                <w:szCs w:val="14"/>
              </w:rPr>
              <w:t>Uni-789-2011</w:t>
            </w:r>
          </w:p>
          <w:p w:rsidR="006171FB" w:rsidRDefault="006171FB" w:rsidP="008552A8">
            <w:pPr>
              <w:pStyle w:val="Titolo0"/>
              <w:rPr>
                <w:rFonts w:cs="Times New Roman"/>
              </w:rPr>
            </w:pPr>
            <w:r>
              <w:rPr>
                <w:rFonts w:cs="Times New Roman"/>
              </w:rPr>
              <w:t xml:space="preserve"> </w:t>
            </w:r>
          </w:p>
          <w:p w:rsidR="006171FB" w:rsidRDefault="006171FB" w:rsidP="008552A8">
            <w:r>
              <w:t>DATA EMISSIONE: 01/11/2011</w:t>
            </w:r>
          </w:p>
          <w:p w:rsidR="006171FB" w:rsidRDefault="006171FB" w:rsidP="008552A8"/>
          <w:p w:rsidR="006171FB" w:rsidRDefault="006171FB" w:rsidP="008552A8">
            <w:r>
              <w:t xml:space="preserve">PAG. </w:t>
            </w:r>
            <w:r>
              <w:fldChar w:fldCharType="begin"/>
            </w:r>
            <w:r>
              <w:instrText xml:space="preserve"> PAGE \*Arabic </w:instrText>
            </w:r>
            <w:r>
              <w:fldChar w:fldCharType="separate"/>
            </w:r>
            <w:r w:rsidR="00E8252A">
              <w:rPr>
                <w:noProof/>
              </w:rPr>
              <w:t>1</w:t>
            </w:r>
            <w:r>
              <w:fldChar w:fldCharType="end"/>
            </w:r>
            <w:r>
              <w:t>/</w:t>
            </w:r>
            <w:fldSimple w:instr=" NUMPAGES \*Arabic ">
              <w:r w:rsidR="00E8252A">
                <w:rPr>
                  <w:noProof/>
                </w:rPr>
                <w:t>72</w:t>
              </w:r>
            </w:fldSimple>
          </w:p>
        </w:tc>
        <w:tc>
          <w:tcPr>
            <w:tcW w:w="6156" w:type="dxa"/>
            <w:tcBorders>
              <w:top w:val="single" w:sz="8" w:space="0" w:color="000000"/>
              <w:left w:val="single" w:sz="1" w:space="0" w:color="000000"/>
              <w:bottom w:val="single" w:sz="8" w:space="0" w:color="000000"/>
              <w:right w:val="single" w:sz="8" w:space="0" w:color="000000"/>
            </w:tcBorders>
            <w:shd w:val="clear" w:color="auto" w:fill="auto"/>
          </w:tcPr>
          <w:p w:rsidR="006171FB" w:rsidRDefault="006171FB" w:rsidP="008552A8">
            <w:pPr>
              <w:snapToGrid w:val="0"/>
            </w:pPr>
          </w:p>
          <w:p w:rsidR="006171FB" w:rsidRDefault="006171FB" w:rsidP="008552A8">
            <w:r>
              <w:rPr>
                <w:rFonts w:ascii="Wingdings 2" w:hAnsi="Wingdings 2"/>
                <w:b/>
                <w:bCs/>
              </w:rPr>
              <w:t></w:t>
            </w:r>
            <w:r>
              <w:rPr>
                <w:b/>
                <w:bCs/>
              </w:rPr>
              <w:t xml:space="preserve">  </w:t>
            </w:r>
            <w:r>
              <w:t>PIANO ATTIVITA’</w:t>
            </w:r>
          </w:p>
          <w:p w:rsidR="006171FB" w:rsidRDefault="006171FB" w:rsidP="008552A8">
            <w:pPr>
              <w:rPr>
                <w:b/>
                <w:bCs/>
              </w:rPr>
            </w:pPr>
          </w:p>
          <w:p w:rsidR="006171FB" w:rsidRDefault="006171FB" w:rsidP="008552A8">
            <w:r>
              <w:rPr>
                <w:rFonts w:ascii="Courier New" w:hAnsi="Courier New"/>
                <w:b/>
                <w:bCs/>
                <w:lang w:val="ar-SA"/>
              </w:rPr>
              <w:t> </w:t>
            </w:r>
            <w:r>
              <w:t xml:space="preserve">  PIANO OPERATIVO</w:t>
            </w:r>
          </w:p>
          <w:p w:rsidR="006171FB" w:rsidRDefault="006171FB" w:rsidP="008552A8">
            <w:pPr>
              <w:rPr>
                <w:b/>
                <w:bCs/>
              </w:rPr>
            </w:pPr>
          </w:p>
          <w:p w:rsidR="006171FB" w:rsidRDefault="003D1911" w:rsidP="008552A8">
            <w:pPr>
              <w:jc w:val="left"/>
              <w:rPr>
                <w:sz w:val="20"/>
                <w:szCs w:val="20"/>
              </w:rPr>
            </w:pPr>
            <w:r>
              <w:rPr>
                <w:noProof/>
                <w:lang w:eastAsia="it-IT"/>
              </w:rPr>
              <mc:AlternateContent>
                <mc:Choice Requires="wps">
                  <w:drawing>
                    <wp:anchor distT="0" distB="0" distL="114300" distR="114300" simplePos="0" relativeHeight="251669504" behindDoc="0" locked="0" layoutInCell="1" allowOverlap="1">
                      <wp:simplePos x="0" y="0"/>
                      <wp:positionH relativeFrom="column">
                        <wp:posOffset>2649220</wp:posOffset>
                      </wp:positionH>
                      <wp:positionV relativeFrom="paragraph">
                        <wp:posOffset>36830</wp:posOffset>
                      </wp:positionV>
                      <wp:extent cx="96520" cy="128270"/>
                      <wp:effectExtent l="0" t="0" r="17780" b="24130"/>
                      <wp:wrapNone/>
                      <wp:docPr id="47" name="Rettangolo 47"/>
                      <wp:cNvGraphicFramePr/>
                      <a:graphic xmlns:a="http://schemas.openxmlformats.org/drawingml/2006/main">
                        <a:graphicData uri="http://schemas.microsoft.com/office/word/2010/wordprocessingShape">
                          <wps:wsp>
                            <wps:cNvSpPr/>
                            <wps:spPr>
                              <a:xfrm>
                                <a:off x="0" y="0"/>
                                <a:ext cx="96520" cy="12827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ttangolo 47" o:spid="_x0000_s1026" style="position:absolute;margin-left:208.6pt;margin-top:2.9pt;width:7.6pt;height:10.1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" fillcolor="black [3200]" strokecolor="black [1600]" strokeweight="2pt"/>
                  </w:pict>
                </mc:Fallback>
              </mc:AlternateContent>
            </w:r>
            <w:r w:rsidR="006171FB">
              <w:rPr>
                <w:noProof/>
                <w:lang w:eastAsia="it-IT"/>
              </w:rPr>
              <mc:AlternateContent>
                <mc:Choice Requires="wps">
                  <w:drawing>
                    <wp:anchor distT="0" distB="0" distL="114300" distR="114300" simplePos="0" relativeHeight="251659264" behindDoc="1" locked="0" layoutInCell="1" allowOverlap="1">
                      <wp:simplePos x="0" y="0"/>
                      <wp:positionH relativeFrom="page">
                        <wp:posOffset>2689860</wp:posOffset>
                      </wp:positionH>
                      <wp:positionV relativeFrom="page">
                        <wp:posOffset>932815</wp:posOffset>
                      </wp:positionV>
                      <wp:extent cx="96520" cy="128270"/>
                      <wp:effectExtent l="0" t="0" r="17780" b="24130"/>
                      <wp:wrapNone/>
                      <wp:docPr id="2" name="Rettango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520" cy="128270"/>
                              </a:xfrm>
                              <a:prstGeom prst="rect">
                                <a:avLst/>
                              </a:prstGeom>
                              <a:noFill/>
                              <a:ln w="828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ttangolo 2" o:spid="_x0000_s1026" style="position:absolute;margin-left:211.8pt;margin-top:73.45pt;width:7.6pt;height:10.1pt;z-index:-251657216;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" filled="f" strokeweight=".23mm">
                      <v:stroke joinstyle="round"/>
                      <w10:wrap anchorx="page" anchory="page"/>
                    </v:rect>
                  </w:pict>
                </mc:Fallback>
              </mc:AlternateContent>
            </w:r>
            <w:r w:rsidR="006171FB">
              <w:rPr>
                <w:noProof/>
                <w:lang w:eastAsia="it-IT"/>
              </w:rPr>
              <mc:AlternateContent>
                <mc:Choice Requires="wps">
                  <w:drawing>
                    <wp:anchor distT="0" distB="0" distL="114300" distR="114300" simplePos="0" relativeHeight="251660288" behindDoc="1" locked="0" layoutInCell="1" allowOverlap="1">
                      <wp:simplePos x="0" y="0"/>
                      <wp:positionH relativeFrom="page">
                        <wp:posOffset>3396615</wp:posOffset>
                      </wp:positionH>
                      <wp:positionV relativeFrom="page">
                        <wp:posOffset>933450</wp:posOffset>
                      </wp:positionV>
                      <wp:extent cx="96520" cy="128270"/>
                      <wp:effectExtent l="8255" t="5715" r="9525" b="8890"/>
                      <wp:wrapNone/>
                      <wp:docPr id="1" name="Rettango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520" cy="128270"/>
                              </a:xfrm>
                              <a:prstGeom prst="rect">
                                <a:avLst/>
                              </a:prstGeom>
                              <a:solidFill>
                                <a:srgbClr val="FFFFFF"/>
                              </a:solidFill>
                              <a:ln w="828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ttangolo 1" o:spid="_x0000_s1026" style="position:absolute;margin-left:267.45pt;margin-top:73.5pt;width:7.6pt;height:10.1pt;z-index:-251656192;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" strokeweight=".23mm">
                      <v:stroke joinstyle="round"/>
                      <w10:wrap anchorx="page" anchory="page"/>
                    </v:rect>
                  </w:pict>
                </mc:Fallback>
              </mc:AlternateContent>
            </w:r>
            <w:r w:rsidR="006171FB">
              <w:rPr>
                <w:rFonts w:ascii="Courier New" w:hAnsi="Courier New"/>
                <w:b/>
                <w:bCs/>
                <w:lang w:val="ar-SA"/>
              </w:rPr>
              <w:t> </w:t>
            </w:r>
            <w:r w:rsidR="006171FB">
              <w:t xml:space="preserve">  REPORT ATTIVITA’ </w:t>
            </w:r>
            <w:r>
              <w:rPr>
                <w:sz w:val="20"/>
                <w:szCs w:val="20"/>
              </w:rPr>
              <w:t xml:space="preserve">( </w:t>
            </w:r>
            <w:r w:rsidR="006171FB">
              <w:rPr>
                <w:sz w:val="20"/>
                <w:szCs w:val="20"/>
              </w:rPr>
              <w:t xml:space="preserve">INTERMEDIO </w:t>
            </w:r>
            <w:r w:rsidR="006171FB">
              <w:rPr>
                <w:rFonts w:ascii="Courier New" w:hAnsi="Courier New"/>
                <w:sz w:val="20"/>
                <w:szCs w:val="20"/>
                <w:lang w:val="ar-SA"/>
              </w:rPr>
              <w:t> </w:t>
            </w:r>
            <w:r w:rsidR="006171FB">
              <w:rPr>
                <w:sz w:val="20"/>
                <w:szCs w:val="20"/>
              </w:rPr>
              <w:t xml:space="preserve">     FINALE   </w:t>
            </w:r>
            <w:r>
              <w:rPr>
                <w:sz w:val="20"/>
                <w:szCs w:val="20"/>
              </w:rPr>
              <w:t xml:space="preserve"> </w:t>
            </w:r>
            <w:r w:rsidR="006171FB">
              <w:rPr>
                <w:sz w:val="20"/>
                <w:szCs w:val="20"/>
              </w:rPr>
              <w:t xml:space="preserve"> )</w:t>
            </w:r>
          </w:p>
          <w:p w:rsidR="006171FB" w:rsidRDefault="006171FB" w:rsidP="008552A8">
            <w:pPr>
              <w:pStyle w:val="Pidipagina1"/>
              <w:tabs>
                <w:tab w:val="clear" w:pos="4819"/>
                <w:tab w:val="clear" w:pos="9071"/>
              </w:tabs>
            </w:pPr>
          </w:p>
          <w:p w:rsidR="006171FB" w:rsidRDefault="006171FB" w:rsidP="008552A8">
            <w:pPr>
              <w:jc w:val="left"/>
              <w:rPr>
                <w:sz w:val="20"/>
                <w:szCs w:val="20"/>
              </w:rPr>
            </w:pPr>
            <w:r>
              <w:rPr>
                <w:rFonts w:ascii="Courier New" w:hAnsi="Courier New"/>
                <w:lang w:val="ar-SA"/>
              </w:rPr>
              <w:t> </w:t>
            </w:r>
            <w:r>
              <w:t xml:space="preserve"> ALTRO</w:t>
            </w:r>
            <w:r>
              <w:rPr>
                <w:b/>
                <w:bCs/>
              </w:rPr>
              <w:t xml:space="preserve">  </w:t>
            </w:r>
            <w:r>
              <w:rPr>
                <w:sz w:val="20"/>
                <w:szCs w:val="20"/>
              </w:rPr>
              <w:t>(sostituire il termine “altro” con il nome del documento:</w:t>
            </w:r>
          </w:p>
          <w:p w:rsidR="006171FB" w:rsidRDefault="006171FB" w:rsidP="008552A8">
            <w:pPr>
              <w:jc w:val="left"/>
              <w:rPr>
                <w:sz w:val="20"/>
                <w:szCs w:val="20"/>
              </w:rPr>
            </w:pPr>
            <w:r>
              <w:rPr>
                <w:sz w:val="20"/>
                <w:szCs w:val="20"/>
              </w:rPr>
              <w:t xml:space="preserve">                        Analisi Fattibilità, Specifiche di progetto, Requisiti</w:t>
            </w:r>
          </w:p>
          <w:p w:rsidR="006171FB" w:rsidRDefault="006171FB" w:rsidP="008552A8">
            <w:pPr>
              <w:jc w:val="left"/>
            </w:pPr>
            <w:r>
              <w:rPr>
                <w:sz w:val="20"/>
                <w:szCs w:val="20"/>
              </w:rPr>
              <w:t xml:space="preserve">                        Attività, Piani di Formazione,…)</w:t>
            </w:r>
            <w:r>
              <w:t xml:space="preserve"> </w:t>
            </w:r>
          </w:p>
          <w:p w:rsidR="006171FB" w:rsidRDefault="006171FB" w:rsidP="008552A8">
            <w:pPr>
              <w:ind w:firstLine="0"/>
              <w:jc w:val="left"/>
            </w:pPr>
          </w:p>
        </w:tc>
      </w:tr>
    </w:tbl>
    <w:p w:rsidR="006171FB" w:rsidRDefault="006171FB" w:rsidP="006171FB"/>
    <w:tbl>
      <w:tblPr>
        <w:tblW w:w="0" w:type="auto"/>
        <w:tblInd w:w="-217" w:type="dxa"/>
        <w:tblLayout w:type="fixed"/>
        <w:tblCellMar>
          <w:left w:w="70" w:type="dxa"/>
          <w:right w:w="70" w:type="dxa"/>
        </w:tblCellMar>
        <w:tblLook w:val="0000" w:firstRow="0" w:lastRow="0" w:firstColumn="0" w:lastColumn="0" w:noHBand="0" w:noVBand="0"/>
      </w:tblPr>
      <w:tblGrid>
        <w:gridCol w:w="10355"/>
      </w:tblGrid>
      <w:tr w:rsidR="006171FB" w:rsidTr="008552A8">
        <w:trPr>
          <w:cantSplit/>
        </w:trPr>
        <w:tc>
          <w:tcPr>
            <w:tcW w:w="10355" w:type="dxa"/>
            <w:tcBorders>
              <w:top w:val="single" w:sz="1" w:space="0" w:color="000000"/>
              <w:left w:val="single" w:sz="1" w:space="0" w:color="000000"/>
              <w:bottom w:val="single" w:sz="1" w:space="0" w:color="000000"/>
              <w:right w:val="single" w:sz="1" w:space="0" w:color="000000"/>
            </w:tcBorders>
            <w:shd w:val="clear" w:color="auto" w:fill="auto"/>
          </w:tcPr>
          <w:p w:rsidR="006171FB" w:rsidRDefault="006171FB" w:rsidP="008552A8">
            <w:pPr>
              <w:snapToGrid w:val="0"/>
              <w:rPr>
                <w:b/>
                <w:bCs/>
              </w:rPr>
            </w:pPr>
            <w:r>
              <w:rPr>
                <w:b/>
                <w:bCs/>
              </w:rPr>
              <w:t xml:space="preserve">OGGETTO: </w:t>
            </w:r>
          </w:p>
          <w:p w:rsidR="006171FB" w:rsidRDefault="006171FB" w:rsidP="008552A8">
            <w:pPr>
              <w:jc w:val="center"/>
              <w:rPr>
                <w:b/>
                <w:bCs/>
                <w:sz w:val="28"/>
                <w:szCs w:val="28"/>
              </w:rPr>
            </w:pPr>
            <w:r>
              <w:rPr>
                <w:b/>
                <w:bCs/>
                <w:sz w:val="28"/>
                <w:szCs w:val="28"/>
              </w:rPr>
              <w:t>Piano Attività Fornitori Esterni</w:t>
            </w:r>
          </w:p>
          <w:p w:rsidR="006171FB" w:rsidRDefault="006171FB" w:rsidP="008552A8">
            <w:pPr>
              <w:jc w:val="center"/>
              <w:rPr>
                <w:b/>
                <w:bCs/>
                <w:sz w:val="28"/>
                <w:szCs w:val="28"/>
              </w:rPr>
            </w:pPr>
          </w:p>
          <w:p w:rsidR="006171FB" w:rsidRDefault="006171FB" w:rsidP="008552A8">
            <w:pPr>
              <w:ind w:firstLine="0"/>
              <w:jc w:val="center"/>
              <w:rPr>
                <w:b/>
                <w:bCs/>
              </w:rPr>
            </w:pPr>
            <w:r>
              <w:rPr>
                <w:b/>
                <w:bCs/>
              </w:rPr>
              <w:t>Specifica e progettazione del Sistema Informativo “</w:t>
            </w:r>
            <w:r>
              <w:rPr>
                <w:b/>
                <w:bCs/>
                <w:i/>
                <w:iCs/>
              </w:rPr>
              <w:t>Risiko2012</w:t>
            </w:r>
            <w:r>
              <w:rPr>
                <w:b/>
                <w:bCs/>
              </w:rPr>
              <w:t>”</w:t>
            </w:r>
          </w:p>
        </w:tc>
      </w:tr>
    </w:tbl>
    <w:p w:rsidR="006171FB" w:rsidRDefault="006171FB" w:rsidP="006171FB"/>
    <w:tbl>
      <w:tblPr>
        <w:tblW w:w="0" w:type="auto"/>
        <w:tblInd w:w="-217" w:type="dxa"/>
        <w:tblLayout w:type="fixed"/>
        <w:tblCellMar>
          <w:left w:w="70" w:type="dxa"/>
          <w:right w:w="70" w:type="dxa"/>
        </w:tblCellMar>
        <w:tblLook w:val="0000" w:firstRow="0" w:lastRow="0" w:firstColumn="0" w:lastColumn="0" w:noHBand="0" w:noVBand="0"/>
      </w:tblPr>
      <w:tblGrid>
        <w:gridCol w:w="10355"/>
      </w:tblGrid>
      <w:tr w:rsidR="006171FB" w:rsidTr="008552A8">
        <w:trPr>
          <w:cantSplit/>
          <w:trHeight w:val="4406"/>
        </w:trPr>
        <w:tc>
          <w:tcPr>
            <w:tcW w:w="10355" w:type="dxa"/>
            <w:tcBorders>
              <w:top w:val="single" w:sz="1" w:space="0" w:color="000000"/>
              <w:left w:val="single" w:sz="1" w:space="0" w:color="000000"/>
              <w:bottom w:val="single" w:sz="1" w:space="0" w:color="000000"/>
              <w:right w:val="single" w:sz="1" w:space="0" w:color="000000"/>
            </w:tcBorders>
            <w:shd w:val="clear" w:color="auto" w:fill="auto"/>
          </w:tcPr>
          <w:p w:rsidR="006171FB" w:rsidRDefault="006171FB" w:rsidP="008552A8">
            <w:pPr>
              <w:snapToGrid w:val="0"/>
              <w:rPr>
                <w:b/>
                <w:bCs/>
              </w:rPr>
            </w:pPr>
            <w:r>
              <w:rPr>
                <w:b/>
                <w:bCs/>
              </w:rPr>
              <w:t xml:space="preserve">SINTESI DEI CONTENUTI:   </w:t>
            </w:r>
          </w:p>
          <w:p w:rsidR="006171FB" w:rsidRDefault="006171FB" w:rsidP="008552A8">
            <w:pPr>
              <w:pStyle w:val="Corpotesto"/>
              <w:spacing w:line="360" w:lineRule="exact"/>
              <w:ind w:left="356" w:right="356" w:firstLine="0"/>
            </w:pPr>
            <w:r>
              <w:t xml:space="preserve">Il Piano si riferisce alle attività di progetto da effettuare nell’ambito del corso di Ingegneria del Software. </w:t>
            </w:r>
          </w:p>
          <w:p w:rsidR="006171FB" w:rsidRDefault="006171FB" w:rsidP="008552A8">
            <w:pPr>
              <w:pStyle w:val="Corpotesto"/>
              <w:ind w:left="356" w:right="356" w:firstLine="0"/>
            </w:pPr>
            <w:r>
              <w:t>Il piano contiene le seguenti linee di attività:</w:t>
            </w:r>
          </w:p>
          <w:p w:rsidR="006171FB" w:rsidRDefault="006171FB" w:rsidP="00086C0B">
            <w:pPr>
              <w:ind w:left="356" w:right="356" w:firstLine="0"/>
            </w:pPr>
            <w:r>
              <w:t>A Analisi e specifica dei requi</w:t>
            </w:r>
            <w:r w:rsidR="00086C0B">
              <w:t>siti mediante notazione formale</w:t>
            </w:r>
          </w:p>
        </w:tc>
      </w:tr>
    </w:tbl>
    <w:p w:rsidR="006171FB" w:rsidRDefault="006171FB" w:rsidP="006171FB">
      <w:pPr>
        <w:pStyle w:val="Pidipagina1"/>
        <w:tabs>
          <w:tab w:val="clear" w:pos="4819"/>
          <w:tab w:val="clear" w:pos="9071"/>
        </w:tabs>
        <w:ind w:firstLine="0"/>
      </w:pPr>
    </w:p>
    <w:tbl>
      <w:tblPr>
        <w:tblW w:w="0" w:type="auto"/>
        <w:tblInd w:w="-244" w:type="dxa"/>
        <w:tblLayout w:type="fixed"/>
        <w:tblCellMar>
          <w:left w:w="70" w:type="dxa"/>
          <w:right w:w="70" w:type="dxa"/>
        </w:tblCellMar>
        <w:tblLook w:val="0000" w:firstRow="0" w:lastRow="0" w:firstColumn="0" w:lastColumn="0" w:noHBand="0" w:noVBand="0"/>
      </w:tblPr>
      <w:tblGrid>
        <w:gridCol w:w="5104"/>
        <w:gridCol w:w="5305"/>
      </w:tblGrid>
      <w:tr w:rsidR="006171FB" w:rsidTr="008552A8">
        <w:tc>
          <w:tcPr>
            <w:tcW w:w="5104" w:type="dxa"/>
            <w:tcBorders>
              <w:top w:val="single" w:sz="8" w:space="0" w:color="000000"/>
              <w:left w:val="single" w:sz="8" w:space="0" w:color="000000"/>
              <w:bottom w:val="single" w:sz="1" w:space="0" w:color="000000"/>
            </w:tcBorders>
            <w:shd w:val="clear" w:color="auto" w:fill="auto"/>
          </w:tcPr>
          <w:p w:rsidR="006171FB" w:rsidRDefault="006171FB" w:rsidP="008552A8">
            <w:pPr>
              <w:snapToGrid w:val="0"/>
              <w:rPr>
                <w:b/>
                <w:bCs/>
              </w:rPr>
            </w:pPr>
            <w:r>
              <w:rPr>
                <w:b/>
                <w:bCs/>
              </w:rPr>
              <w:t>EMITTENTE: (FIRMA)</w:t>
            </w:r>
          </w:p>
        </w:tc>
        <w:tc>
          <w:tcPr>
            <w:tcW w:w="5305" w:type="dxa"/>
            <w:tcBorders>
              <w:top w:val="single" w:sz="8" w:space="0" w:color="000000"/>
              <w:left w:val="single" w:sz="1" w:space="0" w:color="000000"/>
              <w:bottom w:val="single" w:sz="1" w:space="0" w:color="000000"/>
              <w:right w:val="single" w:sz="8" w:space="0" w:color="000000"/>
            </w:tcBorders>
            <w:shd w:val="clear" w:color="auto" w:fill="auto"/>
          </w:tcPr>
          <w:p w:rsidR="006171FB" w:rsidRDefault="006171FB" w:rsidP="008552A8">
            <w:pPr>
              <w:snapToGrid w:val="0"/>
              <w:ind w:firstLine="0"/>
              <w:jc w:val="left"/>
              <w:rPr>
                <w:b/>
                <w:bCs/>
              </w:rPr>
            </w:pPr>
            <w:r>
              <w:rPr>
                <w:b/>
                <w:bCs/>
              </w:rPr>
              <w:t>DESTINATARI :</w:t>
            </w:r>
          </w:p>
        </w:tc>
      </w:tr>
      <w:tr w:rsidR="006171FB" w:rsidTr="008552A8">
        <w:trPr>
          <w:cantSplit/>
          <w:trHeight w:val="575"/>
        </w:trPr>
        <w:tc>
          <w:tcPr>
            <w:tcW w:w="5104" w:type="dxa"/>
            <w:tcBorders>
              <w:top w:val="single" w:sz="1" w:space="0" w:color="000000"/>
              <w:left w:val="single" w:sz="8" w:space="0" w:color="000000"/>
              <w:bottom w:val="single" w:sz="1" w:space="0" w:color="000000"/>
            </w:tcBorders>
            <w:shd w:val="clear" w:color="auto" w:fill="auto"/>
          </w:tcPr>
          <w:p w:rsidR="006171FB" w:rsidRDefault="006171FB" w:rsidP="008552A8">
            <w:pPr>
              <w:snapToGrid w:val="0"/>
            </w:pPr>
          </w:p>
          <w:p w:rsidR="006171FB" w:rsidRDefault="006171FB" w:rsidP="008552A8">
            <w:r>
              <w:t>ELABORA:  INGSW1_2011_28</w:t>
            </w:r>
          </w:p>
          <w:p w:rsidR="006171FB" w:rsidRDefault="006171FB" w:rsidP="008552A8">
            <w:pPr>
              <w:ind w:left="386" w:hanging="102"/>
            </w:pPr>
            <w:r>
              <w:t xml:space="preserve">(G. Alfano – G. Borzacchiello – A. Cifariello – F.P. </w:t>
            </w:r>
            <w:proofErr w:type="spellStart"/>
            <w:r>
              <w:t>Cimmino</w:t>
            </w:r>
            <w:proofErr w:type="spellEnd"/>
            <w:r>
              <w:t xml:space="preserve">) </w:t>
            </w:r>
          </w:p>
          <w:p w:rsidR="006171FB" w:rsidRDefault="006171FB" w:rsidP="008552A8"/>
          <w:p w:rsidR="006171FB" w:rsidRDefault="006171FB" w:rsidP="008552A8">
            <w:r>
              <w:t xml:space="preserve">APPROVA: </w:t>
            </w:r>
          </w:p>
          <w:p w:rsidR="006171FB" w:rsidRDefault="006171FB" w:rsidP="008552A8">
            <w:r>
              <w:tab/>
            </w:r>
            <w:r>
              <w:tab/>
            </w:r>
            <w:r>
              <w:tab/>
            </w:r>
            <w:r>
              <w:tab/>
            </w:r>
            <w:r>
              <w:tab/>
            </w:r>
          </w:p>
          <w:p w:rsidR="006171FB" w:rsidRDefault="006171FB" w:rsidP="008552A8"/>
        </w:tc>
        <w:tc>
          <w:tcPr>
            <w:tcW w:w="5305" w:type="dxa"/>
            <w:tcBorders>
              <w:top w:val="single" w:sz="1" w:space="0" w:color="000000"/>
              <w:left w:val="single" w:sz="1" w:space="0" w:color="000000"/>
              <w:bottom w:val="single" w:sz="1" w:space="0" w:color="000000"/>
              <w:right w:val="single" w:sz="8" w:space="0" w:color="000000"/>
            </w:tcBorders>
            <w:shd w:val="clear" w:color="auto" w:fill="auto"/>
          </w:tcPr>
          <w:p w:rsidR="006171FB" w:rsidRDefault="006171FB" w:rsidP="008552A8">
            <w:pPr>
              <w:snapToGrid w:val="0"/>
            </w:pPr>
          </w:p>
          <w:p w:rsidR="006171FB" w:rsidRDefault="006171FB" w:rsidP="008552A8">
            <w:r>
              <w:t>A:  A. Peron</w:t>
            </w:r>
          </w:p>
          <w:p w:rsidR="006171FB" w:rsidRDefault="006171FB" w:rsidP="008552A8">
            <w:r>
              <w:t xml:space="preserve">  </w:t>
            </w:r>
          </w:p>
          <w:p w:rsidR="006171FB" w:rsidRDefault="006171FB" w:rsidP="008552A8">
            <w:pPr>
              <w:ind w:firstLine="0"/>
              <w:jc w:val="left"/>
            </w:pPr>
          </w:p>
        </w:tc>
      </w:tr>
      <w:tr w:rsidR="006171FB" w:rsidTr="008552A8">
        <w:trPr>
          <w:cantSplit/>
          <w:trHeight w:val="516"/>
        </w:trPr>
        <w:tc>
          <w:tcPr>
            <w:tcW w:w="5104" w:type="dxa"/>
            <w:tcBorders>
              <w:top w:val="single" w:sz="1" w:space="0" w:color="000000"/>
              <w:left w:val="single" w:sz="8" w:space="0" w:color="000000"/>
              <w:bottom w:val="single" w:sz="8" w:space="0" w:color="000000"/>
            </w:tcBorders>
            <w:shd w:val="clear" w:color="auto" w:fill="auto"/>
          </w:tcPr>
          <w:p w:rsidR="006171FB" w:rsidRDefault="006171FB" w:rsidP="008552A8">
            <w:pPr>
              <w:snapToGrid w:val="0"/>
            </w:pPr>
          </w:p>
        </w:tc>
        <w:tc>
          <w:tcPr>
            <w:tcW w:w="5305" w:type="dxa"/>
            <w:tcBorders>
              <w:top w:val="single" w:sz="1" w:space="0" w:color="000000"/>
              <w:left w:val="single" w:sz="1" w:space="0" w:color="000000"/>
              <w:bottom w:val="single" w:sz="8" w:space="0" w:color="000000"/>
              <w:right w:val="single" w:sz="8" w:space="0" w:color="000000"/>
            </w:tcBorders>
            <w:shd w:val="clear" w:color="auto" w:fill="auto"/>
          </w:tcPr>
          <w:p w:rsidR="006171FB" w:rsidRDefault="006171FB" w:rsidP="008552A8">
            <w:pPr>
              <w:snapToGrid w:val="0"/>
            </w:pPr>
          </w:p>
          <w:p w:rsidR="006171FB" w:rsidRDefault="006171FB" w:rsidP="008552A8">
            <w:pPr>
              <w:ind w:firstLine="0"/>
              <w:jc w:val="left"/>
            </w:pPr>
            <w:r>
              <w:t>P.C.: n.a.</w:t>
            </w:r>
          </w:p>
        </w:tc>
      </w:tr>
    </w:tbl>
    <w:p w:rsidR="00842E7E" w:rsidRDefault="00842E7E" w:rsidP="006171FB">
      <w:pPr>
        <w:pStyle w:val="Titolo"/>
      </w:pPr>
    </w:p>
    <w:sdt>
      <w:sdtPr>
        <w:id w:val="-1633010094"/>
        <w:docPartObj>
          <w:docPartGallery w:val="Table of Contents"/>
          <w:docPartUnique/>
        </w:docPartObj>
      </w:sdtPr>
      <w:sdtEndPr>
        <w:rPr>
          <w:b/>
          <w:bCs/>
        </w:rPr>
      </w:sdtEndPr>
      <w:sdtContent>
        <w:p w:rsidR="00842E7E" w:rsidRDefault="00842E7E" w:rsidP="000672D7">
          <w:pPr>
            <w:widowControl/>
            <w:suppressAutoHyphens w:val="0"/>
            <w:spacing w:after="200" w:line="276" w:lineRule="auto"/>
            <w:ind w:firstLine="0"/>
            <w:jc w:val="left"/>
          </w:pPr>
          <w:r w:rsidRPr="00842E7E">
            <w:rPr>
              <w:rStyle w:val="Titolo1Carattere"/>
            </w:rPr>
            <w:t>Sommario</w:t>
          </w:r>
        </w:p>
        <w:p w:rsidR="00086C0B" w:rsidRDefault="00842E7E">
          <w:pPr>
            <w:pStyle w:val="Sommario1"/>
            <w:tabs>
              <w:tab w:val="left" w:pos="660"/>
              <w:tab w:val="right" w:leader="dot" w:pos="9628"/>
            </w:tabs>
            <w:rPr>
              <w:rFonts w:asciiTheme="minorHAnsi" w:eastAsiaTheme="minorEastAsia" w:hAnsiTheme="minorHAnsi" w:cstheme="minorBidi"/>
              <w:noProof/>
              <w:sz w:val="22"/>
              <w:szCs w:val="22"/>
              <w:lang w:eastAsia="it-IT"/>
            </w:rPr>
          </w:pPr>
          <w:r>
            <w:fldChar w:fldCharType="begin"/>
          </w:r>
          <w:r>
            <w:instrText xml:space="preserve"> TOC \o "1-3" \h \z \u </w:instrText>
          </w:r>
          <w:r>
            <w:fldChar w:fldCharType="separate"/>
          </w:r>
          <w:hyperlink w:anchor="_Toc317715198" w:history="1">
            <w:r w:rsidR="00086C0B" w:rsidRPr="00E45B4B">
              <w:rPr>
                <w:rStyle w:val="Collegamentoipertestuale"/>
                <w:noProof/>
              </w:rPr>
              <w:t>1</w:t>
            </w:r>
            <w:r w:rsidR="00086C0B">
              <w:rPr>
                <w:rFonts w:asciiTheme="minorHAnsi" w:eastAsiaTheme="minorEastAsia" w:hAnsiTheme="minorHAnsi" w:cstheme="minorBidi"/>
                <w:noProof/>
                <w:sz w:val="22"/>
                <w:szCs w:val="22"/>
                <w:lang w:eastAsia="it-IT"/>
              </w:rPr>
              <w:tab/>
            </w:r>
            <w:r w:rsidR="00086C0B" w:rsidRPr="00E45B4B">
              <w:rPr>
                <w:rStyle w:val="Collegamentoipertestuale"/>
                <w:noProof/>
              </w:rPr>
              <w:t>Revisioni</w:t>
            </w:r>
            <w:r w:rsidR="00086C0B">
              <w:rPr>
                <w:noProof/>
                <w:webHidden/>
              </w:rPr>
              <w:tab/>
            </w:r>
            <w:r w:rsidR="00086C0B">
              <w:rPr>
                <w:noProof/>
                <w:webHidden/>
              </w:rPr>
              <w:fldChar w:fldCharType="begin"/>
            </w:r>
            <w:r w:rsidR="00086C0B">
              <w:rPr>
                <w:noProof/>
                <w:webHidden/>
              </w:rPr>
              <w:instrText xml:space="preserve"> PAGEREF _Toc317715198 \h </w:instrText>
            </w:r>
            <w:r w:rsidR="00086C0B">
              <w:rPr>
                <w:noProof/>
                <w:webHidden/>
              </w:rPr>
            </w:r>
            <w:r w:rsidR="00086C0B">
              <w:rPr>
                <w:noProof/>
                <w:webHidden/>
              </w:rPr>
              <w:fldChar w:fldCharType="separate"/>
            </w:r>
            <w:r w:rsidR="00E8252A">
              <w:rPr>
                <w:noProof/>
                <w:webHidden/>
              </w:rPr>
              <w:t>3</w:t>
            </w:r>
            <w:r w:rsidR="00086C0B">
              <w:rPr>
                <w:noProof/>
                <w:webHidden/>
              </w:rPr>
              <w:fldChar w:fldCharType="end"/>
            </w:r>
          </w:hyperlink>
        </w:p>
        <w:p w:rsidR="00086C0B" w:rsidRDefault="00CD5728">
          <w:pPr>
            <w:pStyle w:val="Sommario1"/>
            <w:tabs>
              <w:tab w:val="left" w:pos="660"/>
              <w:tab w:val="right" w:leader="dot" w:pos="9628"/>
            </w:tabs>
            <w:rPr>
              <w:rFonts w:asciiTheme="minorHAnsi" w:eastAsiaTheme="minorEastAsia" w:hAnsiTheme="minorHAnsi" w:cstheme="minorBidi"/>
              <w:noProof/>
              <w:sz w:val="22"/>
              <w:szCs w:val="22"/>
              <w:lang w:eastAsia="it-IT"/>
            </w:rPr>
          </w:pPr>
          <w:hyperlink w:anchor="_Toc317715199" w:history="1">
            <w:r w:rsidR="00086C0B" w:rsidRPr="00E45B4B">
              <w:rPr>
                <w:rStyle w:val="Collegamentoipertestuale"/>
                <w:noProof/>
              </w:rPr>
              <w:t>2</w:t>
            </w:r>
            <w:r w:rsidR="00086C0B">
              <w:rPr>
                <w:rFonts w:asciiTheme="minorHAnsi" w:eastAsiaTheme="minorEastAsia" w:hAnsiTheme="minorHAnsi" w:cstheme="minorBidi"/>
                <w:noProof/>
                <w:sz w:val="22"/>
                <w:szCs w:val="22"/>
                <w:lang w:eastAsia="it-IT"/>
              </w:rPr>
              <w:tab/>
            </w:r>
            <w:r w:rsidR="00086C0B" w:rsidRPr="00E45B4B">
              <w:rPr>
                <w:rStyle w:val="Collegamentoipertestuale"/>
                <w:noProof/>
              </w:rPr>
              <w:t>Obiettivi</w:t>
            </w:r>
            <w:r w:rsidR="00086C0B">
              <w:rPr>
                <w:noProof/>
                <w:webHidden/>
              </w:rPr>
              <w:tab/>
            </w:r>
            <w:r w:rsidR="00086C0B">
              <w:rPr>
                <w:noProof/>
                <w:webHidden/>
              </w:rPr>
              <w:fldChar w:fldCharType="begin"/>
            </w:r>
            <w:r w:rsidR="00086C0B">
              <w:rPr>
                <w:noProof/>
                <w:webHidden/>
              </w:rPr>
              <w:instrText xml:space="preserve"> PAGEREF _Toc317715199 \h </w:instrText>
            </w:r>
            <w:r w:rsidR="00086C0B">
              <w:rPr>
                <w:noProof/>
                <w:webHidden/>
              </w:rPr>
            </w:r>
            <w:r w:rsidR="00086C0B">
              <w:rPr>
                <w:noProof/>
                <w:webHidden/>
              </w:rPr>
              <w:fldChar w:fldCharType="separate"/>
            </w:r>
            <w:r w:rsidR="00E8252A">
              <w:rPr>
                <w:noProof/>
                <w:webHidden/>
              </w:rPr>
              <w:t>4</w:t>
            </w:r>
            <w:r w:rsidR="00086C0B">
              <w:rPr>
                <w:noProof/>
                <w:webHidden/>
              </w:rPr>
              <w:fldChar w:fldCharType="end"/>
            </w:r>
          </w:hyperlink>
        </w:p>
        <w:p w:rsidR="00086C0B" w:rsidRDefault="00CD5728">
          <w:pPr>
            <w:pStyle w:val="Sommario2"/>
            <w:tabs>
              <w:tab w:val="left" w:pos="1100"/>
              <w:tab w:val="right" w:leader="dot" w:pos="9628"/>
            </w:tabs>
            <w:rPr>
              <w:rFonts w:asciiTheme="minorHAnsi" w:eastAsiaTheme="minorEastAsia" w:hAnsiTheme="minorHAnsi" w:cstheme="minorBidi"/>
              <w:noProof/>
              <w:sz w:val="22"/>
              <w:szCs w:val="22"/>
              <w:lang w:eastAsia="it-IT"/>
            </w:rPr>
          </w:pPr>
          <w:hyperlink w:anchor="_Toc317715200" w:history="1">
            <w:r w:rsidR="00086C0B" w:rsidRPr="00E45B4B">
              <w:rPr>
                <w:rStyle w:val="Collegamentoipertestuale"/>
                <w:noProof/>
              </w:rPr>
              <w:t>2.1</w:t>
            </w:r>
            <w:r w:rsidR="00086C0B">
              <w:rPr>
                <w:rFonts w:asciiTheme="minorHAnsi" w:eastAsiaTheme="minorEastAsia" w:hAnsiTheme="minorHAnsi" w:cstheme="minorBidi"/>
                <w:noProof/>
                <w:sz w:val="22"/>
                <w:szCs w:val="22"/>
                <w:lang w:eastAsia="it-IT"/>
              </w:rPr>
              <w:tab/>
            </w:r>
            <w:r w:rsidR="00086C0B" w:rsidRPr="00E45B4B">
              <w:rPr>
                <w:rStyle w:val="Collegamentoipertestuale"/>
                <w:noProof/>
              </w:rPr>
              <w:t>Analisi e specifica dei requisiti</w:t>
            </w:r>
            <w:r w:rsidR="00086C0B">
              <w:rPr>
                <w:noProof/>
                <w:webHidden/>
              </w:rPr>
              <w:tab/>
            </w:r>
            <w:r w:rsidR="00086C0B">
              <w:rPr>
                <w:noProof/>
                <w:webHidden/>
              </w:rPr>
              <w:fldChar w:fldCharType="begin"/>
            </w:r>
            <w:r w:rsidR="00086C0B">
              <w:rPr>
                <w:noProof/>
                <w:webHidden/>
              </w:rPr>
              <w:instrText xml:space="preserve"> PAGEREF _Toc317715200 \h </w:instrText>
            </w:r>
            <w:r w:rsidR="00086C0B">
              <w:rPr>
                <w:noProof/>
                <w:webHidden/>
              </w:rPr>
            </w:r>
            <w:r w:rsidR="00086C0B">
              <w:rPr>
                <w:noProof/>
                <w:webHidden/>
              </w:rPr>
              <w:fldChar w:fldCharType="separate"/>
            </w:r>
            <w:r w:rsidR="00E8252A">
              <w:rPr>
                <w:noProof/>
                <w:webHidden/>
              </w:rPr>
              <w:t>4</w:t>
            </w:r>
            <w:r w:rsidR="00086C0B">
              <w:rPr>
                <w:noProof/>
                <w:webHidden/>
              </w:rPr>
              <w:fldChar w:fldCharType="end"/>
            </w:r>
          </w:hyperlink>
        </w:p>
        <w:p w:rsidR="00086C0B" w:rsidRDefault="00CD5728">
          <w:pPr>
            <w:pStyle w:val="Sommario2"/>
            <w:tabs>
              <w:tab w:val="left" w:pos="1100"/>
              <w:tab w:val="right" w:leader="dot" w:pos="9628"/>
            </w:tabs>
            <w:rPr>
              <w:rFonts w:asciiTheme="minorHAnsi" w:eastAsiaTheme="minorEastAsia" w:hAnsiTheme="minorHAnsi" w:cstheme="minorBidi"/>
              <w:noProof/>
              <w:sz w:val="22"/>
              <w:szCs w:val="22"/>
              <w:lang w:eastAsia="it-IT"/>
            </w:rPr>
          </w:pPr>
          <w:hyperlink w:anchor="_Toc317715201" w:history="1">
            <w:r w:rsidR="00086C0B" w:rsidRPr="00E45B4B">
              <w:rPr>
                <w:rStyle w:val="Collegamentoipertestuale"/>
                <w:noProof/>
              </w:rPr>
              <w:t>2.2</w:t>
            </w:r>
            <w:r w:rsidR="00086C0B">
              <w:rPr>
                <w:rFonts w:asciiTheme="minorHAnsi" w:eastAsiaTheme="minorEastAsia" w:hAnsiTheme="minorHAnsi" w:cstheme="minorBidi"/>
                <w:noProof/>
                <w:sz w:val="22"/>
                <w:szCs w:val="22"/>
                <w:lang w:eastAsia="it-IT"/>
              </w:rPr>
              <w:tab/>
            </w:r>
            <w:r w:rsidR="00086C0B" w:rsidRPr="00E45B4B">
              <w:rPr>
                <w:rStyle w:val="Collegamentoipertestuale"/>
                <w:noProof/>
              </w:rPr>
              <w:t>Definizione dell’architettura e progettazione del sistema</w:t>
            </w:r>
            <w:r w:rsidR="00086C0B">
              <w:rPr>
                <w:noProof/>
                <w:webHidden/>
              </w:rPr>
              <w:tab/>
            </w:r>
            <w:r w:rsidR="00086C0B">
              <w:rPr>
                <w:noProof/>
                <w:webHidden/>
              </w:rPr>
              <w:fldChar w:fldCharType="begin"/>
            </w:r>
            <w:r w:rsidR="00086C0B">
              <w:rPr>
                <w:noProof/>
                <w:webHidden/>
              </w:rPr>
              <w:instrText xml:space="preserve"> PAGEREF _Toc317715201 \h </w:instrText>
            </w:r>
            <w:r w:rsidR="00086C0B">
              <w:rPr>
                <w:noProof/>
                <w:webHidden/>
              </w:rPr>
            </w:r>
            <w:r w:rsidR="00086C0B">
              <w:rPr>
                <w:noProof/>
                <w:webHidden/>
              </w:rPr>
              <w:fldChar w:fldCharType="separate"/>
            </w:r>
            <w:r w:rsidR="00E8252A">
              <w:rPr>
                <w:noProof/>
                <w:webHidden/>
              </w:rPr>
              <w:t>4</w:t>
            </w:r>
            <w:r w:rsidR="00086C0B">
              <w:rPr>
                <w:noProof/>
                <w:webHidden/>
              </w:rPr>
              <w:fldChar w:fldCharType="end"/>
            </w:r>
          </w:hyperlink>
        </w:p>
        <w:p w:rsidR="00086C0B" w:rsidRDefault="00CD5728">
          <w:pPr>
            <w:pStyle w:val="Sommario2"/>
            <w:tabs>
              <w:tab w:val="left" w:pos="1100"/>
              <w:tab w:val="right" w:leader="dot" w:pos="9628"/>
            </w:tabs>
            <w:rPr>
              <w:rFonts w:asciiTheme="minorHAnsi" w:eastAsiaTheme="minorEastAsia" w:hAnsiTheme="minorHAnsi" w:cstheme="minorBidi"/>
              <w:noProof/>
              <w:sz w:val="22"/>
              <w:szCs w:val="22"/>
              <w:lang w:eastAsia="it-IT"/>
            </w:rPr>
          </w:pPr>
          <w:hyperlink w:anchor="_Toc317715202" w:history="1">
            <w:r w:rsidR="00086C0B" w:rsidRPr="00E45B4B">
              <w:rPr>
                <w:rStyle w:val="Collegamentoipertestuale"/>
                <w:noProof/>
              </w:rPr>
              <w:t>2.3</w:t>
            </w:r>
            <w:r w:rsidR="00086C0B">
              <w:rPr>
                <w:rFonts w:asciiTheme="minorHAnsi" w:eastAsiaTheme="minorEastAsia" w:hAnsiTheme="minorHAnsi" w:cstheme="minorBidi"/>
                <w:noProof/>
                <w:sz w:val="22"/>
                <w:szCs w:val="22"/>
                <w:lang w:eastAsia="it-IT"/>
              </w:rPr>
              <w:tab/>
            </w:r>
            <w:r w:rsidR="00086C0B" w:rsidRPr="00E45B4B">
              <w:rPr>
                <w:rStyle w:val="Collegamentoipertestuale"/>
                <w:noProof/>
              </w:rPr>
              <w:t>Definizione di un piano di testing</w:t>
            </w:r>
            <w:r w:rsidR="00086C0B">
              <w:rPr>
                <w:noProof/>
                <w:webHidden/>
              </w:rPr>
              <w:tab/>
            </w:r>
            <w:r w:rsidR="00086C0B">
              <w:rPr>
                <w:noProof/>
                <w:webHidden/>
              </w:rPr>
              <w:fldChar w:fldCharType="begin"/>
            </w:r>
            <w:r w:rsidR="00086C0B">
              <w:rPr>
                <w:noProof/>
                <w:webHidden/>
              </w:rPr>
              <w:instrText xml:space="preserve"> PAGEREF _Toc317715202 \h </w:instrText>
            </w:r>
            <w:r w:rsidR="00086C0B">
              <w:rPr>
                <w:noProof/>
                <w:webHidden/>
              </w:rPr>
            </w:r>
            <w:r w:rsidR="00086C0B">
              <w:rPr>
                <w:noProof/>
                <w:webHidden/>
              </w:rPr>
              <w:fldChar w:fldCharType="separate"/>
            </w:r>
            <w:r w:rsidR="00E8252A">
              <w:rPr>
                <w:noProof/>
                <w:webHidden/>
              </w:rPr>
              <w:t>4</w:t>
            </w:r>
            <w:r w:rsidR="00086C0B">
              <w:rPr>
                <w:noProof/>
                <w:webHidden/>
              </w:rPr>
              <w:fldChar w:fldCharType="end"/>
            </w:r>
          </w:hyperlink>
        </w:p>
        <w:p w:rsidR="00086C0B" w:rsidRDefault="00CD5728">
          <w:pPr>
            <w:pStyle w:val="Sommario1"/>
            <w:tabs>
              <w:tab w:val="left" w:pos="660"/>
              <w:tab w:val="right" w:leader="dot" w:pos="9628"/>
            </w:tabs>
            <w:rPr>
              <w:rFonts w:asciiTheme="minorHAnsi" w:eastAsiaTheme="minorEastAsia" w:hAnsiTheme="minorHAnsi" w:cstheme="minorBidi"/>
              <w:noProof/>
              <w:sz w:val="22"/>
              <w:szCs w:val="22"/>
              <w:lang w:eastAsia="it-IT"/>
            </w:rPr>
          </w:pPr>
          <w:hyperlink w:anchor="_Toc317715203" w:history="1">
            <w:r w:rsidR="00086C0B" w:rsidRPr="00E45B4B">
              <w:rPr>
                <w:rStyle w:val="Collegamentoipertestuale"/>
                <w:noProof/>
              </w:rPr>
              <w:t>3</w:t>
            </w:r>
            <w:r w:rsidR="00086C0B">
              <w:rPr>
                <w:rFonts w:asciiTheme="minorHAnsi" w:eastAsiaTheme="minorEastAsia" w:hAnsiTheme="minorHAnsi" w:cstheme="minorBidi"/>
                <w:noProof/>
                <w:sz w:val="22"/>
                <w:szCs w:val="22"/>
                <w:lang w:eastAsia="it-IT"/>
              </w:rPr>
              <w:tab/>
            </w:r>
            <w:r w:rsidR="00086C0B" w:rsidRPr="00E45B4B">
              <w:rPr>
                <w:rStyle w:val="Collegamentoipertestuale"/>
                <w:noProof/>
              </w:rPr>
              <w:t>Specifiche di prodotto/servizio</w:t>
            </w:r>
            <w:r w:rsidR="00086C0B">
              <w:rPr>
                <w:noProof/>
                <w:webHidden/>
              </w:rPr>
              <w:tab/>
            </w:r>
            <w:r w:rsidR="00086C0B">
              <w:rPr>
                <w:noProof/>
                <w:webHidden/>
              </w:rPr>
              <w:fldChar w:fldCharType="begin"/>
            </w:r>
            <w:r w:rsidR="00086C0B">
              <w:rPr>
                <w:noProof/>
                <w:webHidden/>
              </w:rPr>
              <w:instrText xml:space="preserve"> PAGEREF _Toc317715203 \h </w:instrText>
            </w:r>
            <w:r w:rsidR="00086C0B">
              <w:rPr>
                <w:noProof/>
                <w:webHidden/>
              </w:rPr>
            </w:r>
            <w:r w:rsidR="00086C0B">
              <w:rPr>
                <w:noProof/>
                <w:webHidden/>
              </w:rPr>
              <w:fldChar w:fldCharType="separate"/>
            </w:r>
            <w:r w:rsidR="00E8252A">
              <w:rPr>
                <w:noProof/>
                <w:webHidden/>
              </w:rPr>
              <w:t>5</w:t>
            </w:r>
            <w:r w:rsidR="00086C0B">
              <w:rPr>
                <w:noProof/>
                <w:webHidden/>
              </w:rPr>
              <w:fldChar w:fldCharType="end"/>
            </w:r>
          </w:hyperlink>
        </w:p>
        <w:p w:rsidR="00086C0B" w:rsidRDefault="00CD5728">
          <w:pPr>
            <w:pStyle w:val="Sommario1"/>
            <w:tabs>
              <w:tab w:val="left" w:pos="660"/>
              <w:tab w:val="right" w:leader="dot" w:pos="9628"/>
            </w:tabs>
            <w:rPr>
              <w:rFonts w:asciiTheme="minorHAnsi" w:eastAsiaTheme="minorEastAsia" w:hAnsiTheme="minorHAnsi" w:cstheme="minorBidi"/>
              <w:noProof/>
              <w:sz w:val="22"/>
              <w:szCs w:val="22"/>
              <w:lang w:eastAsia="it-IT"/>
            </w:rPr>
          </w:pPr>
          <w:hyperlink w:anchor="_Toc317715204" w:history="1">
            <w:r w:rsidR="00086C0B" w:rsidRPr="00E45B4B">
              <w:rPr>
                <w:rStyle w:val="Collegamentoipertestuale"/>
                <w:noProof/>
              </w:rPr>
              <w:t>4</w:t>
            </w:r>
            <w:r w:rsidR="00086C0B">
              <w:rPr>
                <w:rFonts w:asciiTheme="minorHAnsi" w:eastAsiaTheme="minorEastAsia" w:hAnsiTheme="minorHAnsi" w:cstheme="minorBidi"/>
                <w:noProof/>
                <w:sz w:val="22"/>
                <w:szCs w:val="22"/>
                <w:lang w:eastAsia="it-IT"/>
              </w:rPr>
              <w:tab/>
            </w:r>
            <w:r w:rsidR="00086C0B" w:rsidRPr="00E45B4B">
              <w:rPr>
                <w:rStyle w:val="Collegamentoipertestuale"/>
                <w:noProof/>
              </w:rPr>
              <w:t>Input forniti dal committente</w:t>
            </w:r>
            <w:r w:rsidR="00086C0B">
              <w:rPr>
                <w:noProof/>
                <w:webHidden/>
              </w:rPr>
              <w:tab/>
            </w:r>
            <w:r w:rsidR="00086C0B">
              <w:rPr>
                <w:noProof/>
                <w:webHidden/>
              </w:rPr>
              <w:fldChar w:fldCharType="begin"/>
            </w:r>
            <w:r w:rsidR="00086C0B">
              <w:rPr>
                <w:noProof/>
                <w:webHidden/>
              </w:rPr>
              <w:instrText xml:space="preserve"> PAGEREF _Toc317715204 \h </w:instrText>
            </w:r>
            <w:r w:rsidR="00086C0B">
              <w:rPr>
                <w:noProof/>
                <w:webHidden/>
              </w:rPr>
            </w:r>
            <w:r w:rsidR="00086C0B">
              <w:rPr>
                <w:noProof/>
                <w:webHidden/>
              </w:rPr>
              <w:fldChar w:fldCharType="separate"/>
            </w:r>
            <w:r w:rsidR="00E8252A">
              <w:rPr>
                <w:noProof/>
                <w:webHidden/>
              </w:rPr>
              <w:t>7</w:t>
            </w:r>
            <w:r w:rsidR="00086C0B">
              <w:rPr>
                <w:noProof/>
                <w:webHidden/>
              </w:rPr>
              <w:fldChar w:fldCharType="end"/>
            </w:r>
          </w:hyperlink>
        </w:p>
        <w:p w:rsidR="00086C0B" w:rsidRDefault="00CD5728">
          <w:pPr>
            <w:pStyle w:val="Sommario1"/>
            <w:tabs>
              <w:tab w:val="left" w:pos="660"/>
              <w:tab w:val="right" w:leader="dot" w:pos="9628"/>
            </w:tabs>
            <w:rPr>
              <w:rFonts w:asciiTheme="minorHAnsi" w:eastAsiaTheme="minorEastAsia" w:hAnsiTheme="minorHAnsi" w:cstheme="minorBidi"/>
              <w:noProof/>
              <w:sz w:val="22"/>
              <w:szCs w:val="22"/>
              <w:lang w:eastAsia="it-IT"/>
            </w:rPr>
          </w:pPr>
          <w:hyperlink w:anchor="_Toc317715205" w:history="1">
            <w:r w:rsidR="00086C0B" w:rsidRPr="00E45B4B">
              <w:rPr>
                <w:rStyle w:val="Collegamentoipertestuale"/>
                <w:noProof/>
              </w:rPr>
              <w:t>5</w:t>
            </w:r>
            <w:r w:rsidR="00086C0B">
              <w:rPr>
                <w:rFonts w:asciiTheme="minorHAnsi" w:eastAsiaTheme="minorEastAsia" w:hAnsiTheme="minorHAnsi" w:cstheme="minorBidi"/>
                <w:noProof/>
                <w:sz w:val="22"/>
                <w:szCs w:val="22"/>
                <w:lang w:eastAsia="it-IT"/>
              </w:rPr>
              <w:tab/>
            </w:r>
            <w:r w:rsidR="00086C0B" w:rsidRPr="00E45B4B">
              <w:rPr>
                <w:rStyle w:val="Collegamentoipertestuale"/>
                <w:noProof/>
              </w:rPr>
              <w:t>Output attesi dal cliente</w:t>
            </w:r>
            <w:r w:rsidR="00086C0B">
              <w:rPr>
                <w:noProof/>
                <w:webHidden/>
              </w:rPr>
              <w:tab/>
            </w:r>
            <w:r w:rsidR="00086C0B">
              <w:rPr>
                <w:noProof/>
                <w:webHidden/>
              </w:rPr>
              <w:fldChar w:fldCharType="begin"/>
            </w:r>
            <w:r w:rsidR="00086C0B">
              <w:rPr>
                <w:noProof/>
                <w:webHidden/>
              </w:rPr>
              <w:instrText xml:space="preserve"> PAGEREF _Toc317715205 \h </w:instrText>
            </w:r>
            <w:r w:rsidR="00086C0B">
              <w:rPr>
                <w:noProof/>
                <w:webHidden/>
              </w:rPr>
            </w:r>
            <w:r w:rsidR="00086C0B">
              <w:rPr>
                <w:noProof/>
                <w:webHidden/>
              </w:rPr>
              <w:fldChar w:fldCharType="separate"/>
            </w:r>
            <w:r w:rsidR="00E8252A">
              <w:rPr>
                <w:noProof/>
                <w:webHidden/>
              </w:rPr>
              <w:t>8</w:t>
            </w:r>
            <w:r w:rsidR="00086C0B">
              <w:rPr>
                <w:noProof/>
                <w:webHidden/>
              </w:rPr>
              <w:fldChar w:fldCharType="end"/>
            </w:r>
          </w:hyperlink>
        </w:p>
        <w:p w:rsidR="00086C0B" w:rsidRDefault="00CD5728">
          <w:pPr>
            <w:pStyle w:val="Sommario1"/>
            <w:tabs>
              <w:tab w:val="left" w:pos="660"/>
              <w:tab w:val="right" w:leader="dot" w:pos="9628"/>
            </w:tabs>
            <w:rPr>
              <w:rFonts w:asciiTheme="minorHAnsi" w:eastAsiaTheme="minorEastAsia" w:hAnsiTheme="minorHAnsi" w:cstheme="minorBidi"/>
              <w:noProof/>
              <w:sz w:val="22"/>
              <w:szCs w:val="22"/>
              <w:lang w:eastAsia="it-IT"/>
            </w:rPr>
          </w:pPr>
          <w:hyperlink w:anchor="_Toc317715206" w:history="1">
            <w:r w:rsidR="00086C0B" w:rsidRPr="00E45B4B">
              <w:rPr>
                <w:rStyle w:val="Collegamentoipertestuale"/>
                <w:noProof/>
              </w:rPr>
              <w:t>6</w:t>
            </w:r>
            <w:r w:rsidR="00086C0B">
              <w:rPr>
                <w:rFonts w:asciiTheme="minorHAnsi" w:eastAsiaTheme="minorEastAsia" w:hAnsiTheme="minorHAnsi" w:cstheme="minorBidi"/>
                <w:noProof/>
                <w:sz w:val="22"/>
                <w:szCs w:val="22"/>
                <w:lang w:eastAsia="it-IT"/>
              </w:rPr>
              <w:tab/>
            </w:r>
            <w:r w:rsidR="00086C0B" w:rsidRPr="00E45B4B">
              <w:rPr>
                <w:rStyle w:val="Collegamentoipertestuale"/>
                <w:noProof/>
              </w:rPr>
              <w:t>Tempistiche degli output</w:t>
            </w:r>
            <w:r w:rsidR="00086C0B">
              <w:rPr>
                <w:noProof/>
                <w:webHidden/>
              </w:rPr>
              <w:tab/>
            </w:r>
            <w:r w:rsidR="00086C0B">
              <w:rPr>
                <w:noProof/>
                <w:webHidden/>
              </w:rPr>
              <w:fldChar w:fldCharType="begin"/>
            </w:r>
            <w:r w:rsidR="00086C0B">
              <w:rPr>
                <w:noProof/>
                <w:webHidden/>
              </w:rPr>
              <w:instrText xml:space="preserve"> PAGEREF _Toc317715206 \h </w:instrText>
            </w:r>
            <w:r w:rsidR="00086C0B">
              <w:rPr>
                <w:noProof/>
                <w:webHidden/>
              </w:rPr>
            </w:r>
            <w:r w:rsidR="00086C0B">
              <w:rPr>
                <w:noProof/>
                <w:webHidden/>
              </w:rPr>
              <w:fldChar w:fldCharType="separate"/>
            </w:r>
            <w:r w:rsidR="00E8252A">
              <w:rPr>
                <w:noProof/>
                <w:webHidden/>
              </w:rPr>
              <w:t>9</w:t>
            </w:r>
            <w:r w:rsidR="00086C0B">
              <w:rPr>
                <w:noProof/>
                <w:webHidden/>
              </w:rPr>
              <w:fldChar w:fldCharType="end"/>
            </w:r>
          </w:hyperlink>
        </w:p>
        <w:p w:rsidR="00086C0B" w:rsidRDefault="00CD5728">
          <w:pPr>
            <w:pStyle w:val="Sommario1"/>
            <w:tabs>
              <w:tab w:val="left" w:pos="660"/>
              <w:tab w:val="right" w:leader="dot" w:pos="9628"/>
            </w:tabs>
            <w:rPr>
              <w:rFonts w:asciiTheme="minorHAnsi" w:eastAsiaTheme="minorEastAsia" w:hAnsiTheme="minorHAnsi" w:cstheme="minorBidi"/>
              <w:noProof/>
              <w:sz w:val="22"/>
              <w:szCs w:val="22"/>
              <w:lang w:eastAsia="it-IT"/>
            </w:rPr>
          </w:pPr>
          <w:hyperlink w:anchor="_Toc317715207" w:history="1">
            <w:r w:rsidR="00086C0B" w:rsidRPr="00E45B4B">
              <w:rPr>
                <w:rStyle w:val="Collegamentoipertestuale"/>
                <w:noProof/>
              </w:rPr>
              <w:t>7</w:t>
            </w:r>
            <w:r w:rsidR="00086C0B">
              <w:rPr>
                <w:rFonts w:asciiTheme="minorHAnsi" w:eastAsiaTheme="minorEastAsia" w:hAnsiTheme="minorHAnsi" w:cstheme="minorBidi"/>
                <w:noProof/>
                <w:sz w:val="22"/>
                <w:szCs w:val="22"/>
                <w:lang w:eastAsia="it-IT"/>
              </w:rPr>
              <w:tab/>
            </w:r>
            <w:r w:rsidR="00086C0B" w:rsidRPr="00E45B4B">
              <w:rPr>
                <w:rStyle w:val="Collegamentoipertestuale"/>
                <w:noProof/>
              </w:rPr>
              <w:t>Processo di comunicazione</w:t>
            </w:r>
            <w:r w:rsidR="00086C0B">
              <w:rPr>
                <w:noProof/>
                <w:webHidden/>
              </w:rPr>
              <w:tab/>
            </w:r>
            <w:r w:rsidR="00086C0B">
              <w:rPr>
                <w:noProof/>
                <w:webHidden/>
              </w:rPr>
              <w:fldChar w:fldCharType="begin"/>
            </w:r>
            <w:r w:rsidR="00086C0B">
              <w:rPr>
                <w:noProof/>
                <w:webHidden/>
              </w:rPr>
              <w:instrText xml:space="preserve"> PAGEREF _Toc317715207 \h </w:instrText>
            </w:r>
            <w:r w:rsidR="00086C0B">
              <w:rPr>
                <w:noProof/>
                <w:webHidden/>
              </w:rPr>
            </w:r>
            <w:r w:rsidR="00086C0B">
              <w:rPr>
                <w:noProof/>
                <w:webHidden/>
              </w:rPr>
              <w:fldChar w:fldCharType="separate"/>
            </w:r>
            <w:r w:rsidR="00E8252A">
              <w:rPr>
                <w:noProof/>
                <w:webHidden/>
              </w:rPr>
              <w:t>10</w:t>
            </w:r>
            <w:r w:rsidR="00086C0B">
              <w:rPr>
                <w:noProof/>
                <w:webHidden/>
              </w:rPr>
              <w:fldChar w:fldCharType="end"/>
            </w:r>
          </w:hyperlink>
        </w:p>
        <w:p w:rsidR="00086C0B" w:rsidRDefault="00CD5728">
          <w:pPr>
            <w:pStyle w:val="Sommario1"/>
            <w:tabs>
              <w:tab w:val="left" w:pos="660"/>
              <w:tab w:val="right" w:leader="dot" w:pos="9628"/>
            </w:tabs>
            <w:rPr>
              <w:rFonts w:asciiTheme="minorHAnsi" w:eastAsiaTheme="minorEastAsia" w:hAnsiTheme="minorHAnsi" w:cstheme="minorBidi"/>
              <w:noProof/>
              <w:sz w:val="22"/>
              <w:szCs w:val="22"/>
              <w:lang w:eastAsia="it-IT"/>
            </w:rPr>
          </w:pPr>
          <w:hyperlink w:anchor="_Toc317715208" w:history="1">
            <w:r w:rsidR="00086C0B" w:rsidRPr="00E45B4B">
              <w:rPr>
                <w:rStyle w:val="Collegamentoipertestuale"/>
                <w:noProof/>
              </w:rPr>
              <w:t>8</w:t>
            </w:r>
            <w:r w:rsidR="00086C0B">
              <w:rPr>
                <w:rFonts w:asciiTheme="minorHAnsi" w:eastAsiaTheme="minorEastAsia" w:hAnsiTheme="minorHAnsi" w:cstheme="minorBidi"/>
                <w:noProof/>
                <w:sz w:val="22"/>
                <w:szCs w:val="22"/>
                <w:lang w:eastAsia="it-IT"/>
              </w:rPr>
              <w:tab/>
            </w:r>
            <w:r w:rsidR="00086C0B" w:rsidRPr="00E45B4B">
              <w:rPr>
                <w:rStyle w:val="Collegamentoipertestuale"/>
                <w:noProof/>
              </w:rPr>
              <w:t>Modalità di controllo</w:t>
            </w:r>
            <w:r w:rsidR="00086C0B">
              <w:rPr>
                <w:noProof/>
                <w:webHidden/>
              </w:rPr>
              <w:tab/>
            </w:r>
            <w:r w:rsidR="00086C0B">
              <w:rPr>
                <w:noProof/>
                <w:webHidden/>
              </w:rPr>
              <w:fldChar w:fldCharType="begin"/>
            </w:r>
            <w:r w:rsidR="00086C0B">
              <w:rPr>
                <w:noProof/>
                <w:webHidden/>
              </w:rPr>
              <w:instrText xml:space="preserve"> PAGEREF _Toc317715208 \h </w:instrText>
            </w:r>
            <w:r w:rsidR="00086C0B">
              <w:rPr>
                <w:noProof/>
                <w:webHidden/>
              </w:rPr>
            </w:r>
            <w:r w:rsidR="00086C0B">
              <w:rPr>
                <w:noProof/>
                <w:webHidden/>
              </w:rPr>
              <w:fldChar w:fldCharType="separate"/>
            </w:r>
            <w:r w:rsidR="00E8252A">
              <w:rPr>
                <w:noProof/>
                <w:webHidden/>
              </w:rPr>
              <w:t>11</w:t>
            </w:r>
            <w:r w:rsidR="00086C0B">
              <w:rPr>
                <w:noProof/>
                <w:webHidden/>
              </w:rPr>
              <w:fldChar w:fldCharType="end"/>
            </w:r>
          </w:hyperlink>
        </w:p>
        <w:p w:rsidR="00086C0B" w:rsidRDefault="00CD5728">
          <w:pPr>
            <w:pStyle w:val="Sommario1"/>
            <w:tabs>
              <w:tab w:val="left" w:pos="660"/>
              <w:tab w:val="right" w:leader="dot" w:pos="9628"/>
            </w:tabs>
            <w:rPr>
              <w:rFonts w:asciiTheme="minorHAnsi" w:eastAsiaTheme="minorEastAsia" w:hAnsiTheme="minorHAnsi" w:cstheme="minorBidi"/>
              <w:noProof/>
              <w:sz w:val="22"/>
              <w:szCs w:val="22"/>
              <w:lang w:eastAsia="it-IT"/>
            </w:rPr>
          </w:pPr>
          <w:hyperlink w:anchor="_Toc317715209" w:history="1">
            <w:r w:rsidR="00086C0B" w:rsidRPr="00E45B4B">
              <w:rPr>
                <w:rStyle w:val="Collegamentoipertestuale"/>
                <w:noProof/>
              </w:rPr>
              <w:t>9</w:t>
            </w:r>
            <w:r w:rsidR="00086C0B">
              <w:rPr>
                <w:rFonts w:asciiTheme="minorHAnsi" w:eastAsiaTheme="minorEastAsia" w:hAnsiTheme="minorHAnsi" w:cstheme="minorBidi"/>
                <w:noProof/>
                <w:sz w:val="22"/>
                <w:szCs w:val="22"/>
                <w:lang w:eastAsia="it-IT"/>
              </w:rPr>
              <w:tab/>
            </w:r>
            <w:r w:rsidR="00086C0B" w:rsidRPr="00E45B4B">
              <w:rPr>
                <w:rStyle w:val="Collegamentoipertestuale"/>
                <w:noProof/>
              </w:rPr>
              <w:t>Documento dei requisiti software</w:t>
            </w:r>
            <w:r w:rsidR="00086C0B">
              <w:rPr>
                <w:noProof/>
                <w:webHidden/>
              </w:rPr>
              <w:tab/>
            </w:r>
            <w:r w:rsidR="00086C0B">
              <w:rPr>
                <w:noProof/>
                <w:webHidden/>
              </w:rPr>
              <w:fldChar w:fldCharType="begin"/>
            </w:r>
            <w:r w:rsidR="00086C0B">
              <w:rPr>
                <w:noProof/>
                <w:webHidden/>
              </w:rPr>
              <w:instrText xml:space="preserve"> PAGEREF _Toc317715209 \h </w:instrText>
            </w:r>
            <w:r w:rsidR="00086C0B">
              <w:rPr>
                <w:noProof/>
                <w:webHidden/>
              </w:rPr>
            </w:r>
            <w:r w:rsidR="00086C0B">
              <w:rPr>
                <w:noProof/>
                <w:webHidden/>
              </w:rPr>
              <w:fldChar w:fldCharType="separate"/>
            </w:r>
            <w:r w:rsidR="00E8252A">
              <w:rPr>
                <w:noProof/>
                <w:webHidden/>
              </w:rPr>
              <w:t>12</w:t>
            </w:r>
            <w:r w:rsidR="00086C0B">
              <w:rPr>
                <w:noProof/>
                <w:webHidden/>
              </w:rPr>
              <w:fldChar w:fldCharType="end"/>
            </w:r>
          </w:hyperlink>
        </w:p>
        <w:p w:rsidR="00086C0B" w:rsidRDefault="00CD5728">
          <w:pPr>
            <w:pStyle w:val="Sommario2"/>
            <w:tabs>
              <w:tab w:val="left" w:pos="1100"/>
              <w:tab w:val="right" w:leader="dot" w:pos="9628"/>
            </w:tabs>
            <w:rPr>
              <w:rFonts w:asciiTheme="minorHAnsi" w:eastAsiaTheme="minorEastAsia" w:hAnsiTheme="minorHAnsi" w:cstheme="minorBidi"/>
              <w:noProof/>
              <w:sz w:val="22"/>
              <w:szCs w:val="22"/>
              <w:lang w:eastAsia="it-IT"/>
            </w:rPr>
          </w:pPr>
          <w:hyperlink w:anchor="_Toc317715210" w:history="1">
            <w:r w:rsidR="00086C0B" w:rsidRPr="00E45B4B">
              <w:rPr>
                <w:rStyle w:val="Collegamentoipertestuale"/>
                <w:noProof/>
              </w:rPr>
              <w:t>9.1</w:t>
            </w:r>
            <w:r w:rsidR="00086C0B">
              <w:rPr>
                <w:rFonts w:asciiTheme="minorHAnsi" w:eastAsiaTheme="minorEastAsia" w:hAnsiTheme="minorHAnsi" w:cstheme="minorBidi"/>
                <w:noProof/>
                <w:sz w:val="22"/>
                <w:szCs w:val="22"/>
                <w:lang w:eastAsia="it-IT"/>
              </w:rPr>
              <w:tab/>
            </w:r>
            <w:r w:rsidR="00086C0B" w:rsidRPr="00E45B4B">
              <w:rPr>
                <w:rStyle w:val="Collegamentoipertestuale"/>
                <w:noProof/>
              </w:rPr>
              <w:t>PREFAZIONE</w:t>
            </w:r>
            <w:r w:rsidR="00086C0B">
              <w:rPr>
                <w:noProof/>
                <w:webHidden/>
              </w:rPr>
              <w:tab/>
            </w:r>
            <w:r w:rsidR="00086C0B">
              <w:rPr>
                <w:noProof/>
                <w:webHidden/>
              </w:rPr>
              <w:fldChar w:fldCharType="begin"/>
            </w:r>
            <w:r w:rsidR="00086C0B">
              <w:rPr>
                <w:noProof/>
                <w:webHidden/>
              </w:rPr>
              <w:instrText xml:space="preserve"> PAGEREF _Toc317715210 \h </w:instrText>
            </w:r>
            <w:r w:rsidR="00086C0B">
              <w:rPr>
                <w:noProof/>
                <w:webHidden/>
              </w:rPr>
            </w:r>
            <w:r w:rsidR="00086C0B">
              <w:rPr>
                <w:noProof/>
                <w:webHidden/>
              </w:rPr>
              <w:fldChar w:fldCharType="separate"/>
            </w:r>
            <w:r w:rsidR="00E8252A">
              <w:rPr>
                <w:noProof/>
                <w:webHidden/>
              </w:rPr>
              <w:t>12</w:t>
            </w:r>
            <w:r w:rsidR="00086C0B">
              <w:rPr>
                <w:noProof/>
                <w:webHidden/>
              </w:rPr>
              <w:fldChar w:fldCharType="end"/>
            </w:r>
          </w:hyperlink>
        </w:p>
        <w:p w:rsidR="00086C0B" w:rsidRDefault="00CD5728">
          <w:pPr>
            <w:pStyle w:val="Sommario2"/>
            <w:tabs>
              <w:tab w:val="left" w:pos="1100"/>
              <w:tab w:val="right" w:leader="dot" w:pos="9628"/>
            </w:tabs>
            <w:rPr>
              <w:rFonts w:asciiTheme="minorHAnsi" w:eastAsiaTheme="minorEastAsia" w:hAnsiTheme="minorHAnsi" w:cstheme="minorBidi"/>
              <w:noProof/>
              <w:sz w:val="22"/>
              <w:szCs w:val="22"/>
              <w:lang w:eastAsia="it-IT"/>
            </w:rPr>
          </w:pPr>
          <w:hyperlink w:anchor="_Toc317715211" w:history="1">
            <w:r w:rsidR="00086C0B" w:rsidRPr="00E45B4B">
              <w:rPr>
                <w:rStyle w:val="Collegamentoipertestuale"/>
                <w:noProof/>
              </w:rPr>
              <w:t>9.2</w:t>
            </w:r>
            <w:r w:rsidR="00086C0B">
              <w:rPr>
                <w:rFonts w:asciiTheme="minorHAnsi" w:eastAsiaTheme="minorEastAsia" w:hAnsiTheme="minorHAnsi" w:cstheme="minorBidi"/>
                <w:noProof/>
                <w:sz w:val="22"/>
                <w:szCs w:val="22"/>
                <w:lang w:eastAsia="it-IT"/>
              </w:rPr>
              <w:tab/>
            </w:r>
            <w:r w:rsidR="00086C0B" w:rsidRPr="00E45B4B">
              <w:rPr>
                <w:rStyle w:val="Collegamentoipertestuale"/>
                <w:noProof/>
              </w:rPr>
              <w:t>MODELLO FUNZIONALE</w:t>
            </w:r>
            <w:r w:rsidR="00086C0B">
              <w:rPr>
                <w:noProof/>
                <w:webHidden/>
              </w:rPr>
              <w:tab/>
            </w:r>
            <w:r w:rsidR="00086C0B">
              <w:rPr>
                <w:noProof/>
                <w:webHidden/>
              </w:rPr>
              <w:fldChar w:fldCharType="begin"/>
            </w:r>
            <w:r w:rsidR="00086C0B">
              <w:rPr>
                <w:noProof/>
                <w:webHidden/>
              </w:rPr>
              <w:instrText xml:space="preserve"> PAGEREF _Toc317715211 \h </w:instrText>
            </w:r>
            <w:r w:rsidR="00086C0B">
              <w:rPr>
                <w:noProof/>
                <w:webHidden/>
              </w:rPr>
            </w:r>
            <w:r w:rsidR="00086C0B">
              <w:rPr>
                <w:noProof/>
                <w:webHidden/>
              </w:rPr>
              <w:fldChar w:fldCharType="separate"/>
            </w:r>
            <w:r w:rsidR="00E8252A">
              <w:rPr>
                <w:noProof/>
                <w:webHidden/>
              </w:rPr>
              <w:t>12</w:t>
            </w:r>
            <w:r w:rsidR="00086C0B">
              <w:rPr>
                <w:noProof/>
                <w:webHidden/>
              </w:rPr>
              <w:fldChar w:fldCharType="end"/>
            </w:r>
          </w:hyperlink>
        </w:p>
        <w:p w:rsidR="00086C0B" w:rsidRDefault="00CD5728">
          <w:pPr>
            <w:pStyle w:val="Sommario3"/>
            <w:tabs>
              <w:tab w:val="left" w:pos="1540"/>
              <w:tab w:val="right" w:leader="dot" w:pos="9628"/>
            </w:tabs>
            <w:rPr>
              <w:rFonts w:asciiTheme="minorHAnsi" w:eastAsiaTheme="minorEastAsia" w:hAnsiTheme="minorHAnsi" w:cstheme="minorBidi"/>
              <w:noProof/>
              <w:sz w:val="22"/>
              <w:szCs w:val="22"/>
              <w:lang w:eastAsia="it-IT"/>
            </w:rPr>
          </w:pPr>
          <w:hyperlink w:anchor="_Toc317715212" w:history="1">
            <w:r w:rsidR="00086C0B" w:rsidRPr="00E45B4B">
              <w:rPr>
                <w:rStyle w:val="Collegamentoipertestuale"/>
                <w:noProof/>
              </w:rPr>
              <w:t>9.2.1</w:t>
            </w:r>
            <w:r w:rsidR="00086C0B">
              <w:rPr>
                <w:rFonts w:asciiTheme="minorHAnsi" w:eastAsiaTheme="minorEastAsia" w:hAnsiTheme="minorHAnsi" w:cstheme="minorBidi"/>
                <w:noProof/>
                <w:sz w:val="22"/>
                <w:szCs w:val="22"/>
                <w:lang w:eastAsia="it-IT"/>
              </w:rPr>
              <w:tab/>
            </w:r>
            <w:r w:rsidR="00086C0B" w:rsidRPr="00E45B4B">
              <w:rPr>
                <w:rStyle w:val="Collegamentoipertestuale"/>
                <w:noProof/>
              </w:rPr>
              <w:t>Colloqui col committente</w:t>
            </w:r>
            <w:r w:rsidR="00086C0B">
              <w:rPr>
                <w:noProof/>
                <w:webHidden/>
              </w:rPr>
              <w:tab/>
            </w:r>
            <w:r w:rsidR="00086C0B">
              <w:rPr>
                <w:noProof/>
                <w:webHidden/>
              </w:rPr>
              <w:fldChar w:fldCharType="begin"/>
            </w:r>
            <w:r w:rsidR="00086C0B">
              <w:rPr>
                <w:noProof/>
                <w:webHidden/>
              </w:rPr>
              <w:instrText xml:space="preserve"> PAGEREF _Toc317715212 \h </w:instrText>
            </w:r>
            <w:r w:rsidR="00086C0B">
              <w:rPr>
                <w:noProof/>
                <w:webHidden/>
              </w:rPr>
            </w:r>
            <w:r w:rsidR="00086C0B">
              <w:rPr>
                <w:noProof/>
                <w:webHidden/>
              </w:rPr>
              <w:fldChar w:fldCharType="separate"/>
            </w:r>
            <w:r w:rsidR="00E8252A">
              <w:rPr>
                <w:noProof/>
                <w:webHidden/>
              </w:rPr>
              <w:t>12</w:t>
            </w:r>
            <w:r w:rsidR="00086C0B">
              <w:rPr>
                <w:noProof/>
                <w:webHidden/>
              </w:rPr>
              <w:fldChar w:fldCharType="end"/>
            </w:r>
          </w:hyperlink>
        </w:p>
        <w:p w:rsidR="00086C0B" w:rsidRDefault="00CD5728">
          <w:pPr>
            <w:pStyle w:val="Sommario3"/>
            <w:tabs>
              <w:tab w:val="left" w:pos="1540"/>
              <w:tab w:val="right" w:leader="dot" w:pos="9628"/>
            </w:tabs>
            <w:rPr>
              <w:rFonts w:asciiTheme="minorHAnsi" w:eastAsiaTheme="minorEastAsia" w:hAnsiTheme="minorHAnsi" w:cstheme="minorBidi"/>
              <w:noProof/>
              <w:sz w:val="22"/>
              <w:szCs w:val="22"/>
              <w:lang w:eastAsia="it-IT"/>
            </w:rPr>
          </w:pPr>
          <w:hyperlink w:anchor="_Toc317715213" w:history="1">
            <w:r w:rsidR="00086C0B" w:rsidRPr="00E45B4B">
              <w:rPr>
                <w:rStyle w:val="Collegamentoipertestuale"/>
                <w:noProof/>
              </w:rPr>
              <w:t>9.2.2</w:t>
            </w:r>
            <w:r w:rsidR="00086C0B">
              <w:rPr>
                <w:rFonts w:asciiTheme="minorHAnsi" w:eastAsiaTheme="minorEastAsia" w:hAnsiTheme="minorHAnsi" w:cstheme="minorBidi"/>
                <w:noProof/>
                <w:sz w:val="22"/>
                <w:szCs w:val="22"/>
                <w:lang w:eastAsia="it-IT"/>
              </w:rPr>
              <w:tab/>
            </w:r>
            <w:r w:rsidR="00086C0B" w:rsidRPr="00E45B4B">
              <w:rPr>
                <w:rStyle w:val="Collegamentoipertestuale"/>
                <w:noProof/>
              </w:rPr>
              <w:t>Requisiti specifici</w:t>
            </w:r>
            <w:r w:rsidR="00086C0B">
              <w:rPr>
                <w:noProof/>
                <w:webHidden/>
              </w:rPr>
              <w:tab/>
            </w:r>
            <w:r w:rsidR="00086C0B">
              <w:rPr>
                <w:noProof/>
                <w:webHidden/>
              </w:rPr>
              <w:fldChar w:fldCharType="begin"/>
            </w:r>
            <w:r w:rsidR="00086C0B">
              <w:rPr>
                <w:noProof/>
                <w:webHidden/>
              </w:rPr>
              <w:instrText xml:space="preserve"> PAGEREF _Toc317715213 \h </w:instrText>
            </w:r>
            <w:r w:rsidR="00086C0B">
              <w:rPr>
                <w:noProof/>
                <w:webHidden/>
              </w:rPr>
            </w:r>
            <w:r w:rsidR="00086C0B">
              <w:rPr>
                <w:noProof/>
                <w:webHidden/>
              </w:rPr>
              <w:fldChar w:fldCharType="separate"/>
            </w:r>
            <w:r w:rsidR="00E8252A">
              <w:rPr>
                <w:noProof/>
                <w:webHidden/>
              </w:rPr>
              <w:t>15</w:t>
            </w:r>
            <w:r w:rsidR="00086C0B">
              <w:rPr>
                <w:noProof/>
                <w:webHidden/>
              </w:rPr>
              <w:fldChar w:fldCharType="end"/>
            </w:r>
          </w:hyperlink>
        </w:p>
        <w:p w:rsidR="00086C0B" w:rsidRDefault="00CD5728">
          <w:pPr>
            <w:pStyle w:val="Sommario3"/>
            <w:tabs>
              <w:tab w:val="left" w:pos="1540"/>
              <w:tab w:val="right" w:leader="dot" w:pos="9628"/>
            </w:tabs>
            <w:rPr>
              <w:rFonts w:asciiTheme="minorHAnsi" w:eastAsiaTheme="minorEastAsia" w:hAnsiTheme="minorHAnsi" w:cstheme="minorBidi"/>
              <w:noProof/>
              <w:sz w:val="22"/>
              <w:szCs w:val="22"/>
              <w:lang w:eastAsia="it-IT"/>
            </w:rPr>
          </w:pPr>
          <w:hyperlink w:anchor="_Toc317715214" w:history="1">
            <w:r w:rsidR="00086C0B" w:rsidRPr="00E45B4B">
              <w:rPr>
                <w:rStyle w:val="Collegamentoipertestuale"/>
                <w:noProof/>
              </w:rPr>
              <w:t>9.2.3</w:t>
            </w:r>
            <w:r w:rsidR="00086C0B">
              <w:rPr>
                <w:rFonts w:asciiTheme="minorHAnsi" w:eastAsiaTheme="minorEastAsia" w:hAnsiTheme="minorHAnsi" w:cstheme="minorBidi"/>
                <w:noProof/>
                <w:sz w:val="22"/>
                <w:szCs w:val="22"/>
                <w:lang w:eastAsia="it-IT"/>
              </w:rPr>
              <w:tab/>
            </w:r>
            <w:r w:rsidR="00086C0B" w:rsidRPr="00E45B4B">
              <w:rPr>
                <w:rStyle w:val="Collegamentoipertestuale"/>
                <w:noProof/>
              </w:rPr>
              <w:t>Diagramma dei casi d’uso</w:t>
            </w:r>
            <w:r w:rsidR="00086C0B">
              <w:rPr>
                <w:noProof/>
                <w:webHidden/>
              </w:rPr>
              <w:tab/>
            </w:r>
            <w:r w:rsidR="00086C0B">
              <w:rPr>
                <w:noProof/>
                <w:webHidden/>
              </w:rPr>
              <w:fldChar w:fldCharType="begin"/>
            </w:r>
            <w:r w:rsidR="00086C0B">
              <w:rPr>
                <w:noProof/>
                <w:webHidden/>
              </w:rPr>
              <w:instrText xml:space="preserve"> PAGEREF _Toc317715214 \h </w:instrText>
            </w:r>
            <w:r w:rsidR="00086C0B">
              <w:rPr>
                <w:noProof/>
                <w:webHidden/>
              </w:rPr>
            </w:r>
            <w:r w:rsidR="00086C0B">
              <w:rPr>
                <w:noProof/>
                <w:webHidden/>
              </w:rPr>
              <w:fldChar w:fldCharType="separate"/>
            </w:r>
            <w:r w:rsidR="00E8252A">
              <w:rPr>
                <w:noProof/>
                <w:webHidden/>
              </w:rPr>
              <w:t>17</w:t>
            </w:r>
            <w:r w:rsidR="00086C0B">
              <w:rPr>
                <w:noProof/>
                <w:webHidden/>
              </w:rPr>
              <w:fldChar w:fldCharType="end"/>
            </w:r>
          </w:hyperlink>
        </w:p>
        <w:p w:rsidR="00086C0B" w:rsidRDefault="00CD5728">
          <w:pPr>
            <w:pStyle w:val="Sommario3"/>
            <w:tabs>
              <w:tab w:val="left" w:pos="1540"/>
              <w:tab w:val="right" w:leader="dot" w:pos="9628"/>
            </w:tabs>
            <w:rPr>
              <w:rFonts w:asciiTheme="minorHAnsi" w:eastAsiaTheme="minorEastAsia" w:hAnsiTheme="minorHAnsi" w:cstheme="minorBidi"/>
              <w:noProof/>
              <w:sz w:val="22"/>
              <w:szCs w:val="22"/>
              <w:lang w:eastAsia="it-IT"/>
            </w:rPr>
          </w:pPr>
          <w:hyperlink w:anchor="_Toc317715215" w:history="1">
            <w:r w:rsidR="00086C0B" w:rsidRPr="00E45B4B">
              <w:rPr>
                <w:rStyle w:val="Collegamentoipertestuale"/>
                <w:noProof/>
              </w:rPr>
              <w:t>9.2.4</w:t>
            </w:r>
            <w:r w:rsidR="00086C0B">
              <w:rPr>
                <w:rFonts w:asciiTheme="minorHAnsi" w:eastAsiaTheme="minorEastAsia" w:hAnsiTheme="minorHAnsi" w:cstheme="minorBidi"/>
                <w:noProof/>
                <w:sz w:val="22"/>
                <w:szCs w:val="22"/>
                <w:lang w:eastAsia="it-IT"/>
              </w:rPr>
              <w:tab/>
            </w:r>
            <w:r w:rsidR="00086C0B" w:rsidRPr="00E45B4B">
              <w:rPr>
                <w:rStyle w:val="Collegamentoipertestuale"/>
                <w:noProof/>
              </w:rPr>
              <w:t>Mock-up interfacce utente</w:t>
            </w:r>
            <w:r w:rsidR="00086C0B">
              <w:rPr>
                <w:noProof/>
                <w:webHidden/>
              </w:rPr>
              <w:tab/>
            </w:r>
            <w:r w:rsidR="00086C0B">
              <w:rPr>
                <w:noProof/>
                <w:webHidden/>
              </w:rPr>
              <w:fldChar w:fldCharType="begin"/>
            </w:r>
            <w:r w:rsidR="00086C0B">
              <w:rPr>
                <w:noProof/>
                <w:webHidden/>
              </w:rPr>
              <w:instrText xml:space="preserve"> PAGEREF _Toc317715215 \h </w:instrText>
            </w:r>
            <w:r w:rsidR="00086C0B">
              <w:rPr>
                <w:noProof/>
                <w:webHidden/>
              </w:rPr>
            </w:r>
            <w:r w:rsidR="00086C0B">
              <w:rPr>
                <w:noProof/>
                <w:webHidden/>
              </w:rPr>
              <w:fldChar w:fldCharType="separate"/>
            </w:r>
            <w:r w:rsidR="00E8252A">
              <w:rPr>
                <w:noProof/>
                <w:webHidden/>
              </w:rPr>
              <w:t>18</w:t>
            </w:r>
            <w:r w:rsidR="00086C0B">
              <w:rPr>
                <w:noProof/>
                <w:webHidden/>
              </w:rPr>
              <w:fldChar w:fldCharType="end"/>
            </w:r>
          </w:hyperlink>
        </w:p>
        <w:p w:rsidR="00086C0B" w:rsidRDefault="00CD5728">
          <w:pPr>
            <w:pStyle w:val="Sommario3"/>
            <w:tabs>
              <w:tab w:val="left" w:pos="1540"/>
              <w:tab w:val="right" w:leader="dot" w:pos="9628"/>
            </w:tabs>
            <w:rPr>
              <w:rFonts w:asciiTheme="minorHAnsi" w:eastAsiaTheme="minorEastAsia" w:hAnsiTheme="minorHAnsi" w:cstheme="minorBidi"/>
              <w:noProof/>
              <w:sz w:val="22"/>
              <w:szCs w:val="22"/>
              <w:lang w:eastAsia="it-IT"/>
            </w:rPr>
          </w:pPr>
          <w:hyperlink w:anchor="_Toc317715216" w:history="1">
            <w:r w:rsidR="00086C0B" w:rsidRPr="00E45B4B">
              <w:rPr>
                <w:rStyle w:val="Collegamentoipertestuale"/>
                <w:noProof/>
              </w:rPr>
              <w:t>9.2.5</w:t>
            </w:r>
            <w:r w:rsidR="00086C0B">
              <w:rPr>
                <w:rFonts w:asciiTheme="minorHAnsi" w:eastAsiaTheme="minorEastAsia" w:hAnsiTheme="minorHAnsi" w:cstheme="minorBidi"/>
                <w:noProof/>
                <w:sz w:val="22"/>
                <w:szCs w:val="22"/>
                <w:lang w:eastAsia="it-IT"/>
              </w:rPr>
              <w:tab/>
            </w:r>
            <w:r w:rsidR="00086C0B" w:rsidRPr="00E45B4B">
              <w:rPr>
                <w:rStyle w:val="Collegamentoipertestuale"/>
                <w:noProof/>
              </w:rPr>
              <w:t>Tabelle di Cockburn</w:t>
            </w:r>
            <w:r w:rsidR="00086C0B">
              <w:rPr>
                <w:noProof/>
                <w:webHidden/>
              </w:rPr>
              <w:tab/>
            </w:r>
            <w:r w:rsidR="00086C0B">
              <w:rPr>
                <w:noProof/>
                <w:webHidden/>
              </w:rPr>
              <w:fldChar w:fldCharType="begin"/>
            </w:r>
            <w:r w:rsidR="00086C0B">
              <w:rPr>
                <w:noProof/>
                <w:webHidden/>
              </w:rPr>
              <w:instrText xml:space="preserve"> PAGEREF _Toc317715216 \h </w:instrText>
            </w:r>
            <w:r w:rsidR="00086C0B">
              <w:rPr>
                <w:noProof/>
                <w:webHidden/>
              </w:rPr>
            </w:r>
            <w:r w:rsidR="00086C0B">
              <w:rPr>
                <w:noProof/>
                <w:webHidden/>
              </w:rPr>
              <w:fldChar w:fldCharType="separate"/>
            </w:r>
            <w:r w:rsidR="00E8252A">
              <w:rPr>
                <w:noProof/>
                <w:webHidden/>
              </w:rPr>
              <w:t>28</w:t>
            </w:r>
            <w:r w:rsidR="00086C0B">
              <w:rPr>
                <w:noProof/>
                <w:webHidden/>
              </w:rPr>
              <w:fldChar w:fldCharType="end"/>
            </w:r>
          </w:hyperlink>
        </w:p>
        <w:p w:rsidR="00086C0B" w:rsidRDefault="00CD5728">
          <w:pPr>
            <w:pStyle w:val="Sommario3"/>
            <w:tabs>
              <w:tab w:val="left" w:pos="1540"/>
              <w:tab w:val="right" w:leader="dot" w:pos="9628"/>
            </w:tabs>
            <w:rPr>
              <w:rFonts w:asciiTheme="minorHAnsi" w:eastAsiaTheme="minorEastAsia" w:hAnsiTheme="minorHAnsi" w:cstheme="minorBidi"/>
              <w:noProof/>
              <w:sz w:val="22"/>
              <w:szCs w:val="22"/>
              <w:lang w:eastAsia="it-IT"/>
            </w:rPr>
          </w:pPr>
          <w:hyperlink w:anchor="_Toc317715217" w:history="1">
            <w:r w:rsidR="00086C0B" w:rsidRPr="00E45B4B">
              <w:rPr>
                <w:rStyle w:val="Collegamentoipertestuale"/>
                <w:noProof/>
              </w:rPr>
              <w:t>9.2.6</w:t>
            </w:r>
            <w:r w:rsidR="00086C0B">
              <w:rPr>
                <w:rFonts w:asciiTheme="minorHAnsi" w:eastAsiaTheme="minorEastAsia" w:hAnsiTheme="minorHAnsi" w:cstheme="minorBidi"/>
                <w:noProof/>
                <w:sz w:val="22"/>
                <w:szCs w:val="22"/>
                <w:lang w:eastAsia="it-IT"/>
              </w:rPr>
              <w:tab/>
            </w:r>
            <w:r w:rsidR="00086C0B" w:rsidRPr="00E45B4B">
              <w:rPr>
                <w:rStyle w:val="Collegamentoipertestuale"/>
                <w:noProof/>
              </w:rPr>
              <w:t>Proposta di impegno risorse e di pianificazione dell’attività</w:t>
            </w:r>
            <w:r w:rsidR="00086C0B">
              <w:rPr>
                <w:noProof/>
                <w:webHidden/>
              </w:rPr>
              <w:tab/>
            </w:r>
            <w:r w:rsidR="00086C0B">
              <w:rPr>
                <w:noProof/>
                <w:webHidden/>
              </w:rPr>
              <w:fldChar w:fldCharType="begin"/>
            </w:r>
            <w:r w:rsidR="00086C0B">
              <w:rPr>
                <w:noProof/>
                <w:webHidden/>
              </w:rPr>
              <w:instrText xml:space="preserve"> PAGEREF _Toc317715217 \h </w:instrText>
            </w:r>
            <w:r w:rsidR="00086C0B">
              <w:rPr>
                <w:noProof/>
                <w:webHidden/>
              </w:rPr>
            </w:r>
            <w:r w:rsidR="00086C0B">
              <w:rPr>
                <w:noProof/>
                <w:webHidden/>
              </w:rPr>
              <w:fldChar w:fldCharType="separate"/>
            </w:r>
            <w:r w:rsidR="00E8252A">
              <w:rPr>
                <w:noProof/>
                <w:webHidden/>
              </w:rPr>
              <w:t>47</w:t>
            </w:r>
            <w:r w:rsidR="00086C0B">
              <w:rPr>
                <w:noProof/>
                <w:webHidden/>
              </w:rPr>
              <w:fldChar w:fldCharType="end"/>
            </w:r>
          </w:hyperlink>
        </w:p>
        <w:p w:rsidR="00086C0B" w:rsidRDefault="00CD5728">
          <w:pPr>
            <w:pStyle w:val="Sommario2"/>
            <w:tabs>
              <w:tab w:val="left" w:pos="1100"/>
              <w:tab w:val="right" w:leader="dot" w:pos="9628"/>
            </w:tabs>
            <w:rPr>
              <w:rFonts w:asciiTheme="minorHAnsi" w:eastAsiaTheme="minorEastAsia" w:hAnsiTheme="minorHAnsi" w:cstheme="minorBidi"/>
              <w:noProof/>
              <w:sz w:val="22"/>
              <w:szCs w:val="22"/>
              <w:lang w:eastAsia="it-IT"/>
            </w:rPr>
          </w:pPr>
          <w:hyperlink w:anchor="_Toc317715218" w:history="1">
            <w:r w:rsidR="00086C0B" w:rsidRPr="00E45B4B">
              <w:rPr>
                <w:rStyle w:val="Collegamentoipertestuale"/>
                <w:noProof/>
              </w:rPr>
              <w:t>9.3</w:t>
            </w:r>
            <w:r w:rsidR="00086C0B">
              <w:rPr>
                <w:rFonts w:asciiTheme="minorHAnsi" w:eastAsiaTheme="minorEastAsia" w:hAnsiTheme="minorHAnsi" w:cstheme="minorBidi"/>
                <w:noProof/>
                <w:sz w:val="22"/>
                <w:szCs w:val="22"/>
                <w:lang w:eastAsia="it-IT"/>
              </w:rPr>
              <w:tab/>
            </w:r>
            <w:r w:rsidR="00086C0B" w:rsidRPr="00E45B4B">
              <w:rPr>
                <w:rStyle w:val="Collegamentoipertestuale"/>
                <w:noProof/>
              </w:rPr>
              <w:t>MODELLO DI DOMINIO</w:t>
            </w:r>
            <w:r w:rsidR="00086C0B">
              <w:rPr>
                <w:noProof/>
                <w:webHidden/>
              </w:rPr>
              <w:tab/>
            </w:r>
            <w:r w:rsidR="00086C0B">
              <w:rPr>
                <w:noProof/>
                <w:webHidden/>
              </w:rPr>
              <w:fldChar w:fldCharType="begin"/>
            </w:r>
            <w:r w:rsidR="00086C0B">
              <w:rPr>
                <w:noProof/>
                <w:webHidden/>
              </w:rPr>
              <w:instrText xml:space="preserve"> PAGEREF _Toc317715218 \h </w:instrText>
            </w:r>
            <w:r w:rsidR="00086C0B">
              <w:rPr>
                <w:noProof/>
                <w:webHidden/>
              </w:rPr>
            </w:r>
            <w:r w:rsidR="00086C0B">
              <w:rPr>
                <w:noProof/>
                <w:webHidden/>
              </w:rPr>
              <w:fldChar w:fldCharType="separate"/>
            </w:r>
            <w:r w:rsidR="00E8252A">
              <w:rPr>
                <w:noProof/>
                <w:webHidden/>
              </w:rPr>
              <w:t>48</w:t>
            </w:r>
            <w:r w:rsidR="00086C0B">
              <w:rPr>
                <w:noProof/>
                <w:webHidden/>
              </w:rPr>
              <w:fldChar w:fldCharType="end"/>
            </w:r>
          </w:hyperlink>
        </w:p>
        <w:p w:rsidR="00086C0B" w:rsidRDefault="00CD5728">
          <w:pPr>
            <w:pStyle w:val="Sommario3"/>
            <w:tabs>
              <w:tab w:val="left" w:pos="1540"/>
              <w:tab w:val="right" w:leader="dot" w:pos="9628"/>
            </w:tabs>
            <w:rPr>
              <w:rFonts w:asciiTheme="minorHAnsi" w:eastAsiaTheme="minorEastAsia" w:hAnsiTheme="minorHAnsi" w:cstheme="minorBidi"/>
              <w:noProof/>
              <w:sz w:val="22"/>
              <w:szCs w:val="22"/>
              <w:lang w:eastAsia="it-IT"/>
            </w:rPr>
          </w:pPr>
          <w:hyperlink w:anchor="_Toc317715219" w:history="1">
            <w:r w:rsidR="00086C0B" w:rsidRPr="00E45B4B">
              <w:rPr>
                <w:rStyle w:val="Collegamentoipertestuale"/>
                <w:noProof/>
              </w:rPr>
              <w:t>9.3.1</w:t>
            </w:r>
            <w:r w:rsidR="00086C0B">
              <w:rPr>
                <w:rFonts w:asciiTheme="minorHAnsi" w:eastAsiaTheme="minorEastAsia" w:hAnsiTheme="minorHAnsi" w:cstheme="minorBidi"/>
                <w:noProof/>
                <w:sz w:val="22"/>
                <w:szCs w:val="22"/>
                <w:lang w:eastAsia="it-IT"/>
              </w:rPr>
              <w:tab/>
            </w:r>
            <w:r w:rsidR="00086C0B" w:rsidRPr="00E45B4B">
              <w:rPr>
                <w:rStyle w:val="Collegamentoipertestuale"/>
                <w:noProof/>
              </w:rPr>
              <w:t>Classi, oggetti e relazioni</w:t>
            </w:r>
            <w:r w:rsidR="00086C0B">
              <w:rPr>
                <w:noProof/>
                <w:webHidden/>
              </w:rPr>
              <w:tab/>
            </w:r>
            <w:r w:rsidR="00086C0B">
              <w:rPr>
                <w:noProof/>
                <w:webHidden/>
              </w:rPr>
              <w:fldChar w:fldCharType="begin"/>
            </w:r>
            <w:r w:rsidR="00086C0B">
              <w:rPr>
                <w:noProof/>
                <w:webHidden/>
              </w:rPr>
              <w:instrText xml:space="preserve"> PAGEREF _Toc317715219 \h </w:instrText>
            </w:r>
            <w:r w:rsidR="00086C0B">
              <w:rPr>
                <w:noProof/>
                <w:webHidden/>
              </w:rPr>
            </w:r>
            <w:r w:rsidR="00086C0B">
              <w:rPr>
                <w:noProof/>
                <w:webHidden/>
              </w:rPr>
              <w:fldChar w:fldCharType="separate"/>
            </w:r>
            <w:r w:rsidR="00E8252A">
              <w:rPr>
                <w:noProof/>
                <w:webHidden/>
              </w:rPr>
              <w:t>48</w:t>
            </w:r>
            <w:r w:rsidR="00086C0B">
              <w:rPr>
                <w:noProof/>
                <w:webHidden/>
              </w:rPr>
              <w:fldChar w:fldCharType="end"/>
            </w:r>
          </w:hyperlink>
        </w:p>
        <w:p w:rsidR="00086C0B" w:rsidRDefault="00CD5728">
          <w:pPr>
            <w:pStyle w:val="Sommario3"/>
            <w:tabs>
              <w:tab w:val="left" w:pos="1540"/>
              <w:tab w:val="right" w:leader="dot" w:pos="9628"/>
            </w:tabs>
            <w:rPr>
              <w:rFonts w:asciiTheme="minorHAnsi" w:eastAsiaTheme="minorEastAsia" w:hAnsiTheme="minorHAnsi" w:cstheme="minorBidi"/>
              <w:noProof/>
              <w:sz w:val="22"/>
              <w:szCs w:val="22"/>
              <w:lang w:eastAsia="it-IT"/>
            </w:rPr>
          </w:pPr>
          <w:hyperlink w:anchor="_Toc317715220" w:history="1">
            <w:r w:rsidR="00086C0B" w:rsidRPr="00E45B4B">
              <w:rPr>
                <w:rStyle w:val="Collegamentoipertestuale"/>
                <w:noProof/>
              </w:rPr>
              <w:t>9.3.2</w:t>
            </w:r>
            <w:r w:rsidR="00086C0B">
              <w:rPr>
                <w:rFonts w:asciiTheme="minorHAnsi" w:eastAsiaTheme="minorEastAsia" w:hAnsiTheme="minorHAnsi" w:cstheme="minorBidi"/>
                <w:noProof/>
                <w:sz w:val="22"/>
                <w:szCs w:val="22"/>
                <w:lang w:eastAsia="it-IT"/>
              </w:rPr>
              <w:tab/>
            </w:r>
            <w:r w:rsidR="00086C0B" w:rsidRPr="00E45B4B">
              <w:rPr>
                <w:rStyle w:val="Collegamentoipertestuale"/>
                <w:noProof/>
              </w:rPr>
              <w:t>Diagramma di sequenza di analisi</w:t>
            </w:r>
            <w:r w:rsidR="00086C0B">
              <w:rPr>
                <w:noProof/>
                <w:webHidden/>
              </w:rPr>
              <w:tab/>
            </w:r>
            <w:r w:rsidR="00086C0B">
              <w:rPr>
                <w:noProof/>
                <w:webHidden/>
              </w:rPr>
              <w:fldChar w:fldCharType="begin"/>
            </w:r>
            <w:r w:rsidR="00086C0B">
              <w:rPr>
                <w:noProof/>
                <w:webHidden/>
              </w:rPr>
              <w:instrText xml:space="preserve"> PAGEREF _Toc317715220 \h </w:instrText>
            </w:r>
            <w:r w:rsidR="00086C0B">
              <w:rPr>
                <w:noProof/>
                <w:webHidden/>
              </w:rPr>
            </w:r>
            <w:r w:rsidR="00086C0B">
              <w:rPr>
                <w:noProof/>
                <w:webHidden/>
              </w:rPr>
              <w:fldChar w:fldCharType="separate"/>
            </w:r>
            <w:r w:rsidR="00E8252A">
              <w:rPr>
                <w:noProof/>
                <w:webHidden/>
              </w:rPr>
              <w:t>57</w:t>
            </w:r>
            <w:r w:rsidR="00086C0B">
              <w:rPr>
                <w:noProof/>
                <w:webHidden/>
              </w:rPr>
              <w:fldChar w:fldCharType="end"/>
            </w:r>
          </w:hyperlink>
        </w:p>
        <w:p w:rsidR="00086C0B" w:rsidRDefault="00CD5728">
          <w:pPr>
            <w:pStyle w:val="Sommario3"/>
            <w:tabs>
              <w:tab w:val="left" w:pos="1540"/>
              <w:tab w:val="right" w:leader="dot" w:pos="9628"/>
            </w:tabs>
            <w:rPr>
              <w:rFonts w:asciiTheme="minorHAnsi" w:eastAsiaTheme="minorEastAsia" w:hAnsiTheme="minorHAnsi" w:cstheme="minorBidi"/>
              <w:noProof/>
              <w:sz w:val="22"/>
              <w:szCs w:val="22"/>
              <w:lang w:eastAsia="it-IT"/>
            </w:rPr>
          </w:pPr>
          <w:hyperlink w:anchor="_Toc317715221" w:history="1">
            <w:r w:rsidR="00086C0B" w:rsidRPr="00E45B4B">
              <w:rPr>
                <w:rStyle w:val="Collegamentoipertestuale"/>
                <w:noProof/>
              </w:rPr>
              <w:t>9.3.3</w:t>
            </w:r>
            <w:r w:rsidR="00086C0B">
              <w:rPr>
                <w:rFonts w:asciiTheme="minorHAnsi" w:eastAsiaTheme="minorEastAsia" w:hAnsiTheme="minorHAnsi" w:cstheme="minorBidi"/>
                <w:noProof/>
                <w:sz w:val="22"/>
                <w:szCs w:val="22"/>
                <w:lang w:eastAsia="it-IT"/>
              </w:rPr>
              <w:tab/>
            </w:r>
            <w:r w:rsidR="00086C0B" w:rsidRPr="00E45B4B">
              <w:rPr>
                <w:rStyle w:val="Collegamentoipertestuale"/>
                <w:noProof/>
              </w:rPr>
              <w:t>Diagramma di stato di analisi</w:t>
            </w:r>
            <w:r w:rsidR="00086C0B">
              <w:rPr>
                <w:noProof/>
                <w:webHidden/>
              </w:rPr>
              <w:tab/>
            </w:r>
            <w:r w:rsidR="00086C0B">
              <w:rPr>
                <w:noProof/>
                <w:webHidden/>
              </w:rPr>
              <w:fldChar w:fldCharType="begin"/>
            </w:r>
            <w:r w:rsidR="00086C0B">
              <w:rPr>
                <w:noProof/>
                <w:webHidden/>
              </w:rPr>
              <w:instrText xml:space="preserve"> PAGEREF _Toc317715221 \h </w:instrText>
            </w:r>
            <w:r w:rsidR="00086C0B">
              <w:rPr>
                <w:noProof/>
                <w:webHidden/>
              </w:rPr>
            </w:r>
            <w:r w:rsidR="00086C0B">
              <w:rPr>
                <w:noProof/>
                <w:webHidden/>
              </w:rPr>
              <w:fldChar w:fldCharType="separate"/>
            </w:r>
            <w:r w:rsidR="00E8252A">
              <w:rPr>
                <w:noProof/>
                <w:webHidden/>
              </w:rPr>
              <w:t>66</w:t>
            </w:r>
            <w:r w:rsidR="00086C0B">
              <w:rPr>
                <w:noProof/>
                <w:webHidden/>
              </w:rPr>
              <w:fldChar w:fldCharType="end"/>
            </w:r>
          </w:hyperlink>
        </w:p>
        <w:p w:rsidR="00086C0B" w:rsidRDefault="00CD5728">
          <w:pPr>
            <w:pStyle w:val="Sommario3"/>
            <w:tabs>
              <w:tab w:val="left" w:pos="1540"/>
              <w:tab w:val="right" w:leader="dot" w:pos="9628"/>
            </w:tabs>
            <w:rPr>
              <w:rFonts w:asciiTheme="minorHAnsi" w:eastAsiaTheme="minorEastAsia" w:hAnsiTheme="minorHAnsi" w:cstheme="minorBidi"/>
              <w:noProof/>
              <w:sz w:val="22"/>
              <w:szCs w:val="22"/>
              <w:lang w:eastAsia="it-IT"/>
            </w:rPr>
          </w:pPr>
          <w:hyperlink w:anchor="_Toc317715222" w:history="1">
            <w:r w:rsidR="00086C0B" w:rsidRPr="00E45B4B">
              <w:rPr>
                <w:rStyle w:val="Collegamentoipertestuale"/>
                <w:noProof/>
              </w:rPr>
              <w:t>9.3.4</w:t>
            </w:r>
            <w:r w:rsidR="00086C0B">
              <w:rPr>
                <w:rFonts w:asciiTheme="minorHAnsi" w:eastAsiaTheme="minorEastAsia" w:hAnsiTheme="minorHAnsi" w:cstheme="minorBidi"/>
                <w:noProof/>
                <w:sz w:val="22"/>
                <w:szCs w:val="22"/>
                <w:lang w:eastAsia="it-IT"/>
              </w:rPr>
              <w:tab/>
            </w:r>
            <w:r w:rsidR="00086C0B" w:rsidRPr="00E45B4B">
              <w:rPr>
                <w:rStyle w:val="Collegamentoipertestuale"/>
                <w:noProof/>
              </w:rPr>
              <w:t>Diagrammi di attività</w:t>
            </w:r>
            <w:r w:rsidR="00086C0B">
              <w:rPr>
                <w:noProof/>
                <w:webHidden/>
              </w:rPr>
              <w:tab/>
            </w:r>
            <w:r w:rsidR="00086C0B">
              <w:rPr>
                <w:noProof/>
                <w:webHidden/>
              </w:rPr>
              <w:fldChar w:fldCharType="begin"/>
            </w:r>
            <w:r w:rsidR="00086C0B">
              <w:rPr>
                <w:noProof/>
                <w:webHidden/>
              </w:rPr>
              <w:instrText xml:space="preserve"> PAGEREF _Toc317715222 \h </w:instrText>
            </w:r>
            <w:r w:rsidR="00086C0B">
              <w:rPr>
                <w:noProof/>
                <w:webHidden/>
              </w:rPr>
            </w:r>
            <w:r w:rsidR="00086C0B">
              <w:rPr>
                <w:noProof/>
                <w:webHidden/>
              </w:rPr>
              <w:fldChar w:fldCharType="separate"/>
            </w:r>
            <w:r w:rsidR="00E8252A">
              <w:rPr>
                <w:noProof/>
                <w:webHidden/>
              </w:rPr>
              <w:t>68</w:t>
            </w:r>
            <w:r w:rsidR="00086C0B">
              <w:rPr>
                <w:noProof/>
                <w:webHidden/>
              </w:rPr>
              <w:fldChar w:fldCharType="end"/>
            </w:r>
          </w:hyperlink>
        </w:p>
        <w:p w:rsidR="00086C0B" w:rsidRDefault="00CD5728">
          <w:pPr>
            <w:pStyle w:val="Sommario3"/>
            <w:tabs>
              <w:tab w:val="left" w:pos="1540"/>
              <w:tab w:val="right" w:leader="dot" w:pos="9628"/>
            </w:tabs>
            <w:rPr>
              <w:rFonts w:asciiTheme="minorHAnsi" w:eastAsiaTheme="minorEastAsia" w:hAnsiTheme="minorHAnsi" w:cstheme="minorBidi"/>
              <w:noProof/>
              <w:sz w:val="22"/>
              <w:szCs w:val="22"/>
              <w:lang w:eastAsia="it-IT"/>
            </w:rPr>
          </w:pPr>
          <w:hyperlink w:anchor="_Toc317715223" w:history="1">
            <w:r w:rsidR="00086C0B" w:rsidRPr="00E45B4B">
              <w:rPr>
                <w:rStyle w:val="Collegamentoipertestuale"/>
                <w:noProof/>
              </w:rPr>
              <w:t>9.3.5</w:t>
            </w:r>
            <w:r w:rsidR="00086C0B">
              <w:rPr>
                <w:rFonts w:asciiTheme="minorHAnsi" w:eastAsiaTheme="minorEastAsia" w:hAnsiTheme="minorHAnsi" w:cstheme="minorBidi"/>
                <w:noProof/>
                <w:sz w:val="22"/>
                <w:szCs w:val="22"/>
                <w:lang w:eastAsia="it-IT"/>
              </w:rPr>
              <w:tab/>
            </w:r>
            <w:r w:rsidR="00086C0B" w:rsidRPr="00E45B4B">
              <w:rPr>
                <w:rStyle w:val="Collegamentoipertestuale"/>
                <w:noProof/>
              </w:rPr>
              <w:t>Glossario</w:t>
            </w:r>
            <w:r w:rsidR="00086C0B">
              <w:rPr>
                <w:noProof/>
                <w:webHidden/>
              </w:rPr>
              <w:tab/>
            </w:r>
            <w:r w:rsidR="00086C0B">
              <w:rPr>
                <w:noProof/>
                <w:webHidden/>
              </w:rPr>
              <w:fldChar w:fldCharType="begin"/>
            </w:r>
            <w:r w:rsidR="00086C0B">
              <w:rPr>
                <w:noProof/>
                <w:webHidden/>
              </w:rPr>
              <w:instrText xml:space="preserve"> PAGEREF _Toc317715223 \h </w:instrText>
            </w:r>
            <w:r w:rsidR="00086C0B">
              <w:rPr>
                <w:noProof/>
                <w:webHidden/>
              </w:rPr>
            </w:r>
            <w:r w:rsidR="00086C0B">
              <w:rPr>
                <w:noProof/>
                <w:webHidden/>
              </w:rPr>
              <w:fldChar w:fldCharType="separate"/>
            </w:r>
            <w:r w:rsidR="00E8252A">
              <w:rPr>
                <w:noProof/>
                <w:webHidden/>
              </w:rPr>
              <w:t>72</w:t>
            </w:r>
            <w:r w:rsidR="00086C0B">
              <w:rPr>
                <w:noProof/>
                <w:webHidden/>
              </w:rPr>
              <w:fldChar w:fldCharType="end"/>
            </w:r>
          </w:hyperlink>
        </w:p>
        <w:p w:rsidR="00842E7E" w:rsidRDefault="00842E7E">
          <w:r>
            <w:rPr>
              <w:b/>
              <w:bCs/>
            </w:rPr>
            <w:fldChar w:fldCharType="end"/>
          </w:r>
        </w:p>
      </w:sdtContent>
    </w:sdt>
    <w:p w:rsidR="006171FB" w:rsidRDefault="006171FB" w:rsidP="006171FB">
      <w:pPr>
        <w:pStyle w:val="Titolo"/>
      </w:pPr>
    </w:p>
    <w:p w:rsidR="008B3625" w:rsidRDefault="006171FB" w:rsidP="006171FB">
      <w:pPr>
        <w:pStyle w:val="Titolo1"/>
      </w:pPr>
      <w:r>
        <w:br w:type="page"/>
      </w:r>
      <w:bookmarkStart w:id="0" w:name="_Toc317715198"/>
      <w:r>
        <w:lastRenderedPageBreak/>
        <w:t>Revisioni</w:t>
      </w:r>
      <w:bookmarkEnd w:id="0"/>
    </w:p>
    <w:p w:rsidR="006171FB" w:rsidRPr="006171FB" w:rsidRDefault="006171FB" w:rsidP="006171FB"/>
    <w:tbl>
      <w:tblPr>
        <w:tblW w:w="9851" w:type="dxa"/>
        <w:tblLayout w:type="fixed"/>
        <w:tblCellMar>
          <w:left w:w="70" w:type="dxa"/>
          <w:right w:w="70" w:type="dxa"/>
        </w:tblCellMar>
        <w:tblLook w:val="0000" w:firstRow="0" w:lastRow="0" w:firstColumn="0" w:lastColumn="0" w:noHBand="0" w:noVBand="0"/>
      </w:tblPr>
      <w:tblGrid>
        <w:gridCol w:w="1418"/>
        <w:gridCol w:w="1487"/>
        <w:gridCol w:w="2198"/>
        <w:gridCol w:w="4748"/>
      </w:tblGrid>
      <w:tr w:rsidR="006171FB" w:rsidTr="003074E2">
        <w:trPr>
          <w:cantSplit/>
          <w:trHeight w:val="463"/>
        </w:trPr>
        <w:tc>
          <w:tcPr>
            <w:tcW w:w="1418" w:type="dxa"/>
            <w:tcBorders>
              <w:top w:val="single" w:sz="1" w:space="0" w:color="000000"/>
              <w:left w:val="single" w:sz="1" w:space="0" w:color="000000"/>
              <w:bottom w:val="single" w:sz="1" w:space="0" w:color="000000"/>
            </w:tcBorders>
            <w:shd w:val="clear" w:color="auto" w:fill="B2B2B2"/>
            <w:vAlign w:val="center"/>
          </w:tcPr>
          <w:p w:rsidR="006171FB" w:rsidRDefault="006171FB" w:rsidP="003074E2">
            <w:pPr>
              <w:snapToGrid w:val="0"/>
              <w:ind w:firstLine="0"/>
              <w:jc w:val="center"/>
              <w:rPr>
                <w:b/>
                <w:bCs/>
                <w:color w:val="FFFFFF"/>
              </w:rPr>
            </w:pPr>
            <w:r>
              <w:rPr>
                <w:b/>
                <w:bCs/>
                <w:color w:val="FFFFFF"/>
              </w:rPr>
              <w:t>Data</w:t>
            </w:r>
          </w:p>
        </w:tc>
        <w:tc>
          <w:tcPr>
            <w:tcW w:w="1487" w:type="dxa"/>
            <w:tcBorders>
              <w:top w:val="single" w:sz="1" w:space="0" w:color="000000"/>
              <w:left w:val="single" w:sz="1" w:space="0" w:color="000000"/>
              <w:bottom w:val="single" w:sz="1" w:space="0" w:color="000000"/>
            </w:tcBorders>
            <w:shd w:val="clear" w:color="auto" w:fill="B2B2B2"/>
            <w:vAlign w:val="center"/>
          </w:tcPr>
          <w:p w:rsidR="006171FB" w:rsidRDefault="006171FB" w:rsidP="003074E2">
            <w:pPr>
              <w:snapToGrid w:val="0"/>
              <w:ind w:firstLine="0"/>
              <w:jc w:val="center"/>
              <w:rPr>
                <w:b/>
                <w:bCs/>
                <w:color w:val="FFFFFF"/>
              </w:rPr>
            </w:pPr>
            <w:r>
              <w:rPr>
                <w:b/>
                <w:bCs/>
                <w:color w:val="FFFFFF"/>
              </w:rPr>
              <w:t>Versione</w:t>
            </w:r>
          </w:p>
        </w:tc>
        <w:tc>
          <w:tcPr>
            <w:tcW w:w="2198" w:type="dxa"/>
            <w:tcBorders>
              <w:top w:val="single" w:sz="1" w:space="0" w:color="000000"/>
              <w:left w:val="single" w:sz="1" w:space="0" w:color="000000"/>
              <w:bottom w:val="single" w:sz="1" w:space="0" w:color="000000"/>
            </w:tcBorders>
            <w:shd w:val="clear" w:color="auto" w:fill="B2B2B2"/>
            <w:vAlign w:val="center"/>
          </w:tcPr>
          <w:p w:rsidR="006171FB" w:rsidRDefault="006171FB" w:rsidP="003074E2">
            <w:pPr>
              <w:snapToGrid w:val="0"/>
              <w:ind w:firstLine="0"/>
              <w:jc w:val="center"/>
              <w:rPr>
                <w:b/>
                <w:bCs/>
                <w:color w:val="FFFFFF"/>
              </w:rPr>
            </w:pPr>
            <w:r>
              <w:rPr>
                <w:b/>
                <w:bCs/>
                <w:color w:val="FFFFFF"/>
              </w:rPr>
              <w:t>Autore</w:t>
            </w:r>
          </w:p>
        </w:tc>
        <w:tc>
          <w:tcPr>
            <w:tcW w:w="4748" w:type="dxa"/>
            <w:tcBorders>
              <w:top w:val="single" w:sz="1" w:space="0" w:color="000000"/>
              <w:left w:val="single" w:sz="1" w:space="0" w:color="000000"/>
              <w:right w:val="single" w:sz="1" w:space="0" w:color="000000"/>
            </w:tcBorders>
            <w:shd w:val="clear" w:color="auto" w:fill="B2B2B2"/>
            <w:vAlign w:val="center"/>
          </w:tcPr>
          <w:p w:rsidR="006171FB" w:rsidRDefault="006171FB" w:rsidP="003074E2">
            <w:pPr>
              <w:snapToGrid w:val="0"/>
              <w:ind w:firstLine="0"/>
              <w:jc w:val="center"/>
              <w:rPr>
                <w:b/>
                <w:bCs/>
                <w:color w:val="FFFFFF"/>
              </w:rPr>
            </w:pPr>
            <w:r>
              <w:rPr>
                <w:b/>
                <w:bCs/>
                <w:color w:val="FFFFFF"/>
              </w:rPr>
              <w:t>Descrizione</w:t>
            </w:r>
          </w:p>
        </w:tc>
      </w:tr>
      <w:tr w:rsidR="006171FB" w:rsidTr="003074E2">
        <w:trPr>
          <w:cantSplit/>
        </w:trPr>
        <w:tc>
          <w:tcPr>
            <w:tcW w:w="1418" w:type="dxa"/>
            <w:tcBorders>
              <w:top w:val="single" w:sz="1" w:space="0" w:color="000000"/>
              <w:left w:val="single" w:sz="1" w:space="0" w:color="000000"/>
              <w:bottom w:val="single" w:sz="1" w:space="0" w:color="000000"/>
            </w:tcBorders>
            <w:shd w:val="clear" w:color="auto" w:fill="auto"/>
          </w:tcPr>
          <w:p w:rsidR="006171FB" w:rsidRDefault="006171FB" w:rsidP="008552A8">
            <w:pPr>
              <w:snapToGrid w:val="0"/>
              <w:ind w:firstLine="0"/>
              <w:jc w:val="center"/>
            </w:pPr>
            <w:r>
              <w:t>01/11/2011</w:t>
            </w:r>
          </w:p>
        </w:tc>
        <w:tc>
          <w:tcPr>
            <w:tcW w:w="1487" w:type="dxa"/>
            <w:tcBorders>
              <w:top w:val="single" w:sz="1" w:space="0" w:color="000000"/>
              <w:left w:val="single" w:sz="1" w:space="0" w:color="000000"/>
              <w:bottom w:val="single" w:sz="1" w:space="0" w:color="000000"/>
            </w:tcBorders>
            <w:shd w:val="clear" w:color="auto" w:fill="auto"/>
          </w:tcPr>
          <w:p w:rsidR="006171FB" w:rsidRDefault="006171FB" w:rsidP="008552A8">
            <w:pPr>
              <w:snapToGrid w:val="0"/>
              <w:ind w:firstLine="0"/>
              <w:jc w:val="center"/>
            </w:pPr>
            <w:r>
              <w:t>0.1</w:t>
            </w:r>
          </w:p>
        </w:tc>
        <w:tc>
          <w:tcPr>
            <w:tcW w:w="2198" w:type="dxa"/>
            <w:tcBorders>
              <w:top w:val="single" w:sz="1" w:space="0" w:color="000000"/>
              <w:left w:val="single" w:sz="1" w:space="0" w:color="000000"/>
              <w:bottom w:val="single" w:sz="1" w:space="0" w:color="000000"/>
            </w:tcBorders>
            <w:shd w:val="clear" w:color="auto" w:fill="auto"/>
          </w:tcPr>
          <w:p w:rsidR="006171FB" w:rsidRDefault="006171FB" w:rsidP="008552A8">
            <w:pPr>
              <w:pStyle w:val="Pidipagina1"/>
              <w:tabs>
                <w:tab w:val="clear" w:pos="4819"/>
                <w:tab w:val="clear" w:pos="9071"/>
              </w:tabs>
              <w:snapToGrid w:val="0"/>
              <w:ind w:firstLine="0"/>
            </w:pPr>
            <w:r>
              <w:t>Peron</w:t>
            </w:r>
          </w:p>
        </w:tc>
        <w:tc>
          <w:tcPr>
            <w:tcW w:w="4748" w:type="dxa"/>
            <w:tcBorders>
              <w:top w:val="single" w:sz="1" w:space="0" w:color="000000"/>
              <w:left w:val="single" w:sz="1" w:space="0" w:color="000000"/>
              <w:bottom w:val="single" w:sz="1" w:space="0" w:color="000000"/>
              <w:right w:val="single" w:sz="1" w:space="0" w:color="000000"/>
            </w:tcBorders>
            <w:shd w:val="clear" w:color="auto" w:fill="auto"/>
          </w:tcPr>
          <w:p w:rsidR="006171FB" w:rsidRDefault="006171FB" w:rsidP="008552A8">
            <w:pPr>
              <w:snapToGrid w:val="0"/>
              <w:ind w:firstLine="0"/>
              <w:jc w:val="left"/>
            </w:pPr>
            <w:r>
              <w:t>Nuova</w:t>
            </w:r>
          </w:p>
        </w:tc>
      </w:tr>
      <w:tr w:rsidR="006171FB" w:rsidTr="003074E2">
        <w:trPr>
          <w:cantSplit/>
        </w:trPr>
        <w:tc>
          <w:tcPr>
            <w:tcW w:w="1418" w:type="dxa"/>
            <w:tcBorders>
              <w:top w:val="single" w:sz="1" w:space="0" w:color="000000"/>
              <w:left w:val="single" w:sz="1" w:space="0" w:color="000000"/>
              <w:bottom w:val="single" w:sz="1" w:space="0" w:color="000000"/>
            </w:tcBorders>
            <w:shd w:val="clear" w:color="auto" w:fill="auto"/>
          </w:tcPr>
          <w:p w:rsidR="006171FB" w:rsidRDefault="006171FB" w:rsidP="008552A8">
            <w:pPr>
              <w:snapToGrid w:val="0"/>
              <w:ind w:firstLine="0"/>
              <w:jc w:val="center"/>
            </w:pPr>
            <w:r>
              <w:t>19/12/2011</w:t>
            </w:r>
          </w:p>
        </w:tc>
        <w:tc>
          <w:tcPr>
            <w:tcW w:w="1487" w:type="dxa"/>
            <w:tcBorders>
              <w:top w:val="single" w:sz="1" w:space="0" w:color="000000"/>
              <w:left w:val="single" w:sz="1" w:space="0" w:color="000000"/>
              <w:bottom w:val="single" w:sz="1" w:space="0" w:color="000000"/>
            </w:tcBorders>
            <w:shd w:val="clear" w:color="auto" w:fill="auto"/>
          </w:tcPr>
          <w:p w:rsidR="006171FB" w:rsidRDefault="006171FB" w:rsidP="008552A8">
            <w:pPr>
              <w:snapToGrid w:val="0"/>
              <w:ind w:firstLine="0"/>
              <w:jc w:val="center"/>
            </w:pPr>
            <w:r>
              <w:t>0.2</w:t>
            </w:r>
          </w:p>
        </w:tc>
        <w:tc>
          <w:tcPr>
            <w:tcW w:w="2198" w:type="dxa"/>
            <w:tcBorders>
              <w:top w:val="single" w:sz="1" w:space="0" w:color="000000"/>
              <w:left w:val="single" w:sz="1" w:space="0" w:color="000000"/>
              <w:bottom w:val="single" w:sz="1" w:space="0" w:color="000000"/>
            </w:tcBorders>
            <w:shd w:val="clear" w:color="auto" w:fill="auto"/>
          </w:tcPr>
          <w:p w:rsidR="006171FB" w:rsidRDefault="006171FB" w:rsidP="008552A8">
            <w:pPr>
              <w:pStyle w:val="Pidipagina1"/>
              <w:tabs>
                <w:tab w:val="clear" w:pos="4819"/>
                <w:tab w:val="clear" w:pos="9071"/>
              </w:tabs>
              <w:snapToGrid w:val="0"/>
              <w:ind w:firstLine="0"/>
            </w:pPr>
            <w:r>
              <w:t>INGSW1_2011_28</w:t>
            </w:r>
          </w:p>
        </w:tc>
        <w:tc>
          <w:tcPr>
            <w:tcW w:w="4748" w:type="dxa"/>
            <w:tcBorders>
              <w:top w:val="single" w:sz="1" w:space="0" w:color="000000"/>
              <w:left w:val="single" w:sz="1" w:space="0" w:color="000000"/>
              <w:bottom w:val="single" w:sz="1" w:space="0" w:color="000000"/>
              <w:right w:val="single" w:sz="1" w:space="0" w:color="000000"/>
            </w:tcBorders>
            <w:shd w:val="clear" w:color="auto" w:fill="auto"/>
          </w:tcPr>
          <w:p w:rsidR="006171FB" w:rsidRDefault="006171FB" w:rsidP="008552A8">
            <w:pPr>
              <w:snapToGrid w:val="0"/>
              <w:ind w:firstLine="0"/>
              <w:jc w:val="left"/>
            </w:pPr>
            <w:r>
              <w:t>Intermedia</w:t>
            </w:r>
          </w:p>
        </w:tc>
      </w:tr>
      <w:tr w:rsidR="007149E1" w:rsidTr="003074E2">
        <w:trPr>
          <w:cantSplit/>
        </w:trPr>
        <w:tc>
          <w:tcPr>
            <w:tcW w:w="1418" w:type="dxa"/>
            <w:tcBorders>
              <w:top w:val="single" w:sz="1" w:space="0" w:color="000000"/>
              <w:left w:val="single" w:sz="1" w:space="0" w:color="000000"/>
              <w:bottom w:val="single" w:sz="1" w:space="0" w:color="000000"/>
            </w:tcBorders>
            <w:shd w:val="clear" w:color="auto" w:fill="auto"/>
          </w:tcPr>
          <w:p w:rsidR="007149E1" w:rsidRDefault="007149E1" w:rsidP="008552A8">
            <w:pPr>
              <w:snapToGrid w:val="0"/>
              <w:ind w:firstLine="0"/>
              <w:jc w:val="center"/>
            </w:pPr>
            <w:r>
              <w:t>30/01/2012</w:t>
            </w:r>
          </w:p>
        </w:tc>
        <w:tc>
          <w:tcPr>
            <w:tcW w:w="1487" w:type="dxa"/>
            <w:tcBorders>
              <w:top w:val="single" w:sz="1" w:space="0" w:color="000000"/>
              <w:left w:val="single" w:sz="1" w:space="0" w:color="000000"/>
              <w:bottom w:val="single" w:sz="1" w:space="0" w:color="000000"/>
            </w:tcBorders>
            <w:shd w:val="clear" w:color="auto" w:fill="auto"/>
          </w:tcPr>
          <w:p w:rsidR="007149E1" w:rsidRDefault="007149E1" w:rsidP="008552A8">
            <w:pPr>
              <w:snapToGrid w:val="0"/>
              <w:ind w:firstLine="0"/>
              <w:jc w:val="center"/>
            </w:pPr>
            <w:r>
              <w:t>0.3</w:t>
            </w:r>
          </w:p>
        </w:tc>
        <w:tc>
          <w:tcPr>
            <w:tcW w:w="2198" w:type="dxa"/>
            <w:tcBorders>
              <w:top w:val="single" w:sz="1" w:space="0" w:color="000000"/>
              <w:left w:val="single" w:sz="1" w:space="0" w:color="000000"/>
              <w:bottom w:val="single" w:sz="1" w:space="0" w:color="000000"/>
            </w:tcBorders>
            <w:shd w:val="clear" w:color="auto" w:fill="auto"/>
          </w:tcPr>
          <w:p w:rsidR="007149E1" w:rsidRDefault="007149E1" w:rsidP="008552A8">
            <w:pPr>
              <w:pStyle w:val="Pidipagina1"/>
              <w:tabs>
                <w:tab w:val="clear" w:pos="4819"/>
                <w:tab w:val="clear" w:pos="9071"/>
              </w:tabs>
              <w:snapToGrid w:val="0"/>
              <w:ind w:firstLine="0"/>
            </w:pPr>
            <w:r>
              <w:t>INGSW1_2011_28</w:t>
            </w:r>
          </w:p>
        </w:tc>
        <w:tc>
          <w:tcPr>
            <w:tcW w:w="4748" w:type="dxa"/>
            <w:tcBorders>
              <w:top w:val="single" w:sz="1" w:space="0" w:color="000000"/>
              <w:left w:val="single" w:sz="1" w:space="0" w:color="000000"/>
              <w:bottom w:val="single" w:sz="1" w:space="0" w:color="000000"/>
              <w:right w:val="single" w:sz="1" w:space="0" w:color="000000"/>
            </w:tcBorders>
            <w:shd w:val="clear" w:color="auto" w:fill="auto"/>
          </w:tcPr>
          <w:p w:rsidR="007149E1" w:rsidRDefault="007149E1" w:rsidP="008552A8">
            <w:pPr>
              <w:snapToGrid w:val="0"/>
              <w:ind w:firstLine="0"/>
              <w:jc w:val="left"/>
            </w:pPr>
            <w:r>
              <w:t>Intermedia</w:t>
            </w:r>
          </w:p>
        </w:tc>
      </w:tr>
      <w:tr w:rsidR="007149E1" w:rsidTr="003074E2">
        <w:trPr>
          <w:cantSplit/>
        </w:trPr>
        <w:tc>
          <w:tcPr>
            <w:tcW w:w="1418" w:type="dxa"/>
            <w:tcBorders>
              <w:top w:val="single" w:sz="1" w:space="0" w:color="000000"/>
              <w:left w:val="single" w:sz="1" w:space="0" w:color="000000"/>
              <w:bottom w:val="single" w:sz="1" w:space="0" w:color="000000"/>
            </w:tcBorders>
            <w:shd w:val="clear" w:color="auto" w:fill="auto"/>
          </w:tcPr>
          <w:p w:rsidR="007149E1" w:rsidRDefault="007149E1" w:rsidP="008552A8">
            <w:pPr>
              <w:snapToGrid w:val="0"/>
              <w:ind w:firstLine="0"/>
              <w:jc w:val="center"/>
            </w:pPr>
            <w:r>
              <w:t>14/02/2012</w:t>
            </w:r>
          </w:p>
        </w:tc>
        <w:tc>
          <w:tcPr>
            <w:tcW w:w="1487" w:type="dxa"/>
            <w:tcBorders>
              <w:top w:val="single" w:sz="1" w:space="0" w:color="000000"/>
              <w:left w:val="single" w:sz="1" w:space="0" w:color="000000"/>
              <w:bottom w:val="single" w:sz="1" w:space="0" w:color="000000"/>
            </w:tcBorders>
            <w:shd w:val="clear" w:color="auto" w:fill="auto"/>
          </w:tcPr>
          <w:p w:rsidR="007149E1" w:rsidRDefault="007149E1" w:rsidP="008552A8">
            <w:pPr>
              <w:snapToGrid w:val="0"/>
              <w:ind w:firstLine="0"/>
              <w:jc w:val="center"/>
            </w:pPr>
            <w:r>
              <w:t>0.4</w:t>
            </w:r>
          </w:p>
        </w:tc>
        <w:tc>
          <w:tcPr>
            <w:tcW w:w="2198" w:type="dxa"/>
            <w:tcBorders>
              <w:top w:val="single" w:sz="1" w:space="0" w:color="000000"/>
              <w:left w:val="single" w:sz="1" w:space="0" w:color="000000"/>
              <w:bottom w:val="single" w:sz="1" w:space="0" w:color="000000"/>
            </w:tcBorders>
            <w:shd w:val="clear" w:color="auto" w:fill="auto"/>
          </w:tcPr>
          <w:p w:rsidR="007149E1" w:rsidRDefault="007149E1" w:rsidP="008552A8">
            <w:pPr>
              <w:pStyle w:val="Pidipagina1"/>
              <w:tabs>
                <w:tab w:val="clear" w:pos="4819"/>
                <w:tab w:val="clear" w:pos="9071"/>
              </w:tabs>
              <w:snapToGrid w:val="0"/>
              <w:ind w:firstLine="0"/>
            </w:pPr>
            <w:r>
              <w:t>INGSW1_2011_28</w:t>
            </w:r>
          </w:p>
        </w:tc>
        <w:tc>
          <w:tcPr>
            <w:tcW w:w="4748" w:type="dxa"/>
            <w:tcBorders>
              <w:top w:val="single" w:sz="1" w:space="0" w:color="000000"/>
              <w:left w:val="single" w:sz="1" w:space="0" w:color="000000"/>
              <w:bottom w:val="single" w:sz="1" w:space="0" w:color="000000"/>
              <w:right w:val="single" w:sz="1" w:space="0" w:color="000000"/>
            </w:tcBorders>
            <w:shd w:val="clear" w:color="auto" w:fill="auto"/>
          </w:tcPr>
          <w:p w:rsidR="007149E1" w:rsidRDefault="00BC5939" w:rsidP="008552A8">
            <w:pPr>
              <w:snapToGrid w:val="0"/>
              <w:ind w:firstLine="0"/>
              <w:jc w:val="left"/>
            </w:pPr>
            <w:r>
              <w:t>Consegna Documento Requisiti Software</w:t>
            </w:r>
          </w:p>
        </w:tc>
      </w:tr>
    </w:tbl>
    <w:p w:rsidR="006171FB" w:rsidRPr="006171FB" w:rsidRDefault="006171FB" w:rsidP="006171FB"/>
    <w:p w:rsidR="0042312E" w:rsidRDefault="0042312E">
      <w:pPr>
        <w:widowControl/>
        <w:suppressAutoHyphens w:val="0"/>
        <w:spacing w:after="200" w:line="276" w:lineRule="auto"/>
        <w:ind w:firstLine="0"/>
        <w:jc w:val="left"/>
        <w:rPr>
          <w:rFonts w:eastAsiaTheme="majorEastAsia" w:cstheme="majorBidi"/>
          <w:b/>
          <w:bCs/>
          <w:smallCaps/>
          <w:sz w:val="32"/>
          <w:szCs w:val="28"/>
        </w:rPr>
      </w:pPr>
      <w:r>
        <w:br w:type="page"/>
      </w:r>
    </w:p>
    <w:p w:rsidR="006171FB" w:rsidRDefault="006171FB" w:rsidP="006171FB">
      <w:pPr>
        <w:pStyle w:val="Titolo1"/>
      </w:pPr>
      <w:bookmarkStart w:id="1" w:name="_Toc317715199"/>
      <w:r>
        <w:lastRenderedPageBreak/>
        <w:t>Obiettivi</w:t>
      </w:r>
      <w:bookmarkEnd w:id="1"/>
    </w:p>
    <w:p w:rsidR="006171FB" w:rsidRDefault="006171FB" w:rsidP="006171FB">
      <w:pPr>
        <w:ind w:firstLine="0"/>
      </w:pPr>
      <w:r>
        <w:t xml:space="preserve">La società </w:t>
      </w:r>
      <w:proofErr w:type="spellStart"/>
      <w:r>
        <w:t>SoftEngUniNA</w:t>
      </w:r>
      <w:proofErr w:type="spellEnd"/>
      <w:r>
        <w:t xml:space="preserve"> ha l’obiettivo di produrre un Sistema Informativo finalizzato allo sviluppo della versione online del Risiko! (versione Classic).</w:t>
      </w:r>
    </w:p>
    <w:p w:rsidR="006171FB" w:rsidRDefault="006171FB" w:rsidP="006171FB"/>
    <w:p w:rsidR="006171FB" w:rsidRDefault="006171FB" w:rsidP="006171FB">
      <w:pPr>
        <w:ind w:firstLine="0"/>
      </w:pPr>
      <w:r>
        <w:t xml:space="preserve">Per la realizzazione del suddetto obiettivo, </w:t>
      </w:r>
      <w:proofErr w:type="spellStart"/>
      <w:r>
        <w:t>SoftEngUniNA</w:t>
      </w:r>
      <w:proofErr w:type="spellEnd"/>
      <w:r>
        <w:t xml:space="preserve"> richiede la progettazione dei moduli software necessari per il corretto funzionamento del sistema. </w:t>
      </w:r>
    </w:p>
    <w:p w:rsidR="006171FB" w:rsidRDefault="006171FB" w:rsidP="006171FB">
      <w:pPr>
        <w:ind w:firstLine="0"/>
      </w:pPr>
      <w:r>
        <w:t>Il presente documento si riferisce alle seguenti linee di attività:</w:t>
      </w:r>
    </w:p>
    <w:p w:rsidR="006171FB" w:rsidRDefault="006171FB" w:rsidP="006171FB">
      <w:r>
        <w:t>•</w:t>
      </w:r>
      <w:r>
        <w:tab/>
        <w:t>Analisi e Specifica dei requisiti mediante notazione UML/Cockburn</w:t>
      </w:r>
    </w:p>
    <w:p w:rsidR="006171FB" w:rsidRDefault="006171FB" w:rsidP="006171FB">
      <w:r>
        <w:t>•</w:t>
      </w:r>
      <w:r>
        <w:tab/>
        <w:t>Definizione dell’architettura e progettazione del sistema, mediante notazione UML</w:t>
      </w:r>
    </w:p>
    <w:p w:rsidR="006171FB" w:rsidRDefault="006171FB" w:rsidP="006171FB">
      <w:r>
        <w:t>•</w:t>
      </w:r>
      <w:r>
        <w:tab/>
        <w:t xml:space="preserve">Definizione di un piano di </w:t>
      </w:r>
      <w:proofErr w:type="spellStart"/>
      <w:r>
        <w:t>testing</w:t>
      </w:r>
      <w:proofErr w:type="spellEnd"/>
      <w:r>
        <w:t xml:space="preserve"> e di Test automatici con </w:t>
      </w:r>
      <w:proofErr w:type="spellStart"/>
      <w:r>
        <w:t>jUnit</w:t>
      </w:r>
      <w:proofErr w:type="spellEnd"/>
      <w:r>
        <w:t>.</w:t>
      </w:r>
    </w:p>
    <w:p w:rsidR="006171FB" w:rsidRDefault="006171FB" w:rsidP="006171FB"/>
    <w:p w:rsidR="006171FB" w:rsidRDefault="006171FB" w:rsidP="006171FB">
      <w:pPr>
        <w:ind w:firstLine="0"/>
      </w:pPr>
      <w:r>
        <w:t>Per ciascuna linea di attività sono definiti gli obiettivi descritti di seguito.</w:t>
      </w:r>
    </w:p>
    <w:p w:rsidR="006171FB" w:rsidRDefault="006171FB" w:rsidP="005A4A70">
      <w:pPr>
        <w:pStyle w:val="Titolo2"/>
      </w:pPr>
      <w:bookmarkStart w:id="2" w:name="_Toc317715200"/>
      <w:r>
        <w:t>Analisi e specifica dei requisiti</w:t>
      </w:r>
      <w:bookmarkEnd w:id="2"/>
    </w:p>
    <w:p w:rsidR="006171FB" w:rsidRDefault="006171FB" w:rsidP="006171FB">
      <w:pPr>
        <w:ind w:firstLine="0"/>
      </w:pPr>
      <w:r>
        <w:t>Scopo dell’attività è la definizione, attraverso opportuni strumenti di formalizzazione, delle funzionalità del sistema. In particolare si richiede la fornitura di un documento che specifichi, attraverso notazioni UML e modelli di Cockburn, tutte le funzionalità del sistema.</w:t>
      </w:r>
    </w:p>
    <w:p w:rsidR="006171FB" w:rsidRDefault="006171FB" w:rsidP="006171FB">
      <w:pPr>
        <w:ind w:firstLine="0"/>
      </w:pPr>
      <w:r>
        <w:t>Per le funzionalità da progettare si rimanda al capitolo 3.</w:t>
      </w:r>
    </w:p>
    <w:p w:rsidR="006171FB" w:rsidRDefault="006171FB" w:rsidP="006171FB"/>
    <w:p w:rsidR="006171FB" w:rsidRDefault="006171FB" w:rsidP="005A4A70">
      <w:pPr>
        <w:pStyle w:val="Titolo2"/>
      </w:pPr>
      <w:bookmarkStart w:id="3" w:name="_Toc317715201"/>
      <w:r>
        <w:t>Definizione dell’architettura e progettazione del sistema</w:t>
      </w:r>
      <w:bookmarkEnd w:id="3"/>
    </w:p>
    <w:p w:rsidR="006171FB" w:rsidRDefault="006171FB" w:rsidP="006171FB">
      <w:pPr>
        <w:ind w:firstLine="0"/>
      </w:pPr>
      <w:r>
        <w:t>Obiettivo di questa linea di attività è la fornitura di un documento che contenga la progettazione dettagliata del sistema e di tutte le funzionalità offerte, attraverso modelli e notazioni UML.</w:t>
      </w:r>
    </w:p>
    <w:p w:rsidR="006171FB" w:rsidRDefault="006171FB" w:rsidP="006171FB"/>
    <w:p w:rsidR="006171FB" w:rsidRDefault="006171FB" w:rsidP="005A4A70">
      <w:pPr>
        <w:pStyle w:val="Titolo2"/>
      </w:pPr>
      <w:bookmarkStart w:id="4" w:name="_Toc317715202"/>
      <w:r>
        <w:t xml:space="preserve">Definizione di un piano di </w:t>
      </w:r>
      <w:proofErr w:type="spellStart"/>
      <w:r>
        <w:t>testing</w:t>
      </w:r>
      <w:bookmarkEnd w:id="4"/>
      <w:proofErr w:type="spellEnd"/>
    </w:p>
    <w:p w:rsidR="006171FB" w:rsidRPr="006171FB" w:rsidRDefault="006171FB" w:rsidP="006171FB">
      <w:pPr>
        <w:ind w:firstLine="0"/>
      </w:pPr>
      <w:r>
        <w:t xml:space="preserve">Si richiede la realizzazione di un documento che contenga un elenco di test </w:t>
      </w:r>
      <w:proofErr w:type="spellStart"/>
      <w:r>
        <w:t>cases</w:t>
      </w:r>
      <w:proofErr w:type="spellEnd"/>
      <w:r>
        <w:t xml:space="preserve"> per verificare e validare il sistema progettato, nonché un test, da definire col committente, sviluppato con </w:t>
      </w:r>
      <w:proofErr w:type="spellStart"/>
      <w:r>
        <w:t>JUnit</w:t>
      </w:r>
      <w:proofErr w:type="spellEnd"/>
      <w:r>
        <w:t>.</w:t>
      </w:r>
    </w:p>
    <w:p w:rsidR="0042312E" w:rsidRDefault="0042312E">
      <w:pPr>
        <w:widowControl/>
        <w:suppressAutoHyphens w:val="0"/>
        <w:spacing w:after="200" w:line="276" w:lineRule="auto"/>
        <w:ind w:firstLine="0"/>
        <w:jc w:val="left"/>
        <w:rPr>
          <w:rFonts w:eastAsiaTheme="majorEastAsia" w:cstheme="majorBidi"/>
          <w:b/>
          <w:bCs/>
          <w:smallCaps/>
          <w:sz w:val="32"/>
          <w:szCs w:val="28"/>
        </w:rPr>
      </w:pPr>
      <w:r>
        <w:br w:type="page"/>
      </w:r>
    </w:p>
    <w:p w:rsidR="006171FB" w:rsidRDefault="006171FB" w:rsidP="006171FB">
      <w:pPr>
        <w:pStyle w:val="Titolo1"/>
      </w:pPr>
      <w:bookmarkStart w:id="5" w:name="_Toc317715203"/>
      <w:r>
        <w:lastRenderedPageBreak/>
        <w:t>Specifiche di prodotto/servizio</w:t>
      </w:r>
      <w:bookmarkEnd w:id="5"/>
    </w:p>
    <w:p w:rsidR="006171FB" w:rsidRPr="006171FB" w:rsidRDefault="006171FB" w:rsidP="006171FB"/>
    <w:p w:rsidR="006171FB" w:rsidRPr="005A4A70" w:rsidRDefault="006171FB" w:rsidP="006171FB">
      <w:pPr>
        <w:ind w:firstLine="0"/>
        <w:rPr>
          <w:i/>
        </w:rPr>
      </w:pPr>
      <w:r>
        <w:rPr>
          <w:i/>
        </w:rPr>
        <w:t>Risiko2011</w:t>
      </w:r>
      <w:r>
        <w:t xml:space="preserve"> vuole essere la versione online del </w:t>
      </w:r>
      <w:r>
        <w:rPr>
          <w:i/>
        </w:rPr>
        <w:t xml:space="preserve">Risiko! </w:t>
      </w:r>
      <w:r>
        <w:t>(versione Classic), noto gioco da tavola di strategia bellica (</w:t>
      </w:r>
      <w:hyperlink r:id="rId9" w:history="1">
        <w:r>
          <w:rPr>
            <w:rStyle w:val="Collegamentoipertestuale"/>
          </w:rPr>
          <w:t>www.risiko.it/index.php</w:t>
        </w:r>
      </w:hyperlink>
      <w:r>
        <w:t xml:space="preserve">). Le istruzioni di gioco, disponibili nel documento allegato al presente progetto, sono mutuate dalla versione da tavolo. Ci si aspetta che il Sistema Informativo </w:t>
      </w:r>
      <w:r>
        <w:rPr>
          <w:i/>
        </w:rPr>
        <w:t>Risiko2011</w:t>
      </w:r>
      <w:r>
        <w:t xml:space="preserve"> funzioni secondo le regole indicate, mettendo però a disposizione degli utenti una serie di funzionalità aggiuntive, quali la possibilità di giocare online con altri utenti, la possibilità di salvare le partite, la possibilità di giocare in differita. Il sistema deve avere una interfaccia web che consenta il </w:t>
      </w:r>
      <w:proofErr w:type="spellStart"/>
      <w:r>
        <w:t>multiplaying</w:t>
      </w:r>
      <w:proofErr w:type="spellEnd"/>
      <w:r>
        <w:t xml:space="preserve"> online senza l’installazione di nessun software client. Il tabellone di gioco deve essere creato usando le API di Google </w:t>
      </w:r>
      <w:proofErr w:type="spellStart"/>
      <w:r>
        <w:t>Maps</w:t>
      </w:r>
      <w:proofErr w:type="spellEnd"/>
      <w:r>
        <w:t xml:space="preserve"> (</w:t>
      </w:r>
      <w:hyperlink r:id="rId10" w:history="1">
        <w:r>
          <w:rPr>
            <w:rStyle w:val="Collegamentoipertestuale"/>
          </w:rPr>
          <w:t>http://code.google.com/intl/it/apis/maps/documentation/javascript/</w:t>
        </w:r>
      </w:hyperlink>
      <w:r>
        <w:t xml:space="preserve">). </w:t>
      </w:r>
    </w:p>
    <w:p w:rsidR="006171FB" w:rsidRDefault="006171FB" w:rsidP="006171FB">
      <w:pPr>
        <w:ind w:firstLine="0"/>
      </w:pPr>
      <w:r>
        <w:t>I giocatori potranno disporre le proprie armate nei territori a loro assegnati usando il mouse e cliccando sulla mappa. I territori acquisiti devono essere segnalati sulla mappa usando il colore che corrisponde al giocatore che lo possiede o lo ha conquistato.</w:t>
      </w:r>
    </w:p>
    <w:p w:rsidR="006171FB" w:rsidRDefault="006171FB" w:rsidP="006171FB">
      <w:pPr>
        <w:ind w:firstLine="0"/>
      </w:pPr>
      <w:r>
        <w:t>Gli utenti, dopo una fase di autenticazione al sistema, possono iniziare a giocare in due modi distinti: possono creare una nuova partita, mettendosi poi in attesa di giocatori che vogliano partecipare; possono scorrere un elenco di partite “aperte”, cioè ancora in attesa di giocatori, ed iscriversi alla partita, scegliendo il colore con cui vogliono giocare. Il giocatore che crea una partita può specificarne la tipologia, ovvero “normale” o “in differita”. L’elenco delle partite aperte deve riportare il nickname del giocatore che l’ha creata, il suo ranking in termini di numero di partite vinte e perse, il nickname del/dei giocatore/i già prenotati per giocare (se ve ne sono) ed il colore da loro scelto, un eventuale messaggio del proprietario della partita, la tipologia di partita. Una partita aperta che non abbia iscrizioni di altri giocatori viene cancellata nel momento in cui il suo creatore si disconnette dal sistema. Una partita può essere avviata o per il raggiungimento del numero massimo di giocatori o per scelta del proprietario. Una partita già avviata può invece essere salvata nel momento in cui il suo proprietario si disconnetta dal sistema. Deve quindi essere data la possibilità ad ogni giocatore di visualizzare l’elenco delle proprie partite salvate. Una partita salvata può ritornare ad essere giocata solo quando il proprietario e tutti i partecipanti sono autenticati al sistema e hanno scelto di partecipare selezionando la partita dall’elenco. Se uno fra i giocatori non si riconnette entro un certo tempo limite, allora si considera come se abbia abbandonato la partita. Nell’elenco delle partite salvate deve essere indicato anche quali sono le partite “in scadenza”.</w:t>
      </w:r>
    </w:p>
    <w:p w:rsidR="006171FB" w:rsidRDefault="006171FB" w:rsidP="006171FB">
      <w:pPr>
        <w:ind w:firstLine="0"/>
      </w:pPr>
      <w:r>
        <w:t xml:space="preserve">Le partite in differita prevedono invece che ogni giocatore possa accedere al proprio elenco delle partite sospese e visualizzare il giocatore a cui spetta il turno. Nel caso in cui gli spetti, può accedere al tabellone di gioco ed effettuare le necessarie operazioni. Ovviamente nella fase di combattimento si potranno verificare due situazioni: è online anche il giocatore che subisce l’attacco, ed allora il gioco procede normalmente; altrimenti la partita viene sospesa ed il turno passa momentaneamente al giocatore che deve difendersi. Questa eventualità viene evidenziata anche nell’elenco delle partite in differita del giocatore che subisce l’attacco. Gli altri giocatori di una partita in differita che al momento non sono coinvolti in turni di gioco saranno riportati nel loro elenco con la dicitura “in attesa”. Una mail sarà inviata al giocatore in attesa il cui turno diventa attivo. Una partita in differita diventa automaticamente online quando tutti i suoi partecipanti sono autenticati al sistema e stanno partecipando alla partita. Un utente può partecipare contemporaneamente a più partite, siano esse online, salvate o in differita, semplicemente aprendo diverse finestre del browser.  Un utente può scegliere in ogni momento di abbandonare la partita, ed in quel caso la partita viene chiusa ed il  giocatore viene considerato come perdente, mentre per gli altri partecipanti il ranking non cambia. </w:t>
      </w:r>
    </w:p>
    <w:p w:rsidR="006171FB" w:rsidRDefault="006171FB" w:rsidP="006171FB">
      <w:pPr>
        <w:ind w:firstLine="0"/>
      </w:pPr>
    </w:p>
    <w:p w:rsidR="006171FB" w:rsidRDefault="006171FB" w:rsidP="006171FB">
      <w:pPr>
        <w:ind w:firstLine="0"/>
      </w:pPr>
    </w:p>
    <w:p w:rsidR="006171FB" w:rsidRDefault="006171FB" w:rsidP="006171FB">
      <w:pPr>
        <w:ind w:firstLine="0"/>
      </w:pPr>
    </w:p>
    <w:p w:rsidR="006171FB" w:rsidRDefault="006171FB" w:rsidP="006171FB">
      <w:pPr>
        <w:ind w:firstLine="0"/>
        <w:rPr>
          <w:bCs/>
        </w:rPr>
      </w:pPr>
      <w:r>
        <w:rPr>
          <w:bCs/>
        </w:rPr>
        <w:t>Dato questo insieme di funzionalità, il Committente deciderà insieme al fornitore un sottoinsieme di caratteristiche da realizzare, previo incontro formale secondo le modalità specificate sul sito web.</w:t>
      </w:r>
    </w:p>
    <w:p w:rsidR="006171FB" w:rsidRDefault="006171FB" w:rsidP="006171FB"/>
    <w:p w:rsidR="006171FB" w:rsidRDefault="006171FB" w:rsidP="006171FB">
      <w:pPr>
        <w:ind w:firstLine="0"/>
      </w:pPr>
    </w:p>
    <w:p w:rsidR="006171FB" w:rsidRDefault="006171FB" w:rsidP="006171FB">
      <w:pPr>
        <w:ind w:firstLine="0"/>
      </w:pPr>
      <w:r>
        <w:t xml:space="preserve">Per lo svolgimento della suddetta attività è richiesto l’utilizzo di un </w:t>
      </w:r>
      <w:proofErr w:type="spellStart"/>
      <w:r>
        <w:t>tool</w:t>
      </w:r>
      <w:proofErr w:type="spellEnd"/>
      <w:r>
        <w:t xml:space="preserve"> di CASE, scelto tra i seguenti:</w:t>
      </w:r>
    </w:p>
    <w:p w:rsidR="006171FB" w:rsidRDefault="006171FB" w:rsidP="00C94200">
      <w:pPr>
        <w:numPr>
          <w:ilvl w:val="0"/>
          <w:numId w:val="2"/>
        </w:numPr>
        <w:tabs>
          <w:tab w:val="left" w:pos="720"/>
        </w:tabs>
        <w:rPr>
          <w:lang w:val="en-GB"/>
        </w:rPr>
      </w:pPr>
      <w:proofErr w:type="spellStart"/>
      <w:r>
        <w:rPr>
          <w:lang w:val="en-GB"/>
        </w:rPr>
        <w:t>StarUML</w:t>
      </w:r>
      <w:proofErr w:type="spellEnd"/>
      <w:r>
        <w:rPr>
          <w:lang w:val="en-GB"/>
        </w:rPr>
        <w:t xml:space="preserve"> (free)</w:t>
      </w:r>
    </w:p>
    <w:p w:rsidR="006171FB" w:rsidRDefault="006171FB" w:rsidP="00C94200">
      <w:pPr>
        <w:numPr>
          <w:ilvl w:val="0"/>
          <w:numId w:val="2"/>
        </w:numPr>
        <w:tabs>
          <w:tab w:val="left" w:pos="720"/>
        </w:tabs>
        <w:rPr>
          <w:lang w:val="en-GB"/>
        </w:rPr>
      </w:pPr>
      <w:r>
        <w:rPr>
          <w:lang w:val="en-GB"/>
        </w:rPr>
        <w:t>Poseidon (free)</w:t>
      </w:r>
    </w:p>
    <w:p w:rsidR="006171FB" w:rsidRDefault="006171FB" w:rsidP="00C94200">
      <w:pPr>
        <w:numPr>
          <w:ilvl w:val="0"/>
          <w:numId w:val="2"/>
        </w:numPr>
        <w:tabs>
          <w:tab w:val="left" w:pos="720"/>
        </w:tabs>
        <w:rPr>
          <w:lang w:val="en-GB"/>
        </w:rPr>
      </w:pPr>
      <w:r>
        <w:rPr>
          <w:lang w:val="en-GB"/>
        </w:rPr>
        <w:t>Argo (open source)</w:t>
      </w:r>
    </w:p>
    <w:p w:rsidR="006171FB" w:rsidRDefault="006171FB" w:rsidP="00C94200">
      <w:pPr>
        <w:numPr>
          <w:ilvl w:val="0"/>
          <w:numId w:val="2"/>
        </w:numPr>
        <w:tabs>
          <w:tab w:val="left" w:pos="720"/>
        </w:tabs>
        <w:rPr>
          <w:lang w:val="en-GB"/>
        </w:rPr>
      </w:pPr>
      <w:r>
        <w:rPr>
          <w:lang w:val="en-GB"/>
        </w:rPr>
        <w:t>Rational Rose (trial version)</w:t>
      </w:r>
    </w:p>
    <w:p w:rsidR="006171FB" w:rsidRDefault="006171FB" w:rsidP="006171FB">
      <w:pPr>
        <w:ind w:left="360" w:firstLine="0"/>
        <w:rPr>
          <w:lang w:val="en-GB"/>
        </w:rPr>
      </w:pPr>
    </w:p>
    <w:p w:rsidR="006171FB" w:rsidRDefault="006171FB" w:rsidP="006171FB">
      <w:pPr>
        <w:ind w:firstLine="0"/>
      </w:pPr>
      <w:r>
        <w:t xml:space="preserve">Si </w:t>
      </w:r>
      <w:r>
        <w:rPr>
          <w:bCs/>
        </w:rPr>
        <w:t>richiede</w:t>
      </w:r>
      <w:r>
        <w:t xml:space="preserve"> tassativamente di astrarre il design per favorire il riutilizzo del codice e la futura implementazione di altre funzionalità.</w:t>
      </w:r>
    </w:p>
    <w:p w:rsidR="006171FB" w:rsidRDefault="006171FB" w:rsidP="006171FB">
      <w:pPr>
        <w:ind w:firstLine="0"/>
        <w:rPr>
          <w:b/>
          <w:bCs/>
          <w:u w:val="single"/>
        </w:rPr>
      </w:pPr>
    </w:p>
    <w:p w:rsidR="006171FB" w:rsidRDefault="006171FB" w:rsidP="006171FB">
      <w:pPr>
        <w:ind w:firstLine="0"/>
      </w:pPr>
      <w:r>
        <w:rPr>
          <w:b/>
          <w:bCs/>
          <w:u w:val="single"/>
        </w:rPr>
        <w:t xml:space="preserve">Nota: </w:t>
      </w:r>
      <w:r>
        <w:t>Tutte le attività devono essere effettuate presso il fornitore tranne per i momenti di condivisione definiti.</w:t>
      </w:r>
    </w:p>
    <w:p w:rsidR="006171FB" w:rsidRPr="006171FB" w:rsidRDefault="006171FB" w:rsidP="006171FB"/>
    <w:p w:rsidR="0042312E" w:rsidRDefault="0042312E">
      <w:pPr>
        <w:widowControl/>
        <w:suppressAutoHyphens w:val="0"/>
        <w:spacing w:after="200" w:line="276" w:lineRule="auto"/>
        <w:ind w:firstLine="0"/>
        <w:jc w:val="left"/>
        <w:rPr>
          <w:rFonts w:eastAsiaTheme="majorEastAsia" w:cstheme="majorBidi"/>
          <w:b/>
          <w:bCs/>
          <w:smallCaps/>
          <w:sz w:val="32"/>
          <w:szCs w:val="28"/>
        </w:rPr>
      </w:pPr>
      <w:r>
        <w:br w:type="page"/>
      </w:r>
    </w:p>
    <w:p w:rsidR="006171FB" w:rsidRDefault="006171FB" w:rsidP="006171FB">
      <w:pPr>
        <w:pStyle w:val="Titolo1"/>
      </w:pPr>
      <w:bookmarkStart w:id="6" w:name="_Toc317715204"/>
      <w:r>
        <w:lastRenderedPageBreak/>
        <w:t>Input forniti dal committente</w:t>
      </w:r>
      <w:bookmarkEnd w:id="6"/>
    </w:p>
    <w:p w:rsidR="006171FB" w:rsidRDefault="006171FB" w:rsidP="006171FB"/>
    <w:p w:rsidR="006171FB" w:rsidRDefault="006171FB" w:rsidP="00C94200">
      <w:pPr>
        <w:pStyle w:val="Corpotesto"/>
        <w:numPr>
          <w:ilvl w:val="0"/>
          <w:numId w:val="3"/>
        </w:numPr>
        <w:tabs>
          <w:tab w:val="left" w:pos="720"/>
        </w:tabs>
        <w:spacing w:after="0"/>
        <w:ind w:right="142"/>
        <w:rPr>
          <w:bCs/>
        </w:rPr>
      </w:pPr>
      <w:r>
        <w:rPr>
          <w:bCs/>
        </w:rPr>
        <w:t>Specifica di massima del sistema (sezione 3)</w:t>
      </w:r>
    </w:p>
    <w:p w:rsidR="006171FB" w:rsidRDefault="006171FB" w:rsidP="00C94200">
      <w:pPr>
        <w:pStyle w:val="Corpotesto"/>
        <w:numPr>
          <w:ilvl w:val="0"/>
          <w:numId w:val="3"/>
        </w:numPr>
        <w:tabs>
          <w:tab w:val="left" w:pos="720"/>
        </w:tabs>
        <w:spacing w:after="0"/>
        <w:ind w:right="142"/>
        <w:rPr>
          <w:bCs/>
        </w:rPr>
      </w:pPr>
      <w:r>
        <w:rPr>
          <w:bCs/>
        </w:rPr>
        <w:t xml:space="preserve">Elenco riferimenti a modelli e notazioni formali, </w:t>
      </w:r>
      <w:bookmarkStart w:id="7" w:name="OLE_LINK1"/>
      <w:r>
        <w:rPr>
          <w:bCs/>
        </w:rPr>
        <w:t>sul sito del corso.</w:t>
      </w:r>
      <w:bookmarkEnd w:id="7"/>
    </w:p>
    <w:p w:rsidR="006171FB" w:rsidRDefault="006171FB" w:rsidP="00C94200">
      <w:pPr>
        <w:pStyle w:val="Corpotesto"/>
        <w:numPr>
          <w:ilvl w:val="0"/>
          <w:numId w:val="3"/>
        </w:numPr>
        <w:tabs>
          <w:tab w:val="left" w:pos="720"/>
        </w:tabs>
        <w:spacing w:after="0"/>
        <w:ind w:right="142"/>
        <w:rPr>
          <w:bCs/>
        </w:rPr>
      </w:pPr>
      <w:r>
        <w:rPr>
          <w:bCs/>
        </w:rPr>
        <w:t>Appunti e materiale vario, sul sito del corso/progetto.</w:t>
      </w:r>
    </w:p>
    <w:p w:rsidR="006171FB" w:rsidRPr="006171FB" w:rsidRDefault="006171FB" w:rsidP="006171FB"/>
    <w:p w:rsidR="0042312E" w:rsidRDefault="0042312E">
      <w:pPr>
        <w:widowControl/>
        <w:suppressAutoHyphens w:val="0"/>
        <w:spacing w:after="200" w:line="276" w:lineRule="auto"/>
        <w:ind w:firstLine="0"/>
        <w:jc w:val="left"/>
        <w:rPr>
          <w:rFonts w:eastAsiaTheme="majorEastAsia" w:cstheme="majorBidi"/>
          <w:b/>
          <w:bCs/>
          <w:smallCaps/>
          <w:sz w:val="32"/>
          <w:szCs w:val="28"/>
        </w:rPr>
      </w:pPr>
      <w:r>
        <w:br w:type="page"/>
      </w:r>
    </w:p>
    <w:p w:rsidR="006171FB" w:rsidRDefault="006171FB" w:rsidP="006171FB">
      <w:pPr>
        <w:pStyle w:val="Titolo1"/>
      </w:pPr>
      <w:bookmarkStart w:id="8" w:name="_Toc317715205"/>
      <w:r>
        <w:lastRenderedPageBreak/>
        <w:t>Output attesi dal cliente</w:t>
      </w:r>
      <w:bookmarkEnd w:id="8"/>
    </w:p>
    <w:p w:rsidR="006171FB" w:rsidRDefault="006171FB" w:rsidP="006171FB"/>
    <w:p w:rsidR="006171FB" w:rsidRDefault="006171FB" w:rsidP="006171FB">
      <w:pPr>
        <w:pStyle w:val="Corpotesto"/>
        <w:spacing w:after="0"/>
        <w:ind w:right="142" w:firstLine="0"/>
        <w:rPr>
          <w:bCs/>
        </w:rPr>
      </w:pPr>
      <w:r>
        <w:rPr>
          <w:bCs/>
        </w:rPr>
        <w:t>Per le attività sopracitate vanno realizzati i seguenti output:</w:t>
      </w:r>
    </w:p>
    <w:p w:rsidR="006171FB" w:rsidRDefault="006171FB" w:rsidP="006171FB">
      <w:pPr>
        <w:pStyle w:val="Corpotesto"/>
        <w:spacing w:after="0"/>
        <w:ind w:right="142" w:firstLine="0"/>
        <w:rPr>
          <w:bCs/>
        </w:rPr>
      </w:pPr>
    </w:p>
    <w:p w:rsidR="006171FB" w:rsidRDefault="006171FB" w:rsidP="006171FB">
      <w:pPr>
        <w:pStyle w:val="Corpotesto"/>
        <w:spacing w:after="0"/>
        <w:ind w:right="142"/>
        <w:rPr>
          <w:bCs/>
        </w:rPr>
      </w:pPr>
      <w:r>
        <w:rPr>
          <w:bCs/>
        </w:rPr>
        <w:t>1.</w:t>
      </w:r>
      <w:r>
        <w:rPr>
          <w:bCs/>
        </w:rPr>
        <w:tab/>
        <w:t>Documento dei Requisiti Software</w:t>
      </w:r>
    </w:p>
    <w:p w:rsidR="006171FB" w:rsidRDefault="006171FB" w:rsidP="006171FB">
      <w:pPr>
        <w:pStyle w:val="Corpotesto"/>
        <w:spacing w:after="0"/>
        <w:ind w:right="142" w:firstLine="720"/>
        <w:rPr>
          <w:bCs/>
        </w:rPr>
      </w:pPr>
      <w:r>
        <w:rPr>
          <w:bCs/>
        </w:rPr>
        <w:t>1.i</w:t>
      </w:r>
      <w:r>
        <w:rPr>
          <w:bCs/>
        </w:rPr>
        <w:tab/>
        <w:t>Modello Funzionale.</w:t>
      </w:r>
    </w:p>
    <w:p w:rsidR="006171FB" w:rsidRDefault="006171FB" w:rsidP="00C94200">
      <w:pPr>
        <w:pStyle w:val="Corpotesto"/>
        <w:numPr>
          <w:ilvl w:val="0"/>
          <w:numId w:val="4"/>
        </w:numPr>
        <w:tabs>
          <w:tab w:val="left" w:pos="4413"/>
        </w:tabs>
        <w:spacing w:after="0"/>
        <w:ind w:left="4413" w:right="142"/>
        <w:rPr>
          <w:bCs/>
        </w:rPr>
      </w:pPr>
      <w:r>
        <w:rPr>
          <w:bCs/>
        </w:rPr>
        <w:t>Modellazione dei casi d’uso.</w:t>
      </w:r>
    </w:p>
    <w:p w:rsidR="006171FB" w:rsidRDefault="006171FB" w:rsidP="00C94200">
      <w:pPr>
        <w:pStyle w:val="Corpotesto"/>
        <w:numPr>
          <w:ilvl w:val="0"/>
          <w:numId w:val="4"/>
        </w:numPr>
        <w:tabs>
          <w:tab w:val="left" w:pos="4413"/>
        </w:tabs>
        <w:spacing w:after="0"/>
        <w:ind w:left="4413" w:right="142"/>
        <w:rPr>
          <w:bCs/>
        </w:rPr>
      </w:pPr>
      <w:r>
        <w:rPr>
          <w:bCs/>
        </w:rPr>
        <w:t>Tabelle di Cockburn per ogni caso d’uso.</w:t>
      </w:r>
    </w:p>
    <w:p w:rsidR="006171FB" w:rsidRDefault="006171FB" w:rsidP="00C94200">
      <w:pPr>
        <w:pStyle w:val="Corpotesto"/>
        <w:numPr>
          <w:ilvl w:val="0"/>
          <w:numId w:val="4"/>
        </w:numPr>
        <w:tabs>
          <w:tab w:val="left" w:pos="4413"/>
        </w:tabs>
        <w:spacing w:after="0"/>
        <w:ind w:left="4413" w:right="142"/>
        <w:rPr>
          <w:bCs/>
        </w:rPr>
      </w:pPr>
      <w:proofErr w:type="spellStart"/>
      <w:r>
        <w:rPr>
          <w:bCs/>
        </w:rPr>
        <w:t>Mock</w:t>
      </w:r>
      <w:proofErr w:type="spellEnd"/>
      <w:r>
        <w:rPr>
          <w:bCs/>
        </w:rPr>
        <w:t>-up interfaccia utente.</w:t>
      </w:r>
    </w:p>
    <w:p w:rsidR="006171FB" w:rsidRDefault="006171FB" w:rsidP="00C94200">
      <w:pPr>
        <w:pStyle w:val="Corpotesto"/>
        <w:numPr>
          <w:ilvl w:val="0"/>
          <w:numId w:val="4"/>
        </w:numPr>
        <w:tabs>
          <w:tab w:val="left" w:pos="4413"/>
        </w:tabs>
        <w:spacing w:after="0"/>
        <w:ind w:left="4413" w:right="142"/>
      </w:pPr>
      <w:r>
        <w:t xml:space="preserve">Una proposta di impegno risorse e di pianificazione dettagliata   dell’attività, con diagrammi di </w:t>
      </w:r>
      <w:proofErr w:type="spellStart"/>
      <w:r>
        <w:t>Gantt</w:t>
      </w:r>
      <w:proofErr w:type="spellEnd"/>
      <w:r>
        <w:t>.</w:t>
      </w:r>
    </w:p>
    <w:p w:rsidR="006171FB" w:rsidRDefault="006171FB" w:rsidP="00C94200">
      <w:pPr>
        <w:pStyle w:val="Corpotesto"/>
        <w:numPr>
          <w:ilvl w:val="0"/>
          <w:numId w:val="4"/>
        </w:numPr>
        <w:tabs>
          <w:tab w:val="left" w:pos="4413"/>
        </w:tabs>
        <w:spacing w:after="0"/>
        <w:ind w:left="4413" w:right="142"/>
      </w:pPr>
      <w:r>
        <w:t>Glossario.</w:t>
      </w:r>
    </w:p>
    <w:p w:rsidR="006171FB" w:rsidRDefault="006171FB" w:rsidP="006171FB">
      <w:pPr>
        <w:pStyle w:val="Corpotesto"/>
        <w:spacing w:after="0"/>
        <w:ind w:right="142" w:firstLine="720"/>
        <w:rPr>
          <w:bCs/>
        </w:rPr>
      </w:pPr>
      <w:r>
        <w:rPr>
          <w:bCs/>
        </w:rPr>
        <w:t>1.ii</w:t>
      </w:r>
      <w:r>
        <w:rPr>
          <w:bCs/>
        </w:rPr>
        <w:tab/>
        <w:t>Modelli di Dominio.</w:t>
      </w:r>
    </w:p>
    <w:p w:rsidR="006171FB" w:rsidRDefault="006171FB" w:rsidP="00C94200">
      <w:pPr>
        <w:pStyle w:val="Corpotesto"/>
        <w:numPr>
          <w:ilvl w:val="0"/>
          <w:numId w:val="4"/>
        </w:numPr>
        <w:tabs>
          <w:tab w:val="left" w:pos="4413"/>
        </w:tabs>
        <w:spacing w:after="0"/>
        <w:ind w:left="4413" w:right="142"/>
        <w:rPr>
          <w:bCs/>
        </w:rPr>
      </w:pPr>
      <w:r>
        <w:rPr>
          <w:bCs/>
        </w:rPr>
        <w:t>Classi, oggetti e relazioni di analisi.</w:t>
      </w:r>
    </w:p>
    <w:p w:rsidR="006171FB" w:rsidRDefault="006171FB" w:rsidP="00C94200">
      <w:pPr>
        <w:pStyle w:val="Corpotesto"/>
        <w:numPr>
          <w:ilvl w:val="0"/>
          <w:numId w:val="4"/>
        </w:numPr>
        <w:tabs>
          <w:tab w:val="left" w:pos="4413"/>
        </w:tabs>
        <w:spacing w:after="0"/>
        <w:ind w:left="4413" w:right="142"/>
        <w:rPr>
          <w:bCs/>
        </w:rPr>
      </w:pPr>
      <w:r>
        <w:rPr>
          <w:bCs/>
        </w:rPr>
        <w:t>Diagrammi di sequenza di analisi.</w:t>
      </w:r>
    </w:p>
    <w:p w:rsidR="006171FB" w:rsidRDefault="006171FB" w:rsidP="00C94200">
      <w:pPr>
        <w:pStyle w:val="Corpotesto"/>
        <w:numPr>
          <w:ilvl w:val="0"/>
          <w:numId w:val="4"/>
        </w:numPr>
        <w:tabs>
          <w:tab w:val="left" w:pos="4413"/>
        </w:tabs>
        <w:spacing w:after="0"/>
        <w:ind w:left="4413" w:right="142"/>
        <w:rPr>
          <w:bCs/>
        </w:rPr>
      </w:pPr>
      <w:r>
        <w:rPr>
          <w:bCs/>
        </w:rPr>
        <w:t>Diagrammi di stato di analisi</w:t>
      </w:r>
    </w:p>
    <w:p w:rsidR="006171FB" w:rsidRDefault="006171FB" w:rsidP="00C94200">
      <w:pPr>
        <w:pStyle w:val="Corpotesto"/>
        <w:numPr>
          <w:ilvl w:val="0"/>
          <w:numId w:val="4"/>
        </w:numPr>
        <w:tabs>
          <w:tab w:val="left" w:pos="4413"/>
        </w:tabs>
        <w:spacing w:after="0"/>
        <w:ind w:left="4413" w:right="142"/>
        <w:rPr>
          <w:bCs/>
        </w:rPr>
      </w:pPr>
      <w:r>
        <w:rPr>
          <w:bCs/>
        </w:rPr>
        <w:t>Diagrammi di attività.</w:t>
      </w:r>
    </w:p>
    <w:p w:rsidR="006171FB" w:rsidRDefault="006171FB" w:rsidP="006171FB">
      <w:pPr>
        <w:pStyle w:val="Corpotesto"/>
        <w:spacing w:after="0"/>
        <w:ind w:left="1440" w:right="142" w:firstLine="0"/>
        <w:rPr>
          <w:bCs/>
        </w:rPr>
      </w:pPr>
    </w:p>
    <w:p w:rsidR="006171FB" w:rsidRDefault="006171FB" w:rsidP="00C94200">
      <w:pPr>
        <w:pStyle w:val="Corpotesto"/>
        <w:numPr>
          <w:ilvl w:val="0"/>
          <w:numId w:val="5"/>
        </w:numPr>
        <w:tabs>
          <w:tab w:val="left" w:pos="720"/>
        </w:tabs>
        <w:spacing w:after="0"/>
        <w:ind w:right="142"/>
        <w:rPr>
          <w:bCs/>
        </w:rPr>
      </w:pPr>
      <w:r>
        <w:rPr>
          <w:bCs/>
        </w:rPr>
        <w:t>Documento di Design del sistema.</w:t>
      </w:r>
    </w:p>
    <w:p w:rsidR="006171FB" w:rsidRDefault="006171FB" w:rsidP="00C94200">
      <w:pPr>
        <w:pStyle w:val="Corpotesto"/>
        <w:numPr>
          <w:ilvl w:val="1"/>
          <w:numId w:val="5"/>
        </w:numPr>
        <w:tabs>
          <w:tab w:val="left" w:pos="1440"/>
        </w:tabs>
        <w:spacing w:after="0"/>
        <w:ind w:right="142"/>
        <w:rPr>
          <w:bCs/>
        </w:rPr>
      </w:pPr>
      <w:r>
        <w:rPr>
          <w:bCs/>
        </w:rPr>
        <w:t>Analisi dell’architettura.</w:t>
      </w:r>
    </w:p>
    <w:p w:rsidR="006171FB" w:rsidRDefault="006171FB" w:rsidP="00C94200">
      <w:pPr>
        <w:pStyle w:val="Corpotesto"/>
        <w:numPr>
          <w:ilvl w:val="1"/>
          <w:numId w:val="5"/>
        </w:numPr>
        <w:tabs>
          <w:tab w:val="left" w:pos="1440"/>
        </w:tabs>
        <w:spacing w:after="0"/>
        <w:ind w:right="142"/>
        <w:rPr>
          <w:bCs/>
        </w:rPr>
      </w:pPr>
      <w:r>
        <w:rPr>
          <w:bCs/>
        </w:rPr>
        <w:t>Diagramma delle classi di design.</w:t>
      </w:r>
    </w:p>
    <w:p w:rsidR="006171FB" w:rsidRDefault="006171FB" w:rsidP="00C94200">
      <w:pPr>
        <w:pStyle w:val="Corpotesto"/>
        <w:numPr>
          <w:ilvl w:val="1"/>
          <w:numId w:val="5"/>
        </w:numPr>
        <w:tabs>
          <w:tab w:val="left" w:pos="1440"/>
        </w:tabs>
        <w:spacing w:after="0"/>
        <w:ind w:right="142"/>
        <w:rPr>
          <w:bCs/>
        </w:rPr>
      </w:pPr>
      <w:r>
        <w:rPr>
          <w:bCs/>
        </w:rPr>
        <w:t>CRC card delle classi di design.</w:t>
      </w:r>
    </w:p>
    <w:p w:rsidR="006171FB" w:rsidRDefault="006171FB" w:rsidP="00C94200">
      <w:pPr>
        <w:pStyle w:val="Corpotesto"/>
        <w:numPr>
          <w:ilvl w:val="1"/>
          <w:numId w:val="5"/>
        </w:numPr>
        <w:tabs>
          <w:tab w:val="left" w:pos="1440"/>
        </w:tabs>
        <w:spacing w:after="0"/>
        <w:ind w:right="142"/>
        <w:rPr>
          <w:bCs/>
        </w:rPr>
      </w:pPr>
      <w:r>
        <w:rPr>
          <w:bCs/>
        </w:rPr>
        <w:t>Diagrammi di stato di design.</w:t>
      </w:r>
    </w:p>
    <w:p w:rsidR="006171FB" w:rsidRDefault="006171FB" w:rsidP="00C94200">
      <w:pPr>
        <w:pStyle w:val="Corpotesto"/>
        <w:numPr>
          <w:ilvl w:val="1"/>
          <w:numId w:val="5"/>
        </w:numPr>
        <w:tabs>
          <w:tab w:val="left" w:pos="1440"/>
        </w:tabs>
        <w:spacing w:after="0"/>
        <w:ind w:right="142"/>
        <w:rPr>
          <w:bCs/>
        </w:rPr>
      </w:pPr>
      <w:r>
        <w:rPr>
          <w:bCs/>
        </w:rPr>
        <w:t>Diagrammi di sequenza di design.</w:t>
      </w:r>
    </w:p>
    <w:p w:rsidR="006171FB" w:rsidRDefault="006171FB" w:rsidP="006171FB">
      <w:pPr>
        <w:pStyle w:val="Corpotesto"/>
        <w:spacing w:after="0"/>
        <w:ind w:right="142" w:firstLine="0"/>
        <w:rPr>
          <w:bCs/>
        </w:rPr>
      </w:pPr>
    </w:p>
    <w:p w:rsidR="006171FB" w:rsidRDefault="006171FB" w:rsidP="00C94200">
      <w:pPr>
        <w:pStyle w:val="Corpotesto"/>
        <w:numPr>
          <w:ilvl w:val="0"/>
          <w:numId w:val="5"/>
        </w:numPr>
        <w:tabs>
          <w:tab w:val="left" w:pos="720"/>
        </w:tabs>
        <w:spacing w:after="0"/>
        <w:ind w:right="142"/>
        <w:rPr>
          <w:bCs/>
        </w:rPr>
      </w:pPr>
      <w:r>
        <w:rPr>
          <w:bCs/>
        </w:rPr>
        <w:t xml:space="preserve">Documento di </w:t>
      </w:r>
      <w:proofErr w:type="spellStart"/>
      <w:r>
        <w:rPr>
          <w:bCs/>
        </w:rPr>
        <w:t>Testing</w:t>
      </w:r>
      <w:proofErr w:type="spellEnd"/>
      <w:r>
        <w:rPr>
          <w:bCs/>
        </w:rPr>
        <w:t xml:space="preserve"> del sistema.</w:t>
      </w:r>
    </w:p>
    <w:p w:rsidR="006171FB" w:rsidRDefault="006171FB" w:rsidP="00C94200">
      <w:pPr>
        <w:pStyle w:val="Corpotesto"/>
        <w:numPr>
          <w:ilvl w:val="1"/>
          <w:numId w:val="5"/>
        </w:numPr>
        <w:tabs>
          <w:tab w:val="left" w:pos="1440"/>
        </w:tabs>
        <w:spacing w:after="0"/>
        <w:ind w:right="142"/>
        <w:rPr>
          <w:bCs/>
        </w:rPr>
      </w:pPr>
      <w:r>
        <w:rPr>
          <w:bCs/>
        </w:rPr>
        <w:t>Test Plan.</w:t>
      </w:r>
    </w:p>
    <w:p w:rsidR="006171FB" w:rsidRDefault="006171FB" w:rsidP="00C94200">
      <w:pPr>
        <w:pStyle w:val="Corpotesto"/>
        <w:numPr>
          <w:ilvl w:val="1"/>
          <w:numId w:val="5"/>
        </w:numPr>
        <w:tabs>
          <w:tab w:val="left" w:pos="1440"/>
        </w:tabs>
        <w:spacing w:after="0"/>
        <w:ind w:right="142"/>
        <w:rPr>
          <w:bCs/>
        </w:rPr>
      </w:pPr>
      <w:r>
        <w:rPr>
          <w:bCs/>
        </w:rPr>
        <w:t xml:space="preserve">Codice </w:t>
      </w:r>
      <w:proofErr w:type="spellStart"/>
      <w:r>
        <w:rPr>
          <w:bCs/>
        </w:rPr>
        <w:t>jUnit</w:t>
      </w:r>
      <w:proofErr w:type="spellEnd"/>
      <w:r>
        <w:rPr>
          <w:bCs/>
        </w:rPr>
        <w:t xml:space="preserve"> per il </w:t>
      </w:r>
      <w:proofErr w:type="spellStart"/>
      <w:r>
        <w:rPr>
          <w:bCs/>
        </w:rPr>
        <w:t>testing</w:t>
      </w:r>
      <w:proofErr w:type="spellEnd"/>
      <w:r>
        <w:rPr>
          <w:bCs/>
        </w:rPr>
        <w:t xml:space="preserve"> di un artefatto da identificare con il committente.</w:t>
      </w:r>
    </w:p>
    <w:p w:rsidR="006171FB" w:rsidRPr="006171FB" w:rsidRDefault="006171FB" w:rsidP="006171FB"/>
    <w:p w:rsidR="0042312E" w:rsidRDefault="0042312E">
      <w:pPr>
        <w:widowControl/>
        <w:suppressAutoHyphens w:val="0"/>
        <w:spacing w:after="200" w:line="276" w:lineRule="auto"/>
        <w:ind w:firstLine="0"/>
        <w:jc w:val="left"/>
        <w:rPr>
          <w:rFonts w:eastAsiaTheme="majorEastAsia" w:cstheme="majorBidi"/>
          <w:b/>
          <w:bCs/>
          <w:smallCaps/>
          <w:sz w:val="32"/>
          <w:szCs w:val="28"/>
        </w:rPr>
      </w:pPr>
      <w:r>
        <w:br w:type="page"/>
      </w:r>
    </w:p>
    <w:p w:rsidR="006171FB" w:rsidRDefault="006171FB" w:rsidP="006171FB">
      <w:pPr>
        <w:pStyle w:val="Titolo1"/>
      </w:pPr>
      <w:bookmarkStart w:id="9" w:name="_Toc317715206"/>
      <w:r>
        <w:lastRenderedPageBreak/>
        <w:t>Tempistiche degli output</w:t>
      </w:r>
      <w:bookmarkEnd w:id="9"/>
    </w:p>
    <w:p w:rsidR="006171FB" w:rsidRDefault="006171FB" w:rsidP="006171FB"/>
    <w:tbl>
      <w:tblPr>
        <w:tblW w:w="0" w:type="auto"/>
        <w:jc w:val="center"/>
        <w:tblInd w:w="-3" w:type="dxa"/>
        <w:tblLayout w:type="fixed"/>
        <w:tblLook w:val="0000" w:firstRow="0" w:lastRow="0" w:firstColumn="0" w:lastColumn="0" w:noHBand="0" w:noVBand="0"/>
      </w:tblPr>
      <w:tblGrid>
        <w:gridCol w:w="3369"/>
        <w:gridCol w:w="3543"/>
        <w:gridCol w:w="2210"/>
      </w:tblGrid>
      <w:tr w:rsidR="006171FB" w:rsidTr="003074E2">
        <w:trPr>
          <w:jc w:val="center"/>
        </w:trPr>
        <w:tc>
          <w:tcPr>
            <w:tcW w:w="3369" w:type="dxa"/>
            <w:tcBorders>
              <w:top w:val="single" w:sz="1" w:space="0" w:color="000000"/>
              <w:left w:val="single" w:sz="1" w:space="0" w:color="000000"/>
              <w:bottom w:val="single" w:sz="1" w:space="0" w:color="000000"/>
            </w:tcBorders>
            <w:shd w:val="clear" w:color="auto" w:fill="F2F2F2" w:themeFill="background1" w:themeFillShade="F2"/>
          </w:tcPr>
          <w:p w:rsidR="006171FB" w:rsidRDefault="006171FB" w:rsidP="008552A8">
            <w:pPr>
              <w:snapToGrid w:val="0"/>
              <w:ind w:firstLine="0"/>
              <w:rPr>
                <w:b/>
                <w:bCs/>
                <w:i/>
                <w:iCs/>
              </w:rPr>
            </w:pPr>
            <w:r>
              <w:rPr>
                <w:b/>
                <w:bCs/>
                <w:i/>
                <w:iCs/>
              </w:rPr>
              <w:t>Fornitura</w:t>
            </w:r>
          </w:p>
        </w:tc>
        <w:tc>
          <w:tcPr>
            <w:tcW w:w="3543" w:type="dxa"/>
            <w:tcBorders>
              <w:top w:val="single" w:sz="1" w:space="0" w:color="000000"/>
              <w:left w:val="single" w:sz="1" w:space="0" w:color="000000"/>
              <w:bottom w:val="single" w:sz="1" w:space="0" w:color="000000"/>
            </w:tcBorders>
            <w:shd w:val="clear" w:color="auto" w:fill="F2F2F2" w:themeFill="background1" w:themeFillShade="F2"/>
          </w:tcPr>
          <w:p w:rsidR="006171FB" w:rsidRDefault="006171FB" w:rsidP="008552A8">
            <w:pPr>
              <w:snapToGrid w:val="0"/>
              <w:ind w:firstLine="0"/>
              <w:rPr>
                <w:b/>
                <w:bCs/>
                <w:i/>
                <w:iCs/>
              </w:rPr>
            </w:pPr>
            <w:r>
              <w:rPr>
                <w:b/>
                <w:bCs/>
                <w:i/>
                <w:iCs/>
              </w:rPr>
              <w:t>Output Atteso</w:t>
            </w:r>
          </w:p>
        </w:tc>
        <w:tc>
          <w:tcPr>
            <w:tcW w:w="2210" w:type="dxa"/>
            <w:tcBorders>
              <w:top w:val="single" w:sz="1" w:space="0" w:color="000000"/>
              <w:left w:val="single" w:sz="1" w:space="0" w:color="000000"/>
              <w:bottom w:val="single" w:sz="1" w:space="0" w:color="000000"/>
              <w:right w:val="single" w:sz="1" w:space="0" w:color="000000"/>
            </w:tcBorders>
            <w:shd w:val="clear" w:color="auto" w:fill="F2F2F2" w:themeFill="background1" w:themeFillShade="F2"/>
          </w:tcPr>
          <w:p w:rsidR="006171FB" w:rsidRDefault="006171FB" w:rsidP="008552A8">
            <w:pPr>
              <w:snapToGrid w:val="0"/>
              <w:ind w:firstLine="0"/>
              <w:jc w:val="left"/>
              <w:rPr>
                <w:b/>
                <w:bCs/>
                <w:i/>
                <w:iCs/>
              </w:rPr>
            </w:pPr>
            <w:r>
              <w:rPr>
                <w:b/>
                <w:bCs/>
                <w:i/>
                <w:iCs/>
              </w:rPr>
              <w:t>Tempistica delivery</w:t>
            </w:r>
          </w:p>
        </w:tc>
      </w:tr>
      <w:tr w:rsidR="006171FB" w:rsidTr="003074E2">
        <w:trPr>
          <w:jc w:val="center"/>
        </w:trPr>
        <w:tc>
          <w:tcPr>
            <w:tcW w:w="3369" w:type="dxa"/>
            <w:tcBorders>
              <w:top w:val="single" w:sz="1" w:space="0" w:color="000000"/>
              <w:left w:val="single" w:sz="1" w:space="0" w:color="000000"/>
              <w:bottom w:val="single" w:sz="1" w:space="0" w:color="000000"/>
            </w:tcBorders>
            <w:shd w:val="clear" w:color="auto" w:fill="auto"/>
          </w:tcPr>
          <w:p w:rsidR="006171FB" w:rsidRDefault="006171FB" w:rsidP="008552A8">
            <w:pPr>
              <w:snapToGrid w:val="0"/>
              <w:ind w:firstLine="0"/>
            </w:pPr>
            <w:r>
              <w:t>Analisi e specifica dei requisiti</w:t>
            </w:r>
          </w:p>
        </w:tc>
        <w:tc>
          <w:tcPr>
            <w:tcW w:w="3543" w:type="dxa"/>
            <w:tcBorders>
              <w:top w:val="single" w:sz="1" w:space="0" w:color="000000"/>
              <w:left w:val="single" w:sz="1" w:space="0" w:color="000000"/>
              <w:bottom w:val="single" w:sz="1" w:space="0" w:color="000000"/>
            </w:tcBorders>
            <w:shd w:val="clear" w:color="auto" w:fill="auto"/>
          </w:tcPr>
          <w:p w:rsidR="006171FB" w:rsidRDefault="006171FB" w:rsidP="008552A8">
            <w:pPr>
              <w:snapToGrid w:val="0"/>
              <w:ind w:firstLine="0"/>
              <w:rPr>
                <w:bCs/>
              </w:rPr>
            </w:pPr>
            <w:r>
              <w:rPr>
                <w:bCs/>
              </w:rPr>
              <w:t>Documento di analisi e specifica dei requisiti</w:t>
            </w:r>
          </w:p>
        </w:tc>
        <w:tc>
          <w:tcPr>
            <w:tcW w:w="2210" w:type="dxa"/>
            <w:tcBorders>
              <w:top w:val="single" w:sz="1" w:space="0" w:color="000000"/>
              <w:left w:val="single" w:sz="1" w:space="0" w:color="000000"/>
              <w:bottom w:val="single" w:sz="1" w:space="0" w:color="000000"/>
              <w:right w:val="single" w:sz="1" w:space="0" w:color="000000"/>
            </w:tcBorders>
            <w:shd w:val="clear" w:color="auto" w:fill="auto"/>
          </w:tcPr>
          <w:p w:rsidR="006171FB" w:rsidRDefault="006171FB" w:rsidP="008552A8">
            <w:pPr>
              <w:snapToGrid w:val="0"/>
              <w:ind w:firstLine="0"/>
            </w:pPr>
            <w:r>
              <w:t xml:space="preserve">Entro il 21/12/11 </w:t>
            </w:r>
          </w:p>
          <w:p w:rsidR="006171FB" w:rsidRDefault="006171FB" w:rsidP="008552A8">
            <w:pPr>
              <w:snapToGrid w:val="0"/>
              <w:ind w:firstLine="0"/>
            </w:pPr>
            <w:r>
              <w:t>(Prima consegna)</w:t>
            </w:r>
          </w:p>
          <w:p w:rsidR="006171FB" w:rsidRDefault="006171FB" w:rsidP="008552A8">
            <w:pPr>
              <w:snapToGrid w:val="0"/>
              <w:ind w:firstLine="0"/>
            </w:pPr>
          </w:p>
          <w:p w:rsidR="006171FB" w:rsidRDefault="006171FB" w:rsidP="008552A8">
            <w:pPr>
              <w:snapToGrid w:val="0"/>
              <w:ind w:firstLine="0"/>
            </w:pPr>
            <w:r>
              <w:t>Entro il 19/01/12</w:t>
            </w:r>
          </w:p>
          <w:p w:rsidR="006171FB" w:rsidRDefault="006171FB" w:rsidP="008552A8">
            <w:pPr>
              <w:snapToGrid w:val="0"/>
              <w:ind w:firstLine="0"/>
            </w:pPr>
            <w:r>
              <w:t>(Seconda consegna)</w:t>
            </w:r>
          </w:p>
          <w:p w:rsidR="006171FB" w:rsidRDefault="006171FB" w:rsidP="008552A8">
            <w:pPr>
              <w:snapToGrid w:val="0"/>
              <w:ind w:firstLine="0"/>
            </w:pPr>
          </w:p>
          <w:p w:rsidR="006171FB" w:rsidRDefault="006171FB" w:rsidP="008552A8">
            <w:pPr>
              <w:snapToGrid w:val="0"/>
              <w:ind w:firstLine="0"/>
            </w:pPr>
            <w:r>
              <w:t>Entro il 16/02/12</w:t>
            </w:r>
          </w:p>
          <w:p w:rsidR="006171FB" w:rsidRDefault="006171FB" w:rsidP="008552A8">
            <w:pPr>
              <w:snapToGrid w:val="0"/>
              <w:ind w:firstLine="0"/>
            </w:pPr>
            <w:r>
              <w:t>(Terza consegna)</w:t>
            </w:r>
          </w:p>
        </w:tc>
      </w:tr>
      <w:tr w:rsidR="006171FB" w:rsidTr="003074E2">
        <w:trPr>
          <w:cantSplit/>
          <w:trHeight w:val="785"/>
          <w:jc w:val="center"/>
        </w:trPr>
        <w:tc>
          <w:tcPr>
            <w:tcW w:w="3369" w:type="dxa"/>
            <w:tcBorders>
              <w:top w:val="single" w:sz="1" w:space="0" w:color="000000"/>
              <w:left w:val="single" w:sz="1" w:space="0" w:color="000000"/>
              <w:bottom w:val="single" w:sz="1" w:space="0" w:color="000000"/>
            </w:tcBorders>
            <w:shd w:val="clear" w:color="auto" w:fill="auto"/>
          </w:tcPr>
          <w:p w:rsidR="006171FB" w:rsidRDefault="006171FB" w:rsidP="008552A8">
            <w:pPr>
              <w:snapToGrid w:val="0"/>
              <w:ind w:firstLine="0"/>
            </w:pPr>
            <w:r>
              <w:t>Definizione dell’architettura e progettazione del sistema</w:t>
            </w:r>
          </w:p>
        </w:tc>
        <w:tc>
          <w:tcPr>
            <w:tcW w:w="3543" w:type="dxa"/>
            <w:tcBorders>
              <w:top w:val="single" w:sz="1" w:space="0" w:color="000000"/>
              <w:left w:val="single" w:sz="1" w:space="0" w:color="000000"/>
              <w:bottom w:val="single" w:sz="1" w:space="0" w:color="000000"/>
            </w:tcBorders>
            <w:shd w:val="clear" w:color="auto" w:fill="auto"/>
          </w:tcPr>
          <w:p w:rsidR="006171FB" w:rsidRDefault="006171FB" w:rsidP="008552A8">
            <w:pPr>
              <w:snapToGrid w:val="0"/>
              <w:ind w:firstLine="0"/>
              <w:rPr>
                <w:bCs/>
              </w:rPr>
            </w:pPr>
            <w:r>
              <w:rPr>
                <w:bCs/>
              </w:rPr>
              <w:t>Documento di progettazione del sistema</w:t>
            </w:r>
          </w:p>
        </w:tc>
        <w:tc>
          <w:tcPr>
            <w:tcW w:w="2210" w:type="dxa"/>
            <w:vMerge w:val="restart"/>
            <w:tcBorders>
              <w:top w:val="single" w:sz="1" w:space="0" w:color="000000"/>
              <w:left w:val="single" w:sz="1" w:space="0" w:color="000000"/>
              <w:bottom w:val="single" w:sz="1" w:space="0" w:color="000000"/>
              <w:right w:val="single" w:sz="1" w:space="0" w:color="000000"/>
            </w:tcBorders>
            <w:shd w:val="clear" w:color="auto" w:fill="auto"/>
          </w:tcPr>
          <w:p w:rsidR="006171FB" w:rsidRDefault="006171FB" w:rsidP="008552A8">
            <w:pPr>
              <w:snapToGrid w:val="0"/>
              <w:ind w:firstLine="0"/>
            </w:pPr>
            <w:r>
              <w:t xml:space="preserve">Entro il 18/01/12 </w:t>
            </w:r>
          </w:p>
          <w:p w:rsidR="006171FB" w:rsidRDefault="006171FB" w:rsidP="008552A8">
            <w:pPr>
              <w:snapToGrid w:val="0"/>
              <w:ind w:firstLine="0"/>
            </w:pPr>
            <w:r>
              <w:t>(Prima consegna)</w:t>
            </w:r>
          </w:p>
          <w:p w:rsidR="006171FB" w:rsidRDefault="006171FB" w:rsidP="008552A8">
            <w:pPr>
              <w:snapToGrid w:val="0"/>
              <w:ind w:firstLine="0"/>
            </w:pPr>
          </w:p>
          <w:p w:rsidR="006171FB" w:rsidRDefault="006171FB" w:rsidP="008552A8">
            <w:pPr>
              <w:snapToGrid w:val="0"/>
              <w:ind w:firstLine="0"/>
            </w:pPr>
            <w:r>
              <w:t>Entro il 08/02/12</w:t>
            </w:r>
          </w:p>
          <w:p w:rsidR="006171FB" w:rsidRDefault="006171FB" w:rsidP="008552A8">
            <w:pPr>
              <w:snapToGrid w:val="0"/>
              <w:ind w:firstLine="0"/>
            </w:pPr>
            <w:r>
              <w:t>(Seconda consegna)</w:t>
            </w:r>
          </w:p>
          <w:p w:rsidR="006171FB" w:rsidRDefault="006171FB" w:rsidP="008552A8">
            <w:pPr>
              <w:snapToGrid w:val="0"/>
              <w:ind w:firstLine="0"/>
            </w:pPr>
          </w:p>
          <w:p w:rsidR="006171FB" w:rsidRDefault="006171FB" w:rsidP="008552A8">
            <w:pPr>
              <w:snapToGrid w:val="0"/>
              <w:ind w:firstLine="0"/>
            </w:pPr>
            <w:r>
              <w:t>Entro il 07/03/12</w:t>
            </w:r>
          </w:p>
          <w:p w:rsidR="006171FB" w:rsidRDefault="006171FB" w:rsidP="008552A8">
            <w:pPr>
              <w:snapToGrid w:val="0"/>
              <w:ind w:firstLine="0"/>
            </w:pPr>
            <w:r>
              <w:t>(Terza consegna)</w:t>
            </w:r>
          </w:p>
        </w:tc>
      </w:tr>
      <w:tr w:rsidR="006171FB" w:rsidTr="003074E2">
        <w:trPr>
          <w:trHeight w:val="980"/>
          <w:jc w:val="center"/>
        </w:trPr>
        <w:tc>
          <w:tcPr>
            <w:tcW w:w="3369" w:type="dxa"/>
            <w:tcBorders>
              <w:top w:val="single" w:sz="1" w:space="0" w:color="000000"/>
              <w:left w:val="single" w:sz="1" w:space="0" w:color="000000"/>
              <w:bottom w:val="single" w:sz="1" w:space="0" w:color="000000"/>
            </w:tcBorders>
            <w:shd w:val="clear" w:color="auto" w:fill="auto"/>
          </w:tcPr>
          <w:p w:rsidR="006171FB" w:rsidRDefault="006171FB" w:rsidP="008552A8">
            <w:pPr>
              <w:snapToGrid w:val="0"/>
              <w:ind w:firstLine="0"/>
            </w:pPr>
            <w:r>
              <w:t xml:space="preserve">Definizione di un piano di </w:t>
            </w:r>
            <w:proofErr w:type="spellStart"/>
            <w:r>
              <w:t>testing</w:t>
            </w:r>
            <w:proofErr w:type="spellEnd"/>
          </w:p>
        </w:tc>
        <w:tc>
          <w:tcPr>
            <w:tcW w:w="3543" w:type="dxa"/>
            <w:tcBorders>
              <w:top w:val="single" w:sz="1" w:space="0" w:color="000000"/>
              <w:left w:val="single" w:sz="1" w:space="0" w:color="000000"/>
              <w:bottom w:val="single" w:sz="1" w:space="0" w:color="000000"/>
            </w:tcBorders>
            <w:shd w:val="clear" w:color="auto" w:fill="auto"/>
          </w:tcPr>
          <w:p w:rsidR="006171FB" w:rsidRDefault="006171FB" w:rsidP="008552A8">
            <w:pPr>
              <w:snapToGrid w:val="0"/>
              <w:ind w:firstLine="0"/>
              <w:rPr>
                <w:bCs/>
              </w:rPr>
            </w:pPr>
            <w:r>
              <w:rPr>
                <w:bCs/>
              </w:rPr>
              <w:t xml:space="preserve">Documento di piano di </w:t>
            </w:r>
            <w:proofErr w:type="spellStart"/>
            <w:r>
              <w:rPr>
                <w:bCs/>
              </w:rPr>
              <w:t>testing</w:t>
            </w:r>
            <w:proofErr w:type="spellEnd"/>
            <w:r>
              <w:rPr>
                <w:bCs/>
              </w:rPr>
              <w:t xml:space="preserve"> del sistema.</w:t>
            </w:r>
          </w:p>
        </w:tc>
        <w:tc>
          <w:tcPr>
            <w:tcW w:w="2210" w:type="dxa"/>
            <w:vMerge/>
            <w:tcBorders>
              <w:top w:val="single" w:sz="1" w:space="0" w:color="000000"/>
              <w:left w:val="single" w:sz="1" w:space="0" w:color="000000"/>
              <w:bottom w:val="single" w:sz="1" w:space="0" w:color="000000"/>
              <w:right w:val="single" w:sz="1" w:space="0" w:color="000000"/>
            </w:tcBorders>
            <w:shd w:val="clear" w:color="auto" w:fill="auto"/>
          </w:tcPr>
          <w:p w:rsidR="006171FB" w:rsidRDefault="006171FB" w:rsidP="008552A8">
            <w:pPr>
              <w:snapToGrid w:val="0"/>
              <w:ind w:firstLine="0"/>
              <w:jc w:val="left"/>
            </w:pPr>
          </w:p>
        </w:tc>
      </w:tr>
    </w:tbl>
    <w:p w:rsidR="006171FB" w:rsidRPr="006171FB" w:rsidRDefault="006171FB" w:rsidP="006171FB"/>
    <w:p w:rsidR="0042312E" w:rsidRDefault="0042312E">
      <w:pPr>
        <w:widowControl/>
        <w:suppressAutoHyphens w:val="0"/>
        <w:spacing w:after="200" w:line="276" w:lineRule="auto"/>
        <w:ind w:firstLine="0"/>
        <w:jc w:val="left"/>
        <w:rPr>
          <w:rFonts w:eastAsiaTheme="majorEastAsia" w:cstheme="majorBidi"/>
          <w:b/>
          <w:bCs/>
          <w:smallCaps/>
          <w:sz w:val="32"/>
          <w:szCs w:val="28"/>
        </w:rPr>
      </w:pPr>
      <w:r>
        <w:br w:type="page"/>
      </w:r>
    </w:p>
    <w:p w:rsidR="006171FB" w:rsidRDefault="006171FB" w:rsidP="006171FB">
      <w:pPr>
        <w:pStyle w:val="Titolo1"/>
      </w:pPr>
      <w:bookmarkStart w:id="10" w:name="_Toc317715207"/>
      <w:r>
        <w:lastRenderedPageBreak/>
        <w:t>Processo di comunicazione</w:t>
      </w:r>
      <w:bookmarkEnd w:id="10"/>
    </w:p>
    <w:p w:rsidR="006171FB" w:rsidRDefault="006171FB" w:rsidP="006171FB"/>
    <w:p w:rsidR="006171FB" w:rsidRDefault="006171FB" w:rsidP="006171FB">
      <w:pPr>
        <w:ind w:firstLine="0"/>
      </w:pPr>
      <w:r>
        <w:t xml:space="preserve">Il processo di comunicazione avverrà principalmente attraverso riunioni da effettuarsi presso la sede del Committente, previo appuntamento secondo un calendario che sarà pubblicato sul sito del gruppo del corso il cui </w:t>
      </w:r>
      <w:proofErr w:type="spellStart"/>
      <w:r>
        <w:t>url</w:t>
      </w:r>
      <w:proofErr w:type="spellEnd"/>
      <w:r>
        <w:t xml:space="preserve"> è il seguente</w:t>
      </w:r>
    </w:p>
    <w:p w:rsidR="006171FB" w:rsidRDefault="006171FB" w:rsidP="006171FB">
      <w:pPr>
        <w:ind w:firstLine="0"/>
      </w:pPr>
    </w:p>
    <w:p w:rsidR="006171FB" w:rsidRDefault="006171FB" w:rsidP="006171FB">
      <w:pPr>
        <w:ind w:firstLine="0"/>
      </w:pPr>
      <w:r>
        <w:t>https://sites.google.com/site/ingsw1aa2011</w:t>
      </w:r>
    </w:p>
    <w:p w:rsidR="006171FB" w:rsidRDefault="006171FB" w:rsidP="006171FB">
      <w:pPr>
        <w:ind w:firstLine="0"/>
      </w:pPr>
    </w:p>
    <w:p w:rsidR="006171FB" w:rsidRDefault="006171FB" w:rsidP="006171FB">
      <w:pPr>
        <w:ind w:firstLine="0"/>
      </w:pPr>
      <w:r>
        <w:t>Si noti che l’accesso al sito è possibile solo previa iscrizione al gruppo:</w:t>
      </w:r>
    </w:p>
    <w:p w:rsidR="006171FB" w:rsidRDefault="006171FB" w:rsidP="006171FB">
      <w:pPr>
        <w:ind w:firstLine="0"/>
      </w:pPr>
    </w:p>
    <w:p w:rsidR="006171FB" w:rsidRDefault="00CD5728" w:rsidP="006171FB">
      <w:pPr>
        <w:ind w:firstLine="0"/>
      </w:pPr>
      <w:hyperlink r:id="rId11" w:history="1">
        <w:r w:rsidR="006171FB">
          <w:rPr>
            <w:rStyle w:val="Collegamentoipertestuale"/>
          </w:rPr>
          <w:t>https://groups.google.com/group/unina-ing-sw-i-2011-12</w:t>
        </w:r>
      </w:hyperlink>
    </w:p>
    <w:p w:rsidR="006171FB" w:rsidRDefault="006171FB" w:rsidP="006171FB">
      <w:pPr>
        <w:ind w:firstLine="0"/>
      </w:pPr>
    </w:p>
    <w:p w:rsidR="006171FB" w:rsidRDefault="006171FB" w:rsidP="006171FB">
      <w:pPr>
        <w:ind w:firstLine="0"/>
      </w:pPr>
    </w:p>
    <w:p w:rsidR="006171FB" w:rsidRDefault="006171FB" w:rsidP="006171FB">
      <w:pPr>
        <w:ind w:firstLine="0"/>
      </w:pPr>
      <w:r>
        <w:t xml:space="preserve">Nelle riunioni si richiede, ove possibile, l’utilizzo di modelli formali per la comunicazione. </w:t>
      </w:r>
    </w:p>
    <w:p w:rsidR="006171FB" w:rsidRPr="006171FB" w:rsidRDefault="006171FB" w:rsidP="006171FB"/>
    <w:p w:rsidR="0042312E" w:rsidRDefault="0042312E">
      <w:pPr>
        <w:widowControl/>
        <w:suppressAutoHyphens w:val="0"/>
        <w:spacing w:after="200" w:line="276" w:lineRule="auto"/>
        <w:ind w:firstLine="0"/>
        <w:jc w:val="left"/>
        <w:rPr>
          <w:rFonts w:eastAsiaTheme="majorEastAsia" w:cstheme="majorBidi"/>
          <w:b/>
          <w:bCs/>
          <w:smallCaps/>
          <w:sz w:val="32"/>
          <w:szCs w:val="28"/>
        </w:rPr>
      </w:pPr>
      <w:r>
        <w:br w:type="page"/>
      </w:r>
    </w:p>
    <w:p w:rsidR="006171FB" w:rsidRDefault="006171FB" w:rsidP="006171FB">
      <w:pPr>
        <w:pStyle w:val="Titolo1"/>
      </w:pPr>
      <w:bookmarkStart w:id="11" w:name="_Toc317715208"/>
      <w:r>
        <w:lastRenderedPageBreak/>
        <w:t>Modalità di controllo</w:t>
      </w:r>
      <w:bookmarkEnd w:id="11"/>
    </w:p>
    <w:p w:rsidR="006171FB" w:rsidRDefault="006171FB" w:rsidP="006171FB"/>
    <w:p w:rsidR="006171FB" w:rsidRDefault="006171FB" w:rsidP="006171FB">
      <w:pPr>
        <w:ind w:firstLine="0"/>
      </w:pPr>
      <w:r>
        <w:t>Il controllo della qualità del lavoro svolto verrà effettuato in corrispondenza delle delivery. Il Committente valuterà la completezza ed i contenuti del risultato raggiunto nonché il superamento delle delivery di riferimento, attraverso feed-back diretti.</w:t>
      </w:r>
    </w:p>
    <w:p w:rsidR="006171FB" w:rsidRPr="006171FB" w:rsidRDefault="006171FB" w:rsidP="006171FB"/>
    <w:p w:rsidR="0042312E" w:rsidRDefault="0042312E">
      <w:pPr>
        <w:widowControl/>
        <w:suppressAutoHyphens w:val="0"/>
        <w:spacing w:after="200" w:line="276" w:lineRule="auto"/>
        <w:ind w:firstLine="0"/>
        <w:jc w:val="left"/>
        <w:rPr>
          <w:rFonts w:eastAsiaTheme="majorEastAsia" w:cstheme="majorBidi"/>
          <w:b/>
          <w:bCs/>
          <w:smallCaps/>
          <w:sz w:val="32"/>
          <w:szCs w:val="28"/>
        </w:rPr>
      </w:pPr>
      <w:r>
        <w:br w:type="page"/>
      </w:r>
    </w:p>
    <w:p w:rsidR="003074E2" w:rsidRPr="003074E2" w:rsidRDefault="006171FB" w:rsidP="000E6349">
      <w:pPr>
        <w:pStyle w:val="Titolo1"/>
      </w:pPr>
      <w:bookmarkStart w:id="12" w:name="_Toc317715209"/>
      <w:r>
        <w:lastRenderedPageBreak/>
        <w:t>Documento dei requisiti software</w:t>
      </w:r>
      <w:bookmarkEnd w:id="12"/>
    </w:p>
    <w:p w:rsidR="0094218D" w:rsidRPr="00E2463E" w:rsidRDefault="0094218D" w:rsidP="0042312E">
      <w:pPr>
        <w:pStyle w:val="Titolo2"/>
        <w:rPr>
          <w:rFonts w:cs="Times New Roman"/>
        </w:rPr>
      </w:pPr>
      <w:bookmarkStart w:id="13" w:name="_Toc317715210"/>
      <w:r w:rsidRPr="00E2463E">
        <w:rPr>
          <w:rFonts w:cs="Times New Roman"/>
        </w:rPr>
        <w:t>PREFAZIONE</w:t>
      </w:r>
      <w:bookmarkEnd w:id="13"/>
    </w:p>
    <w:p w:rsidR="0094218D" w:rsidRDefault="008552A8" w:rsidP="008552A8">
      <w:pPr>
        <w:ind w:firstLine="0"/>
        <w:rPr>
          <w:color w:val="000000"/>
        </w:rPr>
      </w:pPr>
      <w:r w:rsidRPr="00E2463E">
        <w:rPr>
          <w:color w:val="000000"/>
        </w:rPr>
        <w:t>In questa sezione del documento saranno descritte le fasi di raccolta ed analisi dei requisiti per l’applicazione “Risiko! 2012”. Tutti i termini propri del dominio saranno inserite nella sezione “Glossario” di questo capitolo.</w:t>
      </w:r>
    </w:p>
    <w:p w:rsidR="002B3E6B" w:rsidRPr="00E2463E" w:rsidRDefault="002B3E6B" w:rsidP="008552A8">
      <w:pPr>
        <w:ind w:firstLine="0"/>
      </w:pPr>
    </w:p>
    <w:p w:rsidR="008552A8" w:rsidRPr="00E2463E" w:rsidRDefault="008552A8" w:rsidP="0042312E">
      <w:pPr>
        <w:pStyle w:val="Titolo2"/>
        <w:rPr>
          <w:rFonts w:cs="Times New Roman"/>
        </w:rPr>
      </w:pPr>
      <w:bookmarkStart w:id="14" w:name="_Toc317715211"/>
      <w:r w:rsidRPr="00E2463E">
        <w:rPr>
          <w:rFonts w:cs="Times New Roman"/>
        </w:rPr>
        <w:t>MODELLO FUNZIONALE</w:t>
      </w:r>
      <w:bookmarkEnd w:id="14"/>
    </w:p>
    <w:p w:rsidR="008552A8" w:rsidRPr="00E2463E" w:rsidRDefault="008552A8" w:rsidP="008552A8">
      <w:pPr>
        <w:pStyle w:val="Titolo3"/>
        <w:rPr>
          <w:rFonts w:cs="Times New Roman"/>
        </w:rPr>
      </w:pPr>
      <w:bookmarkStart w:id="15" w:name="_Toc317715212"/>
      <w:r w:rsidRPr="00E2463E">
        <w:rPr>
          <w:rFonts w:cs="Times New Roman"/>
        </w:rPr>
        <w:t>Colloqui col committente</w:t>
      </w:r>
      <w:bookmarkEnd w:id="15"/>
    </w:p>
    <w:p w:rsidR="008552A8" w:rsidRDefault="008552A8" w:rsidP="00E2463E">
      <w:pPr>
        <w:widowControl/>
        <w:suppressAutoHyphens w:val="0"/>
        <w:ind w:firstLine="0"/>
        <w:rPr>
          <w:color w:val="000000"/>
          <w:lang w:eastAsia="it-IT"/>
        </w:rPr>
      </w:pPr>
      <w:r w:rsidRPr="00E2463E">
        <w:rPr>
          <w:color w:val="000000"/>
          <w:lang w:eastAsia="it-IT"/>
        </w:rPr>
        <w:t>Nei colloqui col committente sono stati chiariti quei punti che risultavano ambigui alla lettura delle specifiche e i requisiti, funzionali e non funzionali, necessari per lo sviluppo successivo dell’applicazione. In particolare, nel primo incontro, abbiamo chiarito i seguenti punti:</w:t>
      </w:r>
    </w:p>
    <w:p w:rsidR="00E2463E" w:rsidRPr="00E2463E" w:rsidRDefault="00E2463E" w:rsidP="00E2463E">
      <w:pPr>
        <w:widowControl/>
        <w:suppressAutoHyphens w:val="0"/>
        <w:ind w:firstLine="0"/>
        <w:rPr>
          <w:color w:val="000000"/>
          <w:lang w:eastAsia="it-IT"/>
        </w:rPr>
      </w:pPr>
    </w:p>
    <w:p w:rsidR="00E2463E" w:rsidRPr="00E2463E" w:rsidRDefault="008552A8" w:rsidP="00C94200">
      <w:pPr>
        <w:pStyle w:val="Paragrafoelenco"/>
        <w:widowControl/>
        <w:numPr>
          <w:ilvl w:val="0"/>
          <w:numId w:val="7"/>
        </w:numPr>
        <w:suppressAutoHyphens w:val="0"/>
        <w:rPr>
          <w:b/>
          <w:color w:val="000000"/>
          <w:lang w:eastAsia="it-IT"/>
        </w:rPr>
      </w:pPr>
      <w:r w:rsidRPr="00E2463E">
        <w:rPr>
          <w:b/>
          <w:color w:val="000000"/>
          <w:lang w:eastAsia="it-IT"/>
        </w:rPr>
        <w:t>Abbandono partita</w:t>
      </w:r>
    </w:p>
    <w:p w:rsidR="00E2463E" w:rsidRDefault="008552A8" w:rsidP="00E2463E">
      <w:pPr>
        <w:widowControl/>
        <w:suppressAutoHyphens w:val="0"/>
        <w:ind w:left="708" w:firstLine="0"/>
        <w:rPr>
          <w:lang w:eastAsia="it-IT"/>
        </w:rPr>
      </w:pPr>
      <w:r w:rsidRPr="00E2463E">
        <w:rPr>
          <w:color w:val="000000"/>
          <w:lang w:eastAsia="it-IT"/>
        </w:rPr>
        <w:t>Dato che questa funzionalità non è presente nel gioco da tavola, si è chiesto come si dovrebbe comportare il sistema in questa evenienza.</w:t>
      </w:r>
      <w:r w:rsidR="00E2463E">
        <w:rPr>
          <w:lang w:eastAsia="it-IT"/>
        </w:rPr>
        <w:t xml:space="preserve"> </w:t>
      </w:r>
    </w:p>
    <w:p w:rsidR="00E2463E" w:rsidRDefault="008552A8" w:rsidP="00E2463E">
      <w:pPr>
        <w:widowControl/>
        <w:suppressAutoHyphens w:val="0"/>
        <w:ind w:left="708" w:firstLine="0"/>
        <w:rPr>
          <w:color w:val="000000"/>
          <w:lang w:eastAsia="it-IT"/>
        </w:rPr>
      </w:pPr>
      <w:r w:rsidRPr="00E2463E">
        <w:rPr>
          <w:color w:val="000000"/>
          <w:lang w:eastAsia="it-IT"/>
        </w:rPr>
        <w:t>Il committente ha risposto che la cosa più facile da fare sarebbe terminare la partita per tutti i giocatori. Tale abbandono avrebbe effetto solo su chi lascia la partita (in termini di partite perse) mentre lascerebbe inalterato i</w:t>
      </w:r>
      <w:r w:rsidR="00E2463E">
        <w:rPr>
          <w:color w:val="000000"/>
          <w:lang w:eastAsia="it-IT"/>
        </w:rPr>
        <w:t xml:space="preserve">l ranking degli altri giocatori. </w:t>
      </w:r>
    </w:p>
    <w:p w:rsidR="008552A8" w:rsidRDefault="008552A8" w:rsidP="00E2463E">
      <w:pPr>
        <w:widowControl/>
        <w:suppressAutoHyphens w:val="0"/>
        <w:ind w:left="708" w:firstLine="0"/>
        <w:rPr>
          <w:i/>
          <w:iCs/>
          <w:color w:val="000000"/>
          <w:lang w:eastAsia="it-IT"/>
        </w:rPr>
      </w:pPr>
      <w:r w:rsidRPr="00E2463E">
        <w:rPr>
          <w:color w:val="000000"/>
          <w:lang w:eastAsia="it-IT"/>
        </w:rPr>
        <w:t xml:space="preserve">Nonostante questo, il committente ha tenuto a specificare che questo è un comportamento drastico e che quindi sarebbe preferibile prevedere una </w:t>
      </w:r>
      <w:proofErr w:type="spellStart"/>
      <w:r w:rsidRPr="00E2463E">
        <w:rPr>
          <w:color w:val="000000"/>
          <w:lang w:eastAsia="it-IT"/>
        </w:rPr>
        <w:t>modularizzazione</w:t>
      </w:r>
      <w:proofErr w:type="spellEnd"/>
      <w:r w:rsidRPr="00E2463E">
        <w:rPr>
          <w:color w:val="000000"/>
          <w:lang w:eastAsia="it-IT"/>
        </w:rPr>
        <w:t xml:space="preserve"> di questo comportamento all'interno del sistema, magari utilizzando un opportuno </w:t>
      </w:r>
      <w:r w:rsidRPr="00E2463E">
        <w:rPr>
          <w:i/>
          <w:iCs/>
          <w:color w:val="000000"/>
          <w:lang w:eastAsia="it-IT"/>
        </w:rPr>
        <w:t>design pattern.</w:t>
      </w:r>
    </w:p>
    <w:p w:rsidR="00E2463E" w:rsidRPr="00E2463E" w:rsidRDefault="00E2463E" w:rsidP="00E2463E">
      <w:pPr>
        <w:widowControl/>
        <w:suppressAutoHyphens w:val="0"/>
        <w:ind w:left="708" w:firstLine="0"/>
        <w:rPr>
          <w:lang w:eastAsia="it-IT"/>
        </w:rPr>
      </w:pPr>
    </w:p>
    <w:p w:rsidR="00E2463E" w:rsidRPr="00E2463E" w:rsidRDefault="008552A8" w:rsidP="00C94200">
      <w:pPr>
        <w:pStyle w:val="Paragrafoelenco"/>
        <w:widowControl/>
        <w:numPr>
          <w:ilvl w:val="0"/>
          <w:numId w:val="7"/>
        </w:numPr>
        <w:suppressAutoHyphens w:val="0"/>
        <w:rPr>
          <w:b/>
          <w:color w:val="000000"/>
          <w:lang w:eastAsia="it-IT"/>
        </w:rPr>
      </w:pPr>
      <w:r w:rsidRPr="00E2463E">
        <w:rPr>
          <w:b/>
          <w:color w:val="000000"/>
          <w:lang w:eastAsia="it-IT"/>
        </w:rPr>
        <w:t>Tempo limite giocata</w:t>
      </w:r>
    </w:p>
    <w:p w:rsidR="00E2463E" w:rsidRDefault="008552A8" w:rsidP="00E2463E">
      <w:pPr>
        <w:widowControl/>
        <w:suppressAutoHyphens w:val="0"/>
        <w:ind w:left="708" w:firstLine="0"/>
        <w:rPr>
          <w:color w:val="000000"/>
          <w:lang w:eastAsia="it-IT"/>
        </w:rPr>
      </w:pPr>
      <w:r w:rsidRPr="00E2463E">
        <w:rPr>
          <w:color w:val="000000"/>
          <w:lang w:eastAsia="it-IT"/>
        </w:rPr>
        <w:t>Ogni giocata (sia nella partita in differita che nella partita online) deve avere un tempo limite. Tale limite viene deciso dal proprietario della partita all'atto della creazione. Alla scadenza si considera come se il giocatore avesse abbandonato. Il tempo limite può essere anche 0.</w:t>
      </w:r>
    </w:p>
    <w:p w:rsidR="008552A8" w:rsidRDefault="008552A8" w:rsidP="00E2463E">
      <w:pPr>
        <w:widowControl/>
        <w:suppressAutoHyphens w:val="0"/>
        <w:ind w:left="708" w:firstLine="0"/>
        <w:rPr>
          <w:i/>
          <w:iCs/>
          <w:color w:val="000000"/>
          <w:lang w:eastAsia="it-IT"/>
        </w:rPr>
      </w:pPr>
      <w:r w:rsidRPr="00E2463E">
        <w:rPr>
          <w:lang w:eastAsia="it-IT"/>
        </w:rPr>
        <w:br/>
      </w:r>
      <w:r w:rsidRPr="00E2463E">
        <w:rPr>
          <w:color w:val="000000"/>
          <w:lang w:eastAsia="it-IT"/>
        </w:rPr>
        <w:t>Es.</w:t>
      </w:r>
      <w:r w:rsidR="00E2463E">
        <w:rPr>
          <w:color w:val="000000"/>
          <w:lang w:eastAsia="it-IT"/>
        </w:rPr>
        <w:t xml:space="preserve"> </w:t>
      </w:r>
      <w:r w:rsidRPr="00E2463E">
        <w:rPr>
          <w:i/>
          <w:iCs/>
          <w:color w:val="000000"/>
          <w:lang w:eastAsia="it-IT"/>
        </w:rPr>
        <w:t>Una partita in differita può avere un tempo limite di risposta pari ad 1 giorno, mentre una partita online può averlo di 5 minuti.</w:t>
      </w:r>
    </w:p>
    <w:p w:rsidR="00E2463E" w:rsidRPr="00E2463E" w:rsidRDefault="00E2463E" w:rsidP="00E2463E">
      <w:pPr>
        <w:widowControl/>
        <w:suppressAutoHyphens w:val="0"/>
        <w:ind w:left="708" w:firstLine="0"/>
        <w:rPr>
          <w:b/>
          <w:color w:val="000000"/>
          <w:lang w:eastAsia="it-IT"/>
        </w:rPr>
      </w:pPr>
    </w:p>
    <w:p w:rsidR="00E2463E" w:rsidRPr="00E2463E" w:rsidRDefault="008552A8" w:rsidP="00C94200">
      <w:pPr>
        <w:pStyle w:val="Paragrafoelenco"/>
        <w:widowControl/>
        <w:numPr>
          <w:ilvl w:val="0"/>
          <w:numId w:val="7"/>
        </w:numPr>
        <w:suppressAutoHyphens w:val="0"/>
        <w:rPr>
          <w:b/>
          <w:color w:val="000000"/>
          <w:lang w:eastAsia="it-IT"/>
        </w:rPr>
      </w:pPr>
      <w:r w:rsidRPr="00E2463E">
        <w:rPr>
          <w:b/>
          <w:color w:val="000000"/>
          <w:lang w:eastAsia="it-IT"/>
        </w:rPr>
        <w:t>Difesa automatica</w:t>
      </w:r>
    </w:p>
    <w:p w:rsidR="008552A8" w:rsidRDefault="008552A8" w:rsidP="00E2463E">
      <w:pPr>
        <w:widowControl/>
        <w:suppressAutoHyphens w:val="0"/>
        <w:ind w:left="708" w:firstLine="0"/>
        <w:rPr>
          <w:color w:val="000000"/>
          <w:lang w:eastAsia="it-IT"/>
        </w:rPr>
      </w:pPr>
      <w:r w:rsidRPr="00E2463E">
        <w:rPr>
          <w:color w:val="000000"/>
          <w:lang w:eastAsia="it-IT"/>
        </w:rPr>
        <w:t>In seguito ad una ricerca su concorrenti esistenti, si è notato che tutti possedevano la funzionalità di “difesa automatica” (lancio dei dadi di difesa senza interazione del giocatore). E’ stato proposto l'inserimento di tale funzionalità in Risiko2012, ma è stata negata. Il motivo è che la scelta del numero dei dadi nella fase di difesa è considerato un punto importante nella strategia del singolo giocatore.</w:t>
      </w:r>
    </w:p>
    <w:p w:rsidR="00E2463E" w:rsidRPr="00E2463E" w:rsidRDefault="00E2463E" w:rsidP="00E2463E">
      <w:pPr>
        <w:widowControl/>
        <w:suppressAutoHyphens w:val="0"/>
        <w:ind w:left="708" w:firstLine="0"/>
        <w:rPr>
          <w:lang w:eastAsia="it-IT"/>
        </w:rPr>
      </w:pPr>
    </w:p>
    <w:p w:rsidR="00E2463E" w:rsidRPr="00E2463E" w:rsidRDefault="008552A8" w:rsidP="00C94200">
      <w:pPr>
        <w:pStyle w:val="Paragrafoelenco"/>
        <w:widowControl/>
        <w:numPr>
          <w:ilvl w:val="0"/>
          <w:numId w:val="7"/>
        </w:numPr>
        <w:suppressAutoHyphens w:val="0"/>
        <w:rPr>
          <w:b/>
          <w:color w:val="000000"/>
          <w:lang w:eastAsia="it-IT"/>
        </w:rPr>
      </w:pPr>
      <w:r w:rsidRPr="00E2463E">
        <w:rPr>
          <w:b/>
          <w:color w:val="000000"/>
          <w:lang w:eastAsia="it-IT"/>
        </w:rPr>
        <w:t>Amministratore del sistema</w:t>
      </w:r>
    </w:p>
    <w:p w:rsidR="008552A8" w:rsidRDefault="008552A8" w:rsidP="00E2463E">
      <w:pPr>
        <w:widowControl/>
        <w:suppressAutoHyphens w:val="0"/>
        <w:ind w:left="708" w:firstLine="0"/>
        <w:rPr>
          <w:color w:val="000000"/>
          <w:lang w:eastAsia="it-IT"/>
        </w:rPr>
      </w:pPr>
      <w:r w:rsidRPr="00E2463E">
        <w:rPr>
          <w:color w:val="000000"/>
          <w:lang w:eastAsia="it-IT"/>
        </w:rPr>
        <w:t>Dalla lettura delle specifiche non risultava presente un utente che potesse amministrare il sistema. Abbiamo chiesto di introdurlo e il committente ha detto che sta a noi deciderlo.</w:t>
      </w:r>
    </w:p>
    <w:p w:rsidR="00E2463E" w:rsidRDefault="00E2463E" w:rsidP="00E2463E">
      <w:pPr>
        <w:widowControl/>
        <w:suppressAutoHyphens w:val="0"/>
        <w:ind w:firstLine="0"/>
        <w:rPr>
          <w:b/>
          <w:color w:val="000000"/>
          <w:lang w:eastAsia="it-IT"/>
        </w:rPr>
      </w:pPr>
    </w:p>
    <w:p w:rsidR="00E2463E" w:rsidRPr="00E2463E" w:rsidRDefault="008552A8" w:rsidP="00C94200">
      <w:pPr>
        <w:pStyle w:val="Paragrafoelenco"/>
        <w:widowControl/>
        <w:numPr>
          <w:ilvl w:val="0"/>
          <w:numId w:val="7"/>
        </w:numPr>
        <w:suppressAutoHyphens w:val="0"/>
        <w:rPr>
          <w:b/>
          <w:color w:val="000000"/>
          <w:lang w:eastAsia="it-IT"/>
        </w:rPr>
      </w:pPr>
      <w:r w:rsidRPr="00E2463E">
        <w:rPr>
          <w:b/>
          <w:color w:val="000000"/>
          <w:lang w:eastAsia="it-IT"/>
        </w:rPr>
        <w:t>Sistema di registrazione e autenticazione</w:t>
      </w:r>
    </w:p>
    <w:p w:rsidR="00E2463E" w:rsidRDefault="008552A8" w:rsidP="00E2463E">
      <w:pPr>
        <w:widowControl/>
        <w:suppressAutoHyphens w:val="0"/>
        <w:ind w:left="708" w:firstLine="12"/>
        <w:rPr>
          <w:color w:val="000000"/>
          <w:lang w:eastAsia="it-IT"/>
        </w:rPr>
      </w:pPr>
      <w:r w:rsidRPr="00E2463E">
        <w:rPr>
          <w:color w:val="000000"/>
          <w:lang w:eastAsia="it-IT"/>
        </w:rPr>
        <w:t>Dalle specifiche si sottintendeva la presenza di un sistema di registrazione. Tale sistema deve essere modellato.</w:t>
      </w:r>
    </w:p>
    <w:p w:rsidR="00E2463E" w:rsidRDefault="00E2463E" w:rsidP="00E2463E">
      <w:pPr>
        <w:widowControl/>
        <w:suppressAutoHyphens w:val="0"/>
        <w:ind w:left="708" w:firstLine="12"/>
        <w:rPr>
          <w:color w:val="000000"/>
          <w:lang w:eastAsia="it-IT"/>
        </w:rPr>
      </w:pPr>
    </w:p>
    <w:p w:rsidR="00E2463E" w:rsidRPr="00E2463E" w:rsidRDefault="008552A8" w:rsidP="00C94200">
      <w:pPr>
        <w:pStyle w:val="Paragrafoelenco"/>
        <w:widowControl/>
        <w:numPr>
          <w:ilvl w:val="0"/>
          <w:numId w:val="7"/>
        </w:numPr>
        <w:suppressAutoHyphens w:val="0"/>
        <w:rPr>
          <w:b/>
          <w:color w:val="000000"/>
          <w:lang w:eastAsia="it-IT"/>
        </w:rPr>
      </w:pPr>
      <w:r w:rsidRPr="00E2463E">
        <w:rPr>
          <w:b/>
          <w:color w:val="000000"/>
          <w:lang w:eastAsia="it-IT"/>
        </w:rPr>
        <w:t>Messaggistica di gioco</w:t>
      </w:r>
    </w:p>
    <w:p w:rsidR="008552A8" w:rsidRDefault="00E2463E" w:rsidP="00E2463E">
      <w:pPr>
        <w:widowControl/>
        <w:suppressAutoHyphens w:val="0"/>
        <w:ind w:left="708" w:firstLine="12"/>
        <w:rPr>
          <w:i/>
          <w:iCs/>
          <w:color w:val="000000"/>
          <w:lang w:eastAsia="it-IT"/>
        </w:rPr>
      </w:pPr>
      <w:r>
        <w:rPr>
          <w:color w:val="000000"/>
          <w:lang w:eastAsia="it-IT"/>
        </w:rPr>
        <w:t>È</w:t>
      </w:r>
      <w:r w:rsidR="008552A8" w:rsidRPr="00E2463E">
        <w:rPr>
          <w:color w:val="000000"/>
          <w:lang w:eastAsia="it-IT"/>
        </w:rPr>
        <w:t xml:space="preserve"> stato proposto l'inserimento di un sistema di messaggistica in gioco, così da permettere ai giocatori di inviarsi messaggi durante una partita </w:t>
      </w:r>
      <w:r w:rsidR="008552A8" w:rsidRPr="00E2463E">
        <w:rPr>
          <w:i/>
          <w:iCs/>
          <w:color w:val="000000"/>
          <w:lang w:eastAsia="it-IT"/>
        </w:rPr>
        <w:t>(es. per organizzare alleanze, ecc.).</w:t>
      </w:r>
    </w:p>
    <w:p w:rsidR="00E2463E" w:rsidRDefault="00E2463E" w:rsidP="00E2463E">
      <w:pPr>
        <w:pStyle w:val="Paragrafoelenco"/>
        <w:widowControl/>
        <w:suppressAutoHyphens w:val="0"/>
        <w:ind w:firstLine="0"/>
        <w:rPr>
          <w:b/>
          <w:color w:val="000000"/>
          <w:lang w:eastAsia="it-IT"/>
        </w:rPr>
      </w:pPr>
    </w:p>
    <w:p w:rsidR="00E2463E" w:rsidRPr="00E2463E" w:rsidRDefault="00E2463E" w:rsidP="00C94200">
      <w:pPr>
        <w:pStyle w:val="Paragrafoelenco"/>
        <w:widowControl/>
        <w:numPr>
          <w:ilvl w:val="0"/>
          <w:numId w:val="7"/>
        </w:numPr>
        <w:suppressAutoHyphens w:val="0"/>
        <w:rPr>
          <w:b/>
          <w:color w:val="000000"/>
          <w:lang w:eastAsia="it-IT"/>
        </w:rPr>
      </w:pPr>
      <w:r>
        <w:rPr>
          <w:b/>
          <w:color w:val="000000"/>
          <w:lang w:eastAsia="it-IT"/>
        </w:rPr>
        <w:t>U</w:t>
      </w:r>
      <w:r w:rsidRPr="00E2463E">
        <w:rPr>
          <w:b/>
          <w:color w:val="000000"/>
          <w:lang w:eastAsia="it-IT"/>
        </w:rPr>
        <w:t>tenti osservatori</w:t>
      </w:r>
    </w:p>
    <w:p w:rsidR="008552A8" w:rsidRPr="00E2463E" w:rsidRDefault="00E2463E" w:rsidP="00E2463E">
      <w:pPr>
        <w:widowControl/>
        <w:suppressAutoHyphens w:val="0"/>
        <w:ind w:left="708" w:firstLine="12"/>
        <w:rPr>
          <w:b/>
          <w:color w:val="000000"/>
          <w:lang w:eastAsia="it-IT"/>
        </w:rPr>
      </w:pPr>
      <w:r>
        <w:rPr>
          <w:color w:val="000000"/>
          <w:lang w:eastAsia="it-IT"/>
        </w:rPr>
        <w:t>È</w:t>
      </w:r>
      <w:r w:rsidR="008552A8" w:rsidRPr="00E2463E">
        <w:rPr>
          <w:color w:val="000000"/>
          <w:lang w:eastAsia="it-IT"/>
        </w:rPr>
        <w:t xml:space="preserve"> stato proposto la possibilità per un utente di poter osservare una partita in corso. Il committente ha detto che è possibile inserirli.</w:t>
      </w:r>
    </w:p>
    <w:p w:rsidR="008552A8" w:rsidRPr="00E2463E" w:rsidRDefault="008552A8" w:rsidP="00E2463E">
      <w:pPr>
        <w:widowControl/>
        <w:suppressAutoHyphens w:val="0"/>
        <w:ind w:firstLine="0"/>
        <w:rPr>
          <w:lang w:eastAsia="it-IT"/>
        </w:rPr>
      </w:pPr>
    </w:p>
    <w:p w:rsidR="008552A8" w:rsidRDefault="008552A8" w:rsidP="00E2463E">
      <w:pPr>
        <w:widowControl/>
        <w:suppressAutoHyphens w:val="0"/>
        <w:ind w:firstLine="0"/>
        <w:rPr>
          <w:color w:val="000000"/>
          <w:lang w:eastAsia="it-IT"/>
        </w:rPr>
      </w:pPr>
      <w:r w:rsidRPr="00E2463E">
        <w:rPr>
          <w:lang w:eastAsia="it-IT"/>
        </w:rPr>
        <w:br/>
      </w:r>
      <w:r w:rsidRPr="00E2463E">
        <w:rPr>
          <w:color w:val="000000"/>
          <w:lang w:eastAsia="it-IT"/>
        </w:rPr>
        <w:t>Nel secondo incontro col committente, invece, si è discusso dei seguenti punti:</w:t>
      </w:r>
    </w:p>
    <w:p w:rsidR="00E2463E" w:rsidRPr="00E2463E" w:rsidRDefault="00E2463E" w:rsidP="00E2463E">
      <w:pPr>
        <w:widowControl/>
        <w:suppressAutoHyphens w:val="0"/>
        <w:ind w:firstLine="0"/>
        <w:rPr>
          <w:color w:val="000000"/>
          <w:lang w:eastAsia="it-IT"/>
        </w:rPr>
      </w:pPr>
    </w:p>
    <w:p w:rsidR="00E2463E" w:rsidRDefault="008552A8" w:rsidP="00C94200">
      <w:pPr>
        <w:pStyle w:val="Paragrafoelenco"/>
        <w:widowControl/>
        <w:numPr>
          <w:ilvl w:val="0"/>
          <w:numId w:val="7"/>
        </w:numPr>
        <w:suppressAutoHyphens w:val="0"/>
        <w:rPr>
          <w:b/>
          <w:color w:val="000000"/>
          <w:lang w:eastAsia="it-IT"/>
        </w:rPr>
      </w:pPr>
      <w:r w:rsidRPr="00E2463E">
        <w:rPr>
          <w:b/>
          <w:color w:val="000000"/>
          <w:lang w:eastAsia="it-IT"/>
        </w:rPr>
        <w:t>Informazioni Partecipanti</w:t>
      </w:r>
    </w:p>
    <w:p w:rsidR="008552A8" w:rsidRDefault="008552A8" w:rsidP="00E2463E">
      <w:pPr>
        <w:pStyle w:val="Paragrafoelenco"/>
        <w:widowControl/>
        <w:suppressAutoHyphens w:val="0"/>
        <w:ind w:firstLine="0"/>
        <w:rPr>
          <w:color w:val="000000"/>
          <w:lang w:eastAsia="it-IT"/>
        </w:rPr>
      </w:pPr>
      <w:r w:rsidRPr="00E2463E">
        <w:rPr>
          <w:color w:val="000000"/>
          <w:lang w:eastAsia="it-IT"/>
        </w:rPr>
        <w:t>Il committente ha precisato che vuole avere informazioni sugli altri avversari e che è più ragionevole non vedere il ranking generale, ma avere la possibilità di rendere sensibili i Partecipanti per poter raccogliere l’informazione.</w:t>
      </w:r>
    </w:p>
    <w:p w:rsidR="00E2463E" w:rsidRPr="00E2463E" w:rsidRDefault="00E2463E" w:rsidP="00E2463E">
      <w:pPr>
        <w:pStyle w:val="Paragrafoelenco"/>
        <w:widowControl/>
        <w:suppressAutoHyphens w:val="0"/>
        <w:ind w:firstLine="0"/>
        <w:rPr>
          <w:b/>
          <w:color w:val="000000"/>
          <w:lang w:eastAsia="it-IT"/>
        </w:rPr>
      </w:pPr>
    </w:p>
    <w:p w:rsidR="00E2463E" w:rsidRPr="00E2463E" w:rsidRDefault="008552A8" w:rsidP="00C94200">
      <w:pPr>
        <w:pStyle w:val="Paragrafoelenco"/>
        <w:widowControl/>
        <w:numPr>
          <w:ilvl w:val="0"/>
          <w:numId w:val="7"/>
        </w:numPr>
        <w:suppressAutoHyphens w:val="0"/>
        <w:rPr>
          <w:color w:val="000000"/>
          <w:lang w:eastAsia="it-IT"/>
        </w:rPr>
      </w:pPr>
      <w:r w:rsidRPr="00E2463E">
        <w:rPr>
          <w:b/>
          <w:color w:val="000000"/>
          <w:lang w:eastAsia="it-IT"/>
        </w:rPr>
        <w:t xml:space="preserve">Sezione </w:t>
      </w:r>
      <w:proofErr w:type="spellStart"/>
      <w:r w:rsidRPr="00E2463E">
        <w:rPr>
          <w:b/>
          <w:color w:val="000000"/>
          <w:lang w:eastAsia="it-IT"/>
        </w:rPr>
        <w:t>Breafing</w:t>
      </w:r>
      <w:proofErr w:type="spellEnd"/>
    </w:p>
    <w:p w:rsidR="00E2463E" w:rsidRDefault="008552A8" w:rsidP="00E2463E">
      <w:pPr>
        <w:widowControl/>
        <w:suppressAutoHyphens w:val="0"/>
        <w:ind w:left="720" w:firstLine="0"/>
        <w:rPr>
          <w:color w:val="000000"/>
          <w:lang w:eastAsia="it-IT"/>
        </w:rPr>
      </w:pPr>
      <w:r w:rsidRPr="00E2463E">
        <w:rPr>
          <w:color w:val="000000"/>
          <w:lang w:eastAsia="it-IT"/>
        </w:rPr>
        <w:t>Il Proprietario, dopo aver creato la Partita, dopo aver aspettato la connessione del partecipanti, decide che può iniziare la Partita.</w:t>
      </w:r>
    </w:p>
    <w:p w:rsidR="00E2463E" w:rsidRPr="00E2463E" w:rsidRDefault="00E2463E" w:rsidP="00E2463E">
      <w:pPr>
        <w:widowControl/>
        <w:suppressAutoHyphens w:val="0"/>
        <w:ind w:left="720" w:firstLine="0"/>
        <w:rPr>
          <w:color w:val="000000"/>
          <w:lang w:eastAsia="it-IT"/>
        </w:rPr>
      </w:pPr>
    </w:p>
    <w:p w:rsidR="00E2463E" w:rsidRDefault="008552A8" w:rsidP="00C94200">
      <w:pPr>
        <w:pStyle w:val="Paragrafoelenco"/>
        <w:widowControl/>
        <w:numPr>
          <w:ilvl w:val="0"/>
          <w:numId w:val="7"/>
        </w:numPr>
        <w:suppressAutoHyphens w:val="0"/>
        <w:rPr>
          <w:b/>
          <w:color w:val="000000"/>
          <w:lang w:eastAsia="it-IT"/>
        </w:rPr>
      </w:pPr>
      <w:r w:rsidRPr="00E2463E">
        <w:rPr>
          <w:b/>
          <w:color w:val="000000"/>
          <w:lang w:eastAsia="it-IT"/>
        </w:rPr>
        <w:t>Informazioni di Gioco</w:t>
      </w:r>
    </w:p>
    <w:p w:rsidR="00E2463E" w:rsidRDefault="008552A8" w:rsidP="00E2463E">
      <w:pPr>
        <w:pStyle w:val="Paragrafoelenco"/>
        <w:widowControl/>
        <w:suppressAutoHyphens w:val="0"/>
        <w:ind w:firstLine="0"/>
        <w:rPr>
          <w:color w:val="000000"/>
          <w:lang w:eastAsia="it-IT"/>
        </w:rPr>
      </w:pPr>
      <w:r w:rsidRPr="00E2463E">
        <w:rPr>
          <w:color w:val="000000"/>
          <w:lang w:eastAsia="it-IT"/>
        </w:rPr>
        <w:t>Il committente si è preoccupato di chiarire che bisogna distinguere la fase di inizializzazione da quella di posizionamento armate. Successivamente, sono state specificate le seguenti azioni:</w:t>
      </w:r>
    </w:p>
    <w:p w:rsidR="008552A8" w:rsidRPr="00E2463E" w:rsidRDefault="008552A8" w:rsidP="00C94200">
      <w:pPr>
        <w:pStyle w:val="Paragrafoelenco"/>
        <w:widowControl/>
        <w:numPr>
          <w:ilvl w:val="1"/>
          <w:numId w:val="7"/>
        </w:numPr>
        <w:suppressAutoHyphens w:val="0"/>
        <w:rPr>
          <w:b/>
          <w:color w:val="000000"/>
          <w:lang w:eastAsia="it-IT"/>
        </w:rPr>
      </w:pPr>
      <w:r w:rsidRPr="00E2463E">
        <w:rPr>
          <w:color w:val="000000"/>
          <w:u w:val="single"/>
          <w:lang w:eastAsia="it-IT"/>
        </w:rPr>
        <w:t>Usare una carta</w:t>
      </w:r>
    </w:p>
    <w:p w:rsidR="008552A8" w:rsidRDefault="008552A8" w:rsidP="00E2463E">
      <w:pPr>
        <w:widowControl/>
        <w:suppressAutoHyphens w:val="0"/>
        <w:ind w:left="1416" w:firstLine="24"/>
        <w:rPr>
          <w:color w:val="000000"/>
          <w:lang w:eastAsia="it-IT"/>
        </w:rPr>
      </w:pPr>
      <w:r w:rsidRPr="00E2463E">
        <w:rPr>
          <w:color w:val="000000"/>
          <w:lang w:eastAsia="it-IT"/>
        </w:rPr>
        <w:t>Per poter giocare un tris o, più semplicemente, per vedere le carte in proprio possesso, il Giocatore deve premere sul pulsante “Carte” e scegliere quali giocare tra quelle che gli sono mostrate.</w:t>
      </w:r>
    </w:p>
    <w:p w:rsidR="00E2463E" w:rsidRPr="00E2463E" w:rsidRDefault="00E2463E" w:rsidP="00E2463E">
      <w:pPr>
        <w:widowControl/>
        <w:suppressAutoHyphens w:val="0"/>
        <w:ind w:left="1416" w:firstLine="24"/>
        <w:rPr>
          <w:lang w:eastAsia="it-IT"/>
        </w:rPr>
      </w:pPr>
    </w:p>
    <w:p w:rsidR="008552A8" w:rsidRPr="00E2463E" w:rsidRDefault="008552A8" w:rsidP="00C94200">
      <w:pPr>
        <w:pStyle w:val="Paragrafoelenco"/>
        <w:widowControl/>
        <w:numPr>
          <w:ilvl w:val="1"/>
          <w:numId w:val="7"/>
        </w:numPr>
        <w:suppressAutoHyphens w:val="0"/>
        <w:textAlignment w:val="baseline"/>
        <w:rPr>
          <w:color w:val="000000"/>
          <w:lang w:eastAsia="it-IT"/>
        </w:rPr>
      </w:pPr>
      <w:r w:rsidRPr="00E2463E">
        <w:rPr>
          <w:color w:val="000000"/>
          <w:u w:val="single"/>
          <w:lang w:eastAsia="it-IT"/>
        </w:rPr>
        <w:t>Attacco</w:t>
      </w:r>
    </w:p>
    <w:p w:rsidR="00E2463E" w:rsidRDefault="008552A8" w:rsidP="00E2463E">
      <w:pPr>
        <w:widowControl/>
        <w:suppressAutoHyphens w:val="0"/>
        <w:ind w:left="1416" w:firstLine="24"/>
        <w:rPr>
          <w:color w:val="000000"/>
          <w:lang w:eastAsia="it-IT"/>
        </w:rPr>
      </w:pPr>
      <w:r w:rsidRPr="00E2463E">
        <w:rPr>
          <w:color w:val="000000"/>
          <w:lang w:eastAsia="it-IT"/>
        </w:rPr>
        <w:t>Quando il giocatore seleziona il territorio dal quale far partire l’attacco e quello da attaccare, il sistema zooma su questi due.</w:t>
      </w:r>
    </w:p>
    <w:p w:rsidR="00E2463E" w:rsidRPr="00E2463E" w:rsidRDefault="00E2463E" w:rsidP="00E2463E">
      <w:pPr>
        <w:widowControl/>
        <w:suppressAutoHyphens w:val="0"/>
        <w:ind w:left="1416" w:firstLine="24"/>
        <w:rPr>
          <w:color w:val="000000"/>
          <w:lang w:eastAsia="it-IT"/>
        </w:rPr>
      </w:pPr>
    </w:p>
    <w:p w:rsidR="008552A8" w:rsidRPr="00E2463E" w:rsidRDefault="008552A8" w:rsidP="00C94200">
      <w:pPr>
        <w:pStyle w:val="Paragrafoelenco"/>
        <w:widowControl/>
        <w:numPr>
          <w:ilvl w:val="1"/>
          <w:numId w:val="7"/>
        </w:numPr>
        <w:suppressAutoHyphens w:val="0"/>
        <w:rPr>
          <w:lang w:eastAsia="it-IT"/>
        </w:rPr>
      </w:pPr>
      <w:r w:rsidRPr="00E2463E">
        <w:rPr>
          <w:color w:val="000000"/>
          <w:u w:val="single"/>
          <w:lang w:eastAsia="it-IT"/>
        </w:rPr>
        <w:t>Schermata di Combattimento</w:t>
      </w:r>
    </w:p>
    <w:p w:rsidR="008552A8" w:rsidRDefault="008552A8" w:rsidP="00E2463E">
      <w:pPr>
        <w:widowControl/>
        <w:suppressAutoHyphens w:val="0"/>
        <w:ind w:left="1416" w:firstLine="24"/>
        <w:rPr>
          <w:color w:val="000000"/>
          <w:lang w:eastAsia="it-IT"/>
        </w:rPr>
      </w:pPr>
      <w:r w:rsidRPr="00E2463E">
        <w:rPr>
          <w:color w:val="000000"/>
          <w:lang w:eastAsia="it-IT"/>
        </w:rPr>
        <w:t>Il committente ha precisato che in questo caso, dopo una fase di attacco, si potrebbe avere anche un congelamento della Partita che bisogna gestire e quindi porre attenzione a questo fatto.</w:t>
      </w:r>
    </w:p>
    <w:p w:rsidR="00E2463E" w:rsidRDefault="00E2463E" w:rsidP="00E2463E">
      <w:pPr>
        <w:widowControl/>
        <w:suppressAutoHyphens w:val="0"/>
        <w:ind w:firstLine="0"/>
        <w:textAlignment w:val="baseline"/>
        <w:rPr>
          <w:lang w:eastAsia="it-IT"/>
        </w:rPr>
      </w:pPr>
    </w:p>
    <w:p w:rsidR="008552A8" w:rsidRPr="00E2463E" w:rsidRDefault="008552A8" w:rsidP="00C94200">
      <w:pPr>
        <w:pStyle w:val="Paragrafoelenco"/>
        <w:widowControl/>
        <w:numPr>
          <w:ilvl w:val="1"/>
          <w:numId w:val="7"/>
        </w:numPr>
        <w:suppressAutoHyphens w:val="0"/>
        <w:textAlignment w:val="baseline"/>
        <w:rPr>
          <w:color w:val="000000"/>
          <w:lang w:eastAsia="it-IT"/>
        </w:rPr>
      </w:pPr>
      <w:r w:rsidRPr="00E2463E">
        <w:rPr>
          <w:color w:val="000000"/>
          <w:u w:val="single"/>
          <w:lang w:eastAsia="it-IT"/>
        </w:rPr>
        <w:t>Dadi di Attacco / Dadi di Difesa</w:t>
      </w:r>
    </w:p>
    <w:p w:rsidR="008552A8" w:rsidRPr="00E2463E" w:rsidRDefault="008552A8" w:rsidP="00E2463E">
      <w:pPr>
        <w:widowControl/>
        <w:suppressAutoHyphens w:val="0"/>
        <w:ind w:left="1416" w:firstLine="24"/>
        <w:rPr>
          <w:lang w:eastAsia="it-IT"/>
        </w:rPr>
      </w:pPr>
      <w:r w:rsidRPr="00E2463E">
        <w:rPr>
          <w:color w:val="000000"/>
          <w:lang w:eastAsia="it-IT"/>
        </w:rPr>
        <w:t>Si è concordato che si possono assegnare 3 dadi ad ogni Giocatore del colore che gli è stato dato dal gioco, eliminando così: Dadi Rossi -&gt; Dadi di Attacco, Dadi Blu -&gt; Dadi di Difesa.</w:t>
      </w:r>
    </w:p>
    <w:p w:rsidR="008552A8" w:rsidRPr="00E2463E" w:rsidRDefault="008552A8" w:rsidP="00E2463E">
      <w:pPr>
        <w:widowControl/>
        <w:suppressAutoHyphens w:val="0"/>
        <w:ind w:firstLine="0"/>
        <w:rPr>
          <w:lang w:eastAsia="it-IT"/>
        </w:rPr>
      </w:pPr>
    </w:p>
    <w:p w:rsidR="00E2463E" w:rsidRPr="00E2463E" w:rsidRDefault="008552A8" w:rsidP="00C94200">
      <w:pPr>
        <w:pStyle w:val="Paragrafoelenco"/>
        <w:widowControl/>
        <w:numPr>
          <w:ilvl w:val="1"/>
          <w:numId w:val="7"/>
        </w:numPr>
        <w:suppressAutoHyphens w:val="0"/>
        <w:textAlignment w:val="baseline"/>
        <w:rPr>
          <w:color w:val="000000"/>
          <w:lang w:eastAsia="it-IT"/>
        </w:rPr>
      </w:pPr>
      <w:r w:rsidRPr="00E2463E">
        <w:rPr>
          <w:color w:val="000000"/>
          <w:u w:val="single"/>
          <w:lang w:eastAsia="it-IT"/>
        </w:rPr>
        <w:t>Salvataggio Partita</w:t>
      </w:r>
    </w:p>
    <w:p w:rsidR="008552A8" w:rsidRPr="00E2463E" w:rsidRDefault="008552A8" w:rsidP="00E2463E">
      <w:pPr>
        <w:pStyle w:val="Paragrafoelenco"/>
        <w:widowControl/>
        <w:suppressAutoHyphens w:val="0"/>
        <w:ind w:left="1440" w:firstLine="0"/>
        <w:textAlignment w:val="baseline"/>
        <w:rPr>
          <w:color w:val="000000"/>
          <w:lang w:eastAsia="it-IT"/>
        </w:rPr>
      </w:pPr>
      <w:r w:rsidRPr="00E2463E">
        <w:rPr>
          <w:color w:val="000000"/>
          <w:lang w:eastAsia="it-IT"/>
        </w:rPr>
        <w:t>Nelle specifiche c’è scritto che il Salvataggio della Partita avviene nel momento in cui il Proprietario esce dalla Partita (si disconnette). Mentre, parlandone col committente si è deciso che</w:t>
      </w:r>
    </w:p>
    <w:p w:rsidR="008552A8" w:rsidRPr="002B3E6B" w:rsidRDefault="008552A8" w:rsidP="00C94200">
      <w:pPr>
        <w:pStyle w:val="Paragrafoelenco"/>
        <w:widowControl/>
        <w:numPr>
          <w:ilvl w:val="2"/>
          <w:numId w:val="7"/>
        </w:numPr>
        <w:suppressAutoHyphens w:val="0"/>
        <w:textAlignment w:val="baseline"/>
        <w:rPr>
          <w:color w:val="000000"/>
          <w:lang w:eastAsia="it-IT"/>
        </w:rPr>
      </w:pPr>
      <w:r w:rsidRPr="002B3E6B">
        <w:rPr>
          <w:color w:val="000000"/>
          <w:lang w:eastAsia="it-IT"/>
        </w:rPr>
        <w:lastRenderedPageBreak/>
        <w:t xml:space="preserve">In una Partita Online, il salvataggio avviene quando decide di salvare (azione volontaria), e     non quando il Giocatore si disconnette.    </w:t>
      </w:r>
    </w:p>
    <w:p w:rsidR="002B3E6B" w:rsidRDefault="008552A8" w:rsidP="00C94200">
      <w:pPr>
        <w:pStyle w:val="Paragrafoelenco"/>
        <w:widowControl/>
        <w:numPr>
          <w:ilvl w:val="2"/>
          <w:numId w:val="7"/>
        </w:numPr>
        <w:suppressAutoHyphens w:val="0"/>
        <w:textAlignment w:val="baseline"/>
        <w:rPr>
          <w:color w:val="000000"/>
          <w:lang w:eastAsia="it-IT"/>
        </w:rPr>
      </w:pPr>
      <w:r w:rsidRPr="002B3E6B">
        <w:rPr>
          <w:color w:val="000000"/>
          <w:lang w:eastAsia="it-IT"/>
        </w:rPr>
        <w:t>In una Partita in Differita, il salvataggio avviene quando la Partita non può avanzare perch</w:t>
      </w:r>
      <w:r w:rsidR="00276B80">
        <w:rPr>
          <w:color w:val="000000"/>
          <w:lang w:eastAsia="it-IT"/>
        </w:rPr>
        <w:t>é</w:t>
      </w:r>
      <w:r w:rsidRPr="002B3E6B">
        <w:rPr>
          <w:color w:val="000000"/>
          <w:lang w:eastAsia="it-IT"/>
        </w:rPr>
        <w:t xml:space="preserve">  manca il diretto interessato. Per esempio, potrebbe verificarsi una di</w:t>
      </w:r>
      <w:r w:rsidR="00E2463E" w:rsidRPr="002B3E6B">
        <w:rPr>
          <w:color w:val="000000"/>
          <w:lang w:eastAsia="it-IT"/>
        </w:rPr>
        <w:t xml:space="preserve"> queste due situazioni:</w:t>
      </w:r>
    </w:p>
    <w:p w:rsidR="002B3E6B" w:rsidRDefault="008552A8" w:rsidP="00C94200">
      <w:pPr>
        <w:pStyle w:val="Paragrafoelenco"/>
        <w:widowControl/>
        <w:numPr>
          <w:ilvl w:val="3"/>
          <w:numId w:val="7"/>
        </w:numPr>
        <w:suppressAutoHyphens w:val="0"/>
        <w:textAlignment w:val="baseline"/>
        <w:rPr>
          <w:color w:val="000000"/>
          <w:lang w:eastAsia="it-IT"/>
        </w:rPr>
      </w:pPr>
      <w:r w:rsidRPr="002B3E6B">
        <w:rPr>
          <w:color w:val="000000"/>
          <w:lang w:eastAsia="it-IT"/>
        </w:rPr>
        <w:t xml:space="preserve">Viene attaccato un territorio ma il difensore non c’è;        </w:t>
      </w:r>
    </w:p>
    <w:p w:rsidR="00E2463E" w:rsidRPr="002B3E6B" w:rsidRDefault="00E2463E" w:rsidP="00C94200">
      <w:pPr>
        <w:pStyle w:val="Paragrafoelenco"/>
        <w:widowControl/>
        <w:numPr>
          <w:ilvl w:val="3"/>
          <w:numId w:val="7"/>
        </w:numPr>
        <w:suppressAutoHyphens w:val="0"/>
        <w:textAlignment w:val="baseline"/>
        <w:rPr>
          <w:color w:val="000000"/>
          <w:lang w:eastAsia="it-IT"/>
        </w:rPr>
      </w:pPr>
      <w:r w:rsidRPr="002B3E6B">
        <w:rPr>
          <w:color w:val="000000"/>
          <w:lang w:eastAsia="it-IT"/>
        </w:rPr>
        <w:t>È</w:t>
      </w:r>
      <w:r w:rsidR="008552A8" w:rsidRPr="002B3E6B">
        <w:rPr>
          <w:color w:val="000000"/>
          <w:lang w:eastAsia="it-IT"/>
        </w:rPr>
        <w:t xml:space="preserve"> il turno di un Giocatore che però non è connesso.</w:t>
      </w:r>
    </w:p>
    <w:p w:rsidR="002B3E6B" w:rsidRDefault="008552A8" w:rsidP="004C2749">
      <w:pPr>
        <w:widowControl/>
        <w:suppressAutoHyphens w:val="0"/>
        <w:ind w:left="1416" w:firstLine="0"/>
        <w:textAlignment w:val="baseline"/>
        <w:rPr>
          <w:color w:val="000000"/>
          <w:lang w:eastAsia="it-IT"/>
        </w:rPr>
      </w:pPr>
      <w:r w:rsidRPr="00E2463E">
        <w:rPr>
          <w:lang w:eastAsia="it-IT"/>
        </w:rPr>
        <w:br/>
      </w:r>
      <w:r w:rsidRPr="00E2463E">
        <w:rPr>
          <w:color w:val="000000"/>
          <w:lang w:eastAsia="it-IT"/>
        </w:rPr>
        <w:t>Inoltre, è stato sottolineato che non ha senso salvare una Partita in Differita considerando il Timer, perché materialmente la Partita è sempre salvata.</w:t>
      </w:r>
    </w:p>
    <w:p w:rsidR="004C2749" w:rsidRDefault="004C2749" w:rsidP="002B3E6B">
      <w:pPr>
        <w:widowControl/>
        <w:suppressAutoHyphens w:val="0"/>
        <w:ind w:firstLine="0"/>
        <w:textAlignment w:val="baseline"/>
        <w:rPr>
          <w:color w:val="000000"/>
          <w:lang w:eastAsia="it-IT"/>
        </w:rPr>
      </w:pPr>
    </w:p>
    <w:p w:rsidR="002B3E6B" w:rsidRPr="002B3E6B" w:rsidRDefault="008552A8" w:rsidP="00C94200">
      <w:pPr>
        <w:pStyle w:val="Paragrafoelenco"/>
        <w:widowControl/>
        <w:numPr>
          <w:ilvl w:val="1"/>
          <w:numId w:val="7"/>
        </w:numPr>
        <w:suppressAutoHyphens w:val="0"/>
        <w:textAlignment w:val="baseline"/>
        <w:rPr>
          <w:color w:val="000000"/>
          <w:lang w:eastAsia="it-IT"/>
        </w:rPr>
      </w:pPr>
      <w:r w:rsidRPr="002B3E6B">
        <w:rPr>
          <w:color w:val="000000"/>
          <w:u w:val="single"/>
          <w:lang w:eastAsia="it-IT"/>
        </w:rPr>
        <w:t>Ripristino Partita</w:t>
      </w:r>
    </w:p>
    <w:p w:rsidR="008552A8" w:rsidRPr="002B3E6B" w:rsidRDefault="008552A8" w:rsidP="002B3E6B">
      <w:pPr>
        <w:pStyle w:val="Paragrafoelenco"/>
        <w:widowControl/>
        <w:suppressAutoHyphens w:val="0"/>
        <w:ind w:left="1440" w:firstLine="0"/>
        <w:textAlignment w:val="baseline"/>
        <w:rPr>
          <w:color w:val="000000"/>
          <w:lang w:eastAsia="it-IT"/>
        </w:rPr>
      </w:pPr>
      <w:r w:rsidRPr="002B3E6B">
        <w:rPr>
          <w:color w:val="000000"/>
          <w:lang w:eastAsia="it-IT"/>
        </w:rPr>
        <w:t>Nel Ripristinare una Partita si possono distinguere due casi:</w:t>
      </w:r>
    </w:p>
    <w:p w:rsidR="008552A8" w:rsidRDefault="008552A8" w:rsidP="00C94200">
      <w:pPr>
        <w:pStyle w:val="Paragrafoelenco"/>
        <w:widowControl/>
        <w:numPr>
          <w:ilvl w:val="0"/>
          <w:numId w:val="8"/>
        </w:numPr>
        <w:suppressAutoHyphens w:val="0"/>
        <w:textAlignment w:val="baseline"/>
        <w:rPr>
          <w:color w:val="000000"/>
          <w:lang w:eastAsia="it-IT"/>
        </w:rPr>
      </w:pPr>
      <w:r w:rsidRPr="002B3E6B">
        <w:rPr>
          <w:color w:val="000000"/>
          <w:lang w:eastAsia="it-IT"/>
        </w:rPr>
        <w:t>La Partita è Online: sono disponibili tutti i Giocatori per la Partita. In questo caso, il ripristino è attivato sempre dal Proprietario il quale seleziona dall’elenco delle partite salvate la partita che gli interessa, ripristinandola.</w:t>
      </w:r>
    </w:p>
    <w:p w:rsidR="008552A8" w:rsidRPr="002B3E6B" w:rsidRDefault="008552A8" w:rsidP="00C94200">
      <w:pPr>
        <w:pStyle w:val="Paragrafoelenco"/>
        <w:widowControl/>
        <w:numPr>
          <w:ilvl w:val="0"/>
          <w:numId w:val="8"/>
        </w:numPr>
        <w:suppressAutoHyphens w:val="0"/>
        <w:textAlignment w:val="baseline"/>
        <w:rPr>
          <w:color w:val="000000"/>
          <w:lang w:eastAsia="it-IT"/>
        </w:rPr>
      </w:pPr>
      <w:r w:rsidRPr="002B3E6B">
        <w:rPr>
          <w:color w:val="000000"/>
          <w:lang w:eastAsia="it-IT"/>
        </w:rPr>
        <w:t>La Partita è in Differita: in questo caso, il ripristino avviene in automatico quando il Giocatore si  ricollega ed è il suo turno o deve rispondere ad un attacco.</w:t>
      </w:r>
    </w:p>
    <w:p w:rsidR="00E2463E" w:rsidRPr="00E2463E" w:rsidRDefault="008552A8" w:rsidP="00E2463E">
      <w:pPr>
        <w:widowControl/>
        <w:suppressAutoHyphens w:val="0"/>
        <w:ind w:firstLine="0"/>
        <w:rPr>
          <w:color w:val="000000"/>
          <w:lang w:eastAsia="it-IT"/>
        </w:rPr>
      </w:pPr>
      <w:r w:rsidRPr="00E2463E">
        <w:rPr>
          <w:lang w:eastAsia="it-IT"/>
        </w:rPr>
        <w:br/>
      </w:r>
      <w:r w:rsidRPr="00E2463E">
        <w:rPr>
          <w:color w:val="000000"/>
          <w:lang w:eastAsia="it-IT"/>
        </w:rPr>
        <w:t>Inoltre, si è precisato che il Proprietario ha un elenco di Partite che può ripristinare ma se mancano i Giocatori, la partita non può riprendere. Si è perciò pensato di gestire quest’ultimo caso con l’invio di una mail a tutti i Giocatori assenti.</w:t>
      </w:r>
    </w:p>
    <w:p w:rsidR="002B3E6B" w:rsidRPr="002B3E6B" w:rsidRDefault="008552A8" w:rsidP="00E2463E">
      <w:pPr>
        <w:widowControl/>
        <w:suppressAutoHyphens w:val="0"/>
        <w:ind w:firstLine="0"/>
        <w:rPr>
          <w:b/>
          <w:i/>
          <w:color w:val="000000"/>
          <w:lang w:eastAsia="it-IT"/>
        </w:rPr>
      </w:pPr>
      <w:r w:rsidRPr="002B3E6B">
        <w:rPr>
          <w:b/>
          <w:lang w:eastAsia="it-IT"/>
        </w:rPr>
        <w:br/>
      </w:r>
      <w:r w:rsidRPr="002B3E6B">
        <w:rPr>
          <w:b/>
          <w:i/>
          <w:color w:val="000000"/>
          <w:lang w:eastAsia="it-IT"/>
        </w:rPr>
        <w:t>Funzionalità assegnate</w:t>
      </w:r>
    </w:p>
    <w:p w:rsidR="008552A8" w:rsidRPr="002B3E6B" w:rsidRDefault="008552A8" w:rsidP="00E2463E">
      <w:pPr>
        <w:widowControl/>
        <w:suppressAutoHyphens w:val="0"/>
        <w:ind w:firstLine="0"/>
        <w:rPr>
          <w:b/>
          <w:color w:val="000000"/>
          <w:lang w:eastAsia="it-IT"/>
        </w:rPr>
      </w:pPr>
      <w:r w:rsidRPr="00E2463E">
        <w:rPr>
          <w:color w:val="000000"/>
          <w:lang w:eastAsia="it-IT"/>
        </w:rPr>
        <w:t xml:space="preserve">Dopo queste discussioni preliminari ci sono state assegnate le seguenti funzionalità:    </w:t>
      </w:r>
    </w:p>
    <w:p w:rsidR="008552A8" w:rsidRPr="002B3E6B" w:rsidRDefault="008552A8" w:rsidP="00C94200">
      <w:pPr>
        <w:pStyle w:val="Paragrafoelenco"/>
        <w:widowControl/>
        <w:numPr>
          <w:ilvl w:val="0"/>
          <w:numId w:val="9"/>
        </w:numPr>
        <w:suppressAutoHyphens w:val="0"/>
        <w:textAlignment w:val="baseline"/>
        <w:rPr>
          <w:color w:val="000000"/>
          <w:lang w:eastAsia="it-IT"/>
        </w:rPr>
      </w:pPr>
      <w:r w:rsidRPr="002B3E6B">
        <w:rPr>
          <w:color w:val="000000"/>
          <w:lang w:eastAsia="it-IT"/>
        </w:rPr>
        <w:t xml:space="preserve">Creazione di una nuova partita    </w:t>
      </w:r>
    </w:p>
    <w:p w:rsidR="008552A8" w:rsidRPr="002B3E6B" w:rsidRDefault="008552A8" w:rsidP="00C94200">
      <w:pPr>
        <w:pStyle w:val="Paragrafoelenco"/>
        <w:widowControl/>
        <w:numPr>
          <w:ilvl w:val="0"/>
          <w:numId w:val="9"/>
        </w:numPr>
        <w:suppressAutoHyphens w:val="0"/>
        <w:textAlignment w:val="baseline"/>
        <w:rPr>
          <w:color w:val="000000"/>
          <w:lang w:eastAsia="it-IT"/>
        </w:rPr>
      </w:pPr>
      <w:r w:rsidRPr="002B3E6B">
        <w:rPr>
          <w:color w:val="000000"/>
          <w:lang w:eastAsia="it-IT"/>
        </w:rPr>
        <w:t xml:space="preserve">Salvataggio di una partita    </w:t>
      </w:r>
    </w:p>
    <w:p w:rsidR="008552A8" w:rsidRPr="002B3E6B" w:rsidRDefault="008552A8" w:rsidP="00C94200">
      <w:pPr>
        <w:pStyle w:val="Paragrafoelenco"/>
        <w:widowControl/>
        <w:numPr>
          <w:ilvl w:val="0"/>
          <w:numId w:val="9"/>
        </w:numPr>
        <w:suppressAutoHyphens w:val="0"/>
        <w:textAlignment w:val="baseline"/>
        <w:rPr>
          <w:color w:val="000000"/>
          <w:lang w:eastAsia="it-IT"/>
        </w:rPr>
      </w:pPr>
      <w:r w:rsidRPr="002B3E6B">
        <w:rPr>
          <w:color w:val="000000"/>
          <w:lang w:eastAsia="it-IT"/>
        </w:rPr>
        <w:t xml:space="preserve">Ripristino di una partita salvata    </w:t>
      </w:r>
    </w:p>
    <w:p w:rsidR="008552A8" w:rsidRPr="002B3E6B" w:rsidRDefault="008552A8" w:rsidP="00C94200">
      <w:pPr>
        <w:pStyle w:val="Paragrafoelenco"/>
        <w:widowControl/>
        <w:numPr>
          <w:ilvl w:val="0"/>
          <w:numId w:val="9"/>
        </w:numPr>
        <w:suppressAutoHyphens w:val="0"/>
        <w:textAlignment w:val="baseline"/>
        <w:rPr>
          <w:color w:val="000000"/>
          <w:lang w:eastAsia="it-IT"/>
        </w:rPr>
      </w:pPr>
      <w:r w:rsidRPr="002B3E6B">
        <w:rPr>
          <w:color w:val="000000"/>
          <w:lang w:eastAsia="it-IT"/>
        </w:rPr>
        <w:t xml:space="preserve">Autenticazione    </w:t>
      </w:r>
    </w:p>
    <w:p w:rsidR="002B3E6B" w:rsidRPr="002B3E6B" w:rsidRDefault="008552A8" w:rsidP="00C94200">
      <w:pPr>
        <w:pStyle w:val="Paragrafoelenco"/>
        <w:widowControl/>
        <w:numPr>
          <w:ilvl w:val="0"/>
          <w:numId w:val="9"/>
        </w:numPr>
        <w:suppressAutoHyphens w:val="0"/>
        <w:textAlignment w:val="baseline"/>
        <w:rPr>
          <w:color w:val="000000"/>
          <w:lang w:eastAsia="it-IT"/>
        </w:rPr>
      </w:pPr>
      <w:r w:rsidRPr="002B3E6B">
        <w:rPr>
          <w:color w:val="000000"/>
          <w:lang w:eastAsia="it-IT"/>
        </w:rPr>
        <w:t xml:space="preserve">Tutte le fasi del gioco Risiko:            </w:t>
      </w:r>
    </w:p>
    <w:p w:rsidR="008552A8" w:rsidRPr="002B3E6B" w:rsidRDefault="008552A8" w:rsidP="00C94200">
      <w:pPr>
        <w:pStyle w:val="Paragrafoelenco"/>
        <w:widowControl/>
        <w:numPr>
          <w:ilvl w:val="1"/>
          <w:numId w:val="9"/>
        </w:numPr>
        <w:suppressAutoHyphens w:val="0"/>
        <w:textAlignment w:val="baseline"/>
        <w:rPr>
          <w:color w:val="000000"/>
          <w:lang w:eastAsia="it-IT"/>
        </w:rPr>
      </w:pPr>
      <w:r w:rsidRPr="002B3E6B">
        <w:rPr>
          <w:color w:val="000000"/>
          <w:lang w:eastAsia="it-IT"/>
        </w:rPr>
        <w:t xml:space="preserve">Disposizione delle armate        </w:t>
      </w:r>
    </w:p>
    <w:p w:rsidR="008552A8" w:rsidRPr="002B3E6B" w:rsidRDefault="008552A8" w:rsidP="00C94200">
      <w:pPr>
        <w:pStyle w:val="Paragrafoelenco"/>
        <w:widowControl/>
        <w:numPr>
          <w:ilvl w:val="1"/>
          <w:numId w:val="9"/>
        </w:numPr>
        <w:suppressAutoHyphens w:val="0"/>
        <w:textAlignment w:val="baseline"/>
        <w:rPr>
          <w:color w:val="000000"/>
          <w:lang w:eastAsia="it-IT"/>
        </w:rPr>
      </w:pPr>
      <w:r w:rsidRPr="002B3E6B">
        <w:rPr>
          <w:color w:val="000000"/>
          <w:lang w:eastAsia="it-IT"/>
        </w:rPr>
        <w:t>Combattimenti</w:t>
      </w:r>
    </w:p>
    <w:p w:rsidR="00E2463E" w:rsidRPr="002B3E6B" w:rsidRDefault="008552A8" w:rsidP="00C94200">
      <w:pPr>
        <w:pStyle w:val="Paragrafoelenco"/>
        <w:widowControl/>
        <w:numPr>
          <w:ilvl w:val="1"/>
          <w:numId w:val="9"/>
        </w:numPr>
        <w:suppressAutoHyphens w:val="0"/>
        <w:textAlignment w:val="baseline"/>
        <w:rPr>
          <w:color w:val="000000"/>
          <w:lang w:eastAsia="it-IT"/>
        </w:rPr>
      </w:pPr>
      <w:r w:rsidRPr="002B3E6B">
        <w:rPr>
          <w:color w:val="000000"/>
          <w:lang w:eastAsia="it-IT"/>
        </w:rPr>
        <w:t>Spostamenti</w:t>
      </w:r>
    </w:p>
    <w:p w:rsidR="008552A8" w:rsidRDefault="008552A8" w:rsidP="002B3E6B">
      <w:pPr>
        <w:widowControl/>
        <w:suppressAutoHyphens w:val="0"/>
        <w:ind w:firstLine="0"/>
        <w:textAlignment w:val="baseline"/>
        <w:rPr>
          <w:color w:val="000000"/>
          <w:lang w:eastAsia="it-IT"/>
        </w:rPr>
      </w:pPr>
      <w:r w:rsidRPr="00E2463E">
        <w:rPr>
          <w:lang w:eastAsia="it-IT"/>
        </w:rPr>
        <w:br/>
      </w:r>
      <w:r w:rsidRPr="00E2463E">
        <w:rPr>
          <w:color w:val="000000"/>
          <w:lang w:eastAsia="it-IT"/>
        </w:rPr>
        <w:t>Il committente ha specificato che deve avere un ruolo importante l'</w:t>
      </w:r>
      <w:r w:rsidRPr="00E2463E">
        <w:rPr>
          <w:i/>
          <w:iCs/>
          <w:color w:val="000000"/>
          <w:lang w:eastAsia="it-IT"/>
        </w:rPr>
        <w:t>usabilità</w:t>
      </w:r>
      <w:r w:rsidRPr="00E2463E">
        <w:rPr>
          <w:color w:val="000000"/>
          <w:lang w:eastAsia="it-IT"/>
        </w:rPr>
        <w:t xml:space="preserve"> del sistema.</w:t>
      </w:r>
    </w:p>
    <w:p w:rsidR="002B3E6B" w:rsidRPr="002B3E6B" w:rsidRDefault="002B3E6B" w:rsidP="002B3E6B">
      <w:pPr>
        <w:widowControl/>
        <w:suppressAutoHyphens w:val="0"/>
        <w:ind w:firstLine="0"/>
        <w:textAlignment w:val="baseline"/>
        <w:rPr>
          <w:color w:val="000000"/>
          <w:lang w:eastAsia="it-IT"/>
        </w:rPr>
      </w:pPr>
    </w:p>
    <w:p w:rsidR="004A0A69" w:rsidRDefault="004A0A69">
      <w:pPr>
        <w:widowControl/>
        <w:suppressAutoHyphens w:val="0"/>
        <w:spacing w:after="200" w:line="276" w:lineRule="auto"/>
        <w:ind w:firstLine="0"/>
        <w:jc w:val="left"/>
        <w:rPr>
          <w:rFonts w:eastAsiaTheme="majorEastAsia" w:cstheme="majorBidi"/>
          <w:b/>
          <w:bCs/>
          <w:sz w:val="26"/>
        </w:rPr>
      </w:pPr>
      <w:r>
        <w:br w:type="page"/>
      </w:r>
    </w:p>
    <w:p w:rsidR="006171FB" w:rsidRDefault="0042312E" w:rsidP="00F1574B">
      <w:pPr>
        <w:pStyle w:val="Titolo3"/>
      </w:pPr>
      <w:bookmarkStart w:id="16" w:name="_Toc317715213"/>
      <w:r w:rsidRPr="008552A8">
        <w:lastRenderedPageBreak/>
        <w:t>R</w:t>
      </w:r>
      <w:r w:rsidR="006171FB" w:rsidRPr="008552A8">
        <w:t>equisiti specifici</w:t>
      </w:r>
      <w:bookmarkEnd w:id="16"/>
    </w:p>
    <w:p w:rsidR="002B3E6B" w:rsidRPr="002B3E6B" w:rsidRDefault="002B3E6B" w:rsidP="002B3E6B">
      <w:pPr>
        <w:ind w:firstLine="0"/>
      </w:pPr>
      <w:r w:rsidRPr="002B3E6B">
        <w:rPr>
          <w:color w:val="000000"/>
        </w:rPr>
        <w:t xml:space="preserve">Una volta conclusi gli incontri con il committente, si è creata questa lista di requisiti specifici </w:t>
      </w:r>
      <w:r w:rsidR="00F1574B">
        <w:rPr>
          <w:color w:val="000000"/>
        </w:rPr>
        <w:t xml:space="preserve">a ognuno dei quali è stata assegnata una priorità </w:t>
      </w:r>
      <w:r w:rsidRPr="002B3E6B">
        <w:rPr>
          <w:color w:val="000000"/>
        </w:rPr>
        <w:t>in base ai chiarimenti avuti in queste discussioni</w:t>
      </w:r>
      <w:r w:rsidRPr="002B3E6B">
        <w:rPr>
          <w:b/>
          <w:bCs/>
          <w:color w:val="000000"/>
        </w:rPr>
        <w:t>:</w:t>
      </w:r>
    </w:p>
    <w:p w:rsidR="00A9530E" w:rsidRPr="00A9530E" w:rsidRDefault="00A9530E" w:rsidP="00A9530E"/>
    <w:tbl>
      <w:tblPr>
        <w:tblW w:w="9023" w:type="dxa"/>
        <w:tblInd w:w="622" w:type="dxa"/>
        <w:tblLayout w:type="fixed"/>
        <w:tblCellMar>
          <w:left w:w="10" w:type="dxa"/>
          <w:right w:w="10" w:type="dxa"/>
        </w:tblCellMar>
        <w:tblLook w:val="0000" w:firstRow="0" w:lastRow="0" w:firstColumn="0" w:lastColumn="0" w:noHBand="0" w:noVBand="0"/>
      </w:tblPr>
      <w:tblGrid>
        <w:gridCol w:w="567"/>
        <w:gridCol w:w="4376"/>
        <w:gridCol w:w="2370"/>
        <w:gridCol w:w="1710"/>
      </w:tblGrid>
      <w:tr w:rsidR="00E126E8" w:rsidTr="00963731">
        <w:tc>
          <w:tcPr>
            <w:tcW w:w="567" w:type="dxa"/>
            <w:tcBorders>
              <w:top w:val="single" w:sz="2" w:space="0" w:color="000000"/>
              <w:left w:val="single" w:sz="2" w:space="0" w:color="000000"/>
              <w:bottom w:val="single" w:sz="2" w:space="0" w:color="000000"/>
            </w:tcBorders>
            <w:shd w:val="clear" w:color="auto" w:fill="E6E6FF"/>
            <w:tcMar>
              <w:top w:w="55" w:type="dxa"/>
              <w:left w:w="55" w:type="dxa"/>
              <w:bottom w:w="55" w:type="dxa"/>
              <w:right w:w="55" w:type="dxa"/>
            </w:tcMar>
            <w:vAlign w:val="center"/>
          </w:tcPr>
          <w:p w:rsidR="00E126E8" w:rsidRDefault="00E126E8" w:rsidP="00E126E8">
            <w:pPr>
              <w:pStyle w:val="TableHeading"/>
            </w:pPr>
            <w:r>
              <w:t>ID</w:t>
            </w:r>
          </w:p>
        </w:tc>
        <w:tc>
          <w:tcPr>
            <w:tcW w:w="4376" w:type="dxa"/>
            <w:tcBorders>
              <w:top w:val="single" w:sz="2" w:space="0" w:color="000000"/>
              <w:left w:val="single" w:sz="2" w:space="0" w:color="000000"/>
              <w:bottom w:val="single" w:sz="2" w:space="0" w:color="000000"/>
            </w:tcBorders>
            <w:shd w:val="clear" w:color="auto" w:fill="E6E6FF"/>
            <w:tcMar>
              <w:top w:w="55" w:type="dxa"/>
              <w:left w:w="55" w:type="dxa"/>
              <w:bottom w:w="55" w:type="dxa"/>
              <w:right w:w="55" w:type="dxa"/>
            </w:tcMar>
          </w:tcPr>
          <w:p w:rsidR="00E126E8" w:rsidRDefault="00E126E8" w:rsidP="008552A8">
            <w:pPr>
              <w:pStyle w:val="TableHeading"/>
            </w:pPr>
            <w:r>
              <w:t>Dettagli</w:t>
            </w:r>
          </w:p>
        </w:tc>
        <w:tc>
          <w:tcPr>
            <w:tcW w:w="2370" w:type="dxa"/>
            <w:tcBorders>
              <w:top w:val="single" w:sz="2" w:space="0" w:color="000000"/>
              <w:left w:val="single" w:sz="2" w:space="0" w:color="000000"/>
              <w:bottom w:val="single" w:sz="2" w:space="0" w:color="000000"/>
            </w:tcBorders>
            <w:shd w:val="clear" w:color="auto" w:fill="E6E6FF"/>
            <w:tcMar>
              <w:top w:w="55" w:type="dxa"/>
              <w:left w:w="55" w:type="dxa"/>
              <w:bottom w:w="55" w:type="dxa"/>
              <w:right w:w="55" w:type="dxa"/>
            </w:tcMar>
          </w:tcPr>
          <w:p w:rsidR="00E126E8" w:rsidRDefault="00E126E8" w:rsidP="008552A8">
            <w:pPr>
              <w:pStyle w:val="TableHeading"/>
            </w:pPr>
            <w:r>
              <w:t>Tipo</w:t>
            </w:r>
          </w:p>
        </w:tc>
        <w:tc>
          <w:tcPr>
            <w:tcW w:w="1710" w:type="dxa"/>
            <w:tcBorders>
              <w:top w:val="single" w:sz="2" w:space="0" w:color="000000"/>
              <w:left w:val="single" w:sz="2" w:space="0" w:color="000000"/>
              <w:bottom w:val="single" w:sz="2" w:space="0" w:color="000000"/>
              <w:right w:val="single" w:sz="2" w:space="0" w:color="000000"/>
            </w:tcBorders>
            <w:shd w:val="clear" w:color="auto" w:fill="E6E6FF"/>
            <w:tcMar>
              <w:top w:w="55" w:type="dxa"/>
              <w:left w:w="55" w:type="dxa"/>
              <w:bottom w:w="55" w:type="dxa"/>
              <w:right w:w="55" w:type="dxa"/>
            </w:tcMar>
            <w:vAlign w:val="center"/>
          </w:tcPr>
          <w:p w:rsidR="00E126E8" w:rsidRDefault="00E126E8" w:rsidP="00963731">
            <w:pPr>
              <w:pStyle w:val="TableHeading"/>
            </w:pPr>
            <w:r>
              <w:t>Priorità</w:t>
            </w:r>
          </w:p>
        </w:tc>
      </w:tr>
      <w:tr w:rsidR="00E126E8" w:rsidTr="00963731">
        <w:tc>
          <w:tcPr>
            <w:tcW w:w="567" w:type="dxa"/>
            <w:tcBorders>
              <w:left w:val="single" w:sz="2" w:space="0" w:color="000000"/>
              <w:bottom w:val="single" w:sz="2" w:space="0" w:color="000000"/>
            </w:tcBorders>
            <w:tcMar>
              <w:top w:w="55" w:type="dxa"/>
              <w:left w:w="55" w:type="dxa"/>
              <w:bottom w:w="55" w:type="dxa"/>
              <w:right w:w="55" w:type="dxa"/>
            </w:tcMar>
            <w:vAlign w:val="center"/>
          </w:tcPr>
          <w:p w:rsidR="00E126E8" w:rsidRDefault="00E126E8" w:rsidP="00E126E8">
            <w:pPr>
              <w:pStyle w:val="TableContents"/>
              <w:jc w:val="center"/>
            </w:pPr>
            <w:r>
              <w:t>R1</w:t>
            </w:r>
          </w:p>
        </w:tc>
        <w:tc>
          <w:tcPr>
            <w:tcW w:w="4376" w:type="dxa"/>
            <w:tcBorders>
              <w:left w:val="single" w:sz="2" w:space="0" w:color="000000"/>
              <w:bottom w:val="single" w:sz="2" w:space="0" w:color="000000"/>
            </w:tcBorders>
            <w:tcMar>
              <w:top w:w="55" w:type="dxa"/>
              <w:left w:w="55" w:type="dxa"/>
              <w:bottom w:w="55" w:type="dxa"/>
              <w:right w:w="55" w:type="dxa"/>
            </w:tcMar>
          </w:tcPr>
          <w:p w:rsidR="00E126E8" w:rsidRDefault="00E126E8" w:rsidP="008552A8">
            <w:pPr>
              <w:pStyle w:val="TableContents"/>
            </w:pPr>
            <w:r>
              <w:t>Risiko2012 deve consentire agli utenti di registrarsi al sito</w:t>
            </w:r>
          </w:p>
        </w:tc>
        <w:tc>
          <w:tcPr>
            <w:tcW w:w="2370" w:type="dxa"/>
            <w:tcBorders>
              <w:left w:val="single" w:sz="2" w:space="0" w:color="000000"/>
              <w:bottom w:val="single" w:sz="2" w:space="0" w:color="000000"/>
            </w:tcBorders>
            <w:tcMar>
              <w:top w:w="55" w:type="dxa"/>
              <w:left w:w="55" w:type="dxa"/>
              <w:bottom w:w="55" w:type="dxa"/>
              <w:right w:w="55" w:type="dxa"/>
            </w:tcMar>
            <w:vAlign w:val="center"/>
          </w:tcPr>
          <w:p w:rsidR="00E126E8" w:rsidRDefault="00E126E8" w:rsidP="00C94200">
            <w:pPr>
              <w:pStyle w:val="TableContents"/>
              <w:numPr>
                <w:ilvl w:val="0"/>
                <w:numId w:val="6"/>
              </w:numPr>
              <w:ind w:left="389" w:hanging="284"/>
            </w:pPr>
            <w:r>
              <w:t>Registrazione</w:t>
            </w:r>
          </w:p>
          <w:p w:rsidR="00E126E8" w:rsidRDefault="00E126E8" w:rsidP="00C94200">
            <w:pPr>
              <w:pStyle w:val="TableContents"/>
              <w:numPr>
                <w:ilvl w:val="0"/>
                <w:numId w:val="6"/>
              </w:numPr>
              <w:ind w:left="389" w:hanging="284"/>
            </w:pPr>
            <w:r>
              <w:t>Funzionale</w:t>
            </w:r>
          </w:p>
        </w:tc>
        <w:tc>
          <w:tcPr>
            <w:tcW w:w="1710"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E126E8" w:rsidRDefault="00963731" w:rsidP="00963731">
            <w:pPr>
              <w:pStyle w:val="TableContents"/>
              <w:jc w:val="center"/>
            </w:pPr>
            <w:r>
              <w:t>Alta</w:t>
            </w:r>
          </w:p>
        </w:tc>
      </w:tr>
      <w:tr w:rsidR="00963731" w:rsidTr="00963731">
        <w:tc>
          <w:tcPr>
            <w:tcW w:w="567"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E126E8">
            <w:pPr>
              <w:pStyle w:val="TableContents"/>
              <w:jc w:val="center"/>
            </w:pPr>
            <w:r>
              <w:t>R2</w:t>
            </w:r>
          </w:p>
        </w:tc>
        <w:tc>
          <w:tcPr>
            <w:tcW w:w="4376" w:type="dxa"/>
            <w:tcBorders>
              <w:left w:val="single" w:sz="2" w:space="0" w:color="000000"/>
              <w:bottom w:val="single" w:sz="2" w:space="0" w:color="000000"/>
            </w:tcBorders>
            <w:tcMar>
              <w:top w:w="55" w:type="dxa"/>
              <w:left w:w="55" w:type="dxa"/>
              <w:bottom w:w="55" w:type="dxa"/>
              <w:right w:w="55" w:type="dxa"/>
            </w:tcMar>
          </w:tcPr>
          <w:p w:rsidR="00963731" w:rsidRDefault="00963731" w:rsidP="008552A8">
            <w:pPr>
              <w:pStyle w:val="TableContents"/>
            </w:pPr>
            <w:r>
              <w:t>Risiko2012 deve consentire agli utenti l'autenticazione al sito tramite email</w:t>
            </w:r>
          </w:p>
        </w:tc>
        <w:tc>
          <w:tcPr>
            <w:tcW w:w="2370"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C94200">
            <w:pPr>
              <w:pStyle w:val="TableContents"/>
              <w:numPr>
                <w:ilvl w:val="0"/>
                <w:numId w:val="6"/>
              </w:numPr>
              <w:ind w:left="389" w:hanging="284"/>
            </w:pPr>
            <w:r>
              <w:t>Registrazione</w:t>
            </w:r>
          </w:p>
          <w:p w:rsidR="00963731" w:rsidRDefault="00963731" w:rsidP="00C94200">
            <w:pPr>
              <w:pStyle w:val="TableContents"/>
              <w:numPr>
                <w:ilvl w:val="0"/>
                <w:numId w:val="6"/>
              </w:numPr>
              <w:ind w:left="389" w:hanging="284"/>
            </w:pPr>
            <w:r>
              <w:t>Funzionale</w:t>
            </w:r>
          </w:p>
        </w:tc>
        <w:tc>
          <w:tcPr>
            <w:tcW w:w="1710"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963731" w:rsidRDefault="00963731" w:rsidP="00963731">
            <w:pPr>
              <w:ind w:firstLine="0"/>
              <w:jc w:val="center"/>
            </w:pPr>
            <w:r w:rsidRPr="00FF5437">
              <w:t>Alta</w:t>
            </w:r>
          </w:p>
        </w:tc>
      </w:tr>
      <w:tr w:rsidR="00963731" w:rsidTr="00963731">
        <w:tc>
          <w:tcPr>
            <w:tcW w:w="567"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E126E8">
            <w:pPr>
              <w:pStyle w:val="TableContents"/>
              <w:jc w:val="center"/>
            </w:pPr>
            <w:r>
              <w:t>R3</w:t>
            </w:r>
          </w:p>
        </w:tc>
        <w:tc>
          <w:tcPr>
            <w:tcW w:w="4376" w:type="dxa"/>
            <w:tcBorders>
              <w:left w:val="single" w:sz="2" w:space="0" w:color="000000"/>
              <w:bottom w:val="single" w:sz="2" w:space="0" w:color="000000"/>
            </w:tcBorders>
            <w:tcMar>
              <w:top w:w="55" w:type="dxa"/>
              <w:left w:w="55" w:type="dxa"/>
              <w:bottom w:w="55" w:type="dxa"/>
              <w:right w:w="55" w:type="dxa"/>
            </w:tcMar>
          </w:tcPr>
          <w:p w:rsidR="00963731" w:rsidRDefault="00963731" w:rsidP="008552A8">
            <w:pPr>
              <w:pStyle w:val="TableContents"/>
            </w:pPr>
            <w:r>
              <w:t>Risiko2012 deve richiedere all'utente di impostare una password</w:t>
            </w:r>
          </w:p>
        </w:tc>
        <w:tc>
          <w:tcPr>
            <w:tcW w:w="2370"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C94200">
            <w:pPr>
              <w:pStyle w:val="TableContents"/>
              <w:numPr>
                <w:ilvl w:val="0"/>
                <w:numId w:val="6"/>
              </w:numPr>
              <w:ind w:left="389" w:hanging="284"/>
            </w:pPr>
            <w:r>
              <w:t>Registrazione</w:t>
            </w:r>
          </w:p>
          <w:p w:rsidR="00963731" w:rsidRDefault="00963731" w:rsidP="00C94200">
            <w:pPr>
              <w:pStyle w:val="TableContents"/>
              <w:numPr>
                <w:ilvl w:val="0"/>
                <w:numId w:val="6"/>
              </w:numPr>
              <w:ind w:left="389" w:hanging="284"/>
            </w:pPr>
            <w:r>
              <w:t>Funzionale</w:t>
            </w:r>
          </w:p>
        </w:tc>
        <w:tc>
          <w:tcPr>
            <w:tcW w:w="1710"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963731" w:rsidRDefault="00963731" w:rsidP="00963731">
            <w:pPr>
              <w:ind w:firstLine="0"/>
              <w:jc w:val="center"/>
            </w:pPr>
            <w:r w:rsidRPr="00FF5437">
              <w:t>Alta</w:t>
            </w:r>
          </w:p>
        </w:tc>
      </w:tr>
      <w:tr w:rsidR="00963731" w:rsidTr="00963731">
        <w:tc>
          <w:tcPr>
            <w:tcW w:w="567"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E126E8">
            <w:pPr>
              <w:pStyle w:val="TableContents"/>
              <w:jc w:val="center"/>
            </w:pPr>
            <w:r>
              <w:t>R4</w:t>
            </w:r>
          </w:p>
        </w:tc>
        <w:tc>
          <w:tcPr>
            <w:tcW w:w="4376" w:type="dxa"/>
            <w:tcBorders>
              <w:left w:val="single" w:sz="2" w:space="0" w:color="000000"/>
              <w:bottom w:val="single" w:sz="2" w:space="0" w:color="000000"/>
            </w:tcBorders>
            <w:tcMar>
              <w:top w:w="55" w:type="dxa"/>
              <w:left w:w="55" w:type="dxa"/>
              <w:bottom w:w="55" w:type="dxa"/>
              <w:right w:w="55" w:type="dxa"/>
            </w:tcMar>
          </w:tcPr>
          <w:p w:rsidR="00963731" w:rsidRDefault="00963731" w:rsidP="008552A8">
            <w:pPr>
              <w:pStyle w:val="TableContents"/>
            </w:pPr>
            <w:r>
              <w:t>Risiko2012 deve memorizzare le informazioni relative all'utente: nome, cognome, e-mail, nickname</w:t>
            </w:r>
          </w:p>
        </w:tc>
        <w:tc>
          <w:tcPr>
            <w:tcW w:w="2370"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C94200">
            <w:pPr>
              <w:pStyle w:val="TableContents"/>
              <w:numPr>
                <w:ilvl w:val="0"/>
                <w:numId w:val="6"/>
              </w:numPr>
              <w:ind w:left="389" w:hanging="284"/>
            </w:pPr>
            <w:r>
              <w:t>Registrazione</w:t>
            </w:r>
          </w:p>
          <w:p w:rsidR="00963731" w:rsidRDefault="00963731" w:rsidP="00C94200">
            <w:pPr>
              <w:pStyle w:val="TableContents"/>
              <w:numPr>
                <w:ilvl w:val="0"/>
                <w:numId w:val="6"/>
              </w:numPr>
              <w:ind w:left="389" w:hanging="284"/>
            </w:pPr>
            <w:r>
              <w:t>Funzionale</w:t>
            </w:r>
          </w:p>
        </w:tc>
        <w:tc>
          <w:tcPr>
            <w:tcW w:w="1710"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963731" w:rsidRDefault="00963731" w:rsidP="00963731">
            <w:pPr>
              <w:ind w:firstLine="0"/>
              <w:jc w:val="center"/>
            </w:pPr>
            <w:r w:rsidRPr="00FF5437">
              <w:t>Alta</w:t>
            </w:r>
          </w:p>
        </w:tc>
      </w:tr>
      <w:tr w:rsidR="00963731" w:rsidTr="00963731">
        <w:tc>
          <w:tcPr>
            <w:tcW w:w="567"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E126E8">
            <w:pPr>
              <w:pStyle w:val="TableContents"/>
              <w:jc w:val="center"/>
            </w:pPr>
            <w:r>
              <w:t>R5</w:t>
            </w:r>
          </w:p>
        </w:tc>
        <w:tc>
          <w:tcPr>
            <w:tcW w:w="4376" w:type="dxa"/>
            <w:tcBorders>
              <w:left w:val="single" w:sz="2" w:space="0" w:color="000000"/>
              <w:bottom w:val="single" w:sz="2" w:space="0" w:color="000000"/>
            </w:tcBorders>
            <w:tcMar>
              <w:top w:w="55" w:type="dxa"/>
              <w:left w:w="55" w:type="dxa"/>
              <w:bottom w:w="55" w:type="dxa"/>
              <w:right w:w="55" w:type="dxa"/>
            </w:tcMar>
          </w:tcPr>
          <w:p w:rsidR="00963731" w:rsidRDefault="00963731" w:rsidP="008552A8">
            <w:pPr>
              <w:pStyle w:val="TableContents"/>
            </w:pPr>
            <w:r>
              <w:t>Risiko2012 deve consentire agli utenti di modificare le proprie informazioni</w:t>
            </w:r>
          </w:p>
        </w:tc>
        <w:tc>
          <w:tcPr>
            <w:tcW w:w="2370"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C94200">
            <w:pPr>
              <w:pStyle w:val="TableContents"/>
              <w:numPr>
                <w:ilvl w:val="0"/>
                <w:numId w:val="6"/>
              </w:numPr>
              <w:ind w:left="389" w:hanging="284"/>
            </w:pPr>
            <w:r>
              <w:t>Registrazione</w:t>
            </w:r>
          </w:p>
          <w:p w:rsidR="00963731" w:rsidRDefault="00963731" w:rsidP="00C94200">
            <w:pPr>
              <w:pStyle w:val="TableContents"/>
              <w:numPr>
                <w:ilvl w:val="0"/>
                <w:numId w:val="6"/>
              </w:numPr>
              <w:ind w:left="389" w:hanging="284"/>
            </w:pPr>
            <w:r>
              <w:t>Funzionale</w:t>
            </w:r>
          </w:p>
        </w:tc>
        <w:tc>
          <w:tcPr>
            <w:tcW w:w="1710"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963731" w:rsidRDefault="00963731" w:rsidP="00963731">
            <w:pPr>
              <w:ind w:firstLine="0"/>
              <w:jc w:val="center"/>
            </w:pPr>
            <w:r w:rsidRPr="00FF5437">
              <w:t>Alta</w:t>
            </w:r>
          </w:p>
        </w:tc>
      </w:tr>
      <w:tr w:rsidR="00963731" w:rsidTr="00963731">
        <w:tc>
          <w:tcPr>
            <w:tcW w:w="567"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E126E8">
            <w:pPr>
              <w:pStyle w:val="TableContents"/>
              <w:jc w:val="center"/>
            </w:pPr>
            <w:r>
              <w:t>R6</w:t>
            </w:r>
          </w:p>
        </w:tc>
        <w:tc>
          <w:tcPr>
            <w:tcW w:w="4376" w:type="dxa"/>
            <w:tcBorders>
              <w:left w:val="single" w:sz="2" w:space="0" w:color="000000"/>
              <w:bottom w:val="single" w:sz="2" w:space="0" w:color="000000"/>
            </w:tcBorders>
            <w:tcMar>
              <w:top w:w="55" w:type="dxa"/>
              <w:left w:w="55" w:type="dxa"/>
              <w:bottom w:w="55" w:type="dxa"/>
              <w:right w:w="55" w:type="dxa"/>
            </w:tcMar>
          </w:tcPr>
          <w:p w:rsidR="00963731" w:rsidRDefault="00963731" w:rsidP="008552A8">
            <w:pPr>
              <w:pStyle w:val="TableContents"/>
            </w:pPr>
            <w:r>
              <w:t>Risiko2012 deve autenticare tutti gli utenti prima di effettuare qualsiasi operazione</w:t>
            </w:r>
          </w:p>
        </w:tc>
        <w:tc>
          <w:tcPr>
            <w:tcW w:w="2370"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C94200">
            <w:pPr>
              <w:pStyle w:val="TableContents"/>
              <w:numPr>
                <w:ilvl w:val="0"/>
                <w:numId w:val="6"/>
              </w:numPr>
              <w:ind w:left="389" w:hanging="284"/>
            </w:pPr>
            <w:r>
              <w:t>Registrazione</w:t>
            </w:r>
          </w:p>
          <w:p w:rsidR="00963731" w:rsidRDefault="00963731" w:rsidP="00C94200">
            <w:pPr>
              <w:pStyle w:val="TableContents"/>
              <w:numPr>
                <w:ilvl w:val="0"/>
                <w:numId w:val="6"/>
              </w:numPr>
              <w:ind w:left="389" w:hanging="284"/>
            </w:pPr>
            <w:r>
              <w:t>Funzionale</w:t>
            </w:r>
          </w:p>
        </w:tc>
        <w:tc>
          <w:tcPr>
            <w:tcW w:w="1710"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963731" w:rsidRDefault="00963731" w:rsidP="00963731">
            <w:pPr>
              <w:ind w:firstLine="0"/>
              <w:jc w:val="center"/>
            </w:pPr>
            <w:r w:rsidRPr="00FF5437">
              <w:t>Alta</w:t>
            </w:r>
          </w:p>
        </w:tc>
      </w:tr>
      <w:tr w:rsidR="00963731" w:rsidTr="00963731">
        <w:tc>
          <w:tcPr>
            <w:tcW w:w="567"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E126E8">
            <w:pPr>
              <w:pStyle w:val="TableContents"/>
              <w:jc w:val="center"/>
            </w:pPr>
            <w:r>
              <w:t>R7</w:t>
            </w:r>
          </w:p>
        </w:tc>
        <w:tc>
          <w:tcPr>
            <w:tcW w:w="4376" w:type="dxa"/>
            <w:tcBorders>
              <w:left w:val="single" w:sz="2" w:space="0" w:color="000000"/>
              <w:bottom w:val="single" w:sz="2" w:space="0" w:color="000000"/>
            </w:tcBorders>
            <w:tcMar>
              <w:top w:w="55" w:type="dxa"/>
              <w:left w:w="55" w:type="dxa"/>
              <w:bottom w:w="55" w:type="dxa"/>
              <w:right w:w="55" w:type="dxa"/>
            </w:tcMar>
          </w:tcPr>
          <w:p w:rsidR="00963731" w:rsidRDefault="00963731" w:rsidP="008552A8">
            <w:pPr>
              <w:pStyle w:val="TableContents"/>
            </w:pPr>
            <w:r>
              <w:t>Risiko2012 deve permettere agli utenti di giocare online con altri utenti</w:t>
            </w:r>
          </w:p>
        </w:tc>
        <w:tc>
          <w:tcPr>
            <w:tcW w:w="2370"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C94200">
            <w:pPr>
              <w:pStyle w:val="TableContents"/>
              <w:numPr>
                <w:ilvl w:val="0"/>
                <w:numId w:val="6"/>
              </w:numPr>
              <w:ind w:left="389" w:hanging="284"/>
            </w:pPr>
            <w:r>
              <w:t>Gestione Partita</w:t>
            </w:r>
          </w:p>
          <w:p w:rsidR="00963731" w:rsidRDefault="00963731" w:rsidP="00C94200">
            <w:pPr>
              <w:pStyle w:val="TableContents"/>
              <w:numPr>
                <w:ilvl w:val="0"/>
                <w:numId w:val="6"/>
              </w:numPr>
              <w:ind w:left="389" w:hanging="284"/>
            </w:pPr>
            <w:r>
              <w:t>Funzionale</w:t>
            </w:r>
          </w:p>
        </w:tc>
        <w:tc>
          <w:tcPr>
            <w:tcW w:w="1710"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963731" w:rsidRDefault="00963731" w:rsidP="00963731">
            <w:pPr>
              <w:ind w:firstLine="0"/>
              <w:jc w:val="center"/>
            </w:pPr>
            <w:r w:rsidRPr="00FF5437">
              <w:t>Alta</w:t>
            </w:r>
          </w:p>
        </w:tc>
      </w:tr>
      <w:tr w:rsidR="00963731" w:rsidTr="00963731">
        <w:tc>
          <w:tcPr>
            <w:tcW w:w="567"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E126E8">
            <w:pPr>
              <w:pStyle w:val="TableContents"/>
              <w:jc w:val="center"/>
            </w:pPr>
            <w:r>
              <w:t>R8</w:t>
            </w:r>
          </w:p>
        </w:tc>
        <w:tc>
          <w:tcPr>
            <w:tcW w:w="4376" w:type="dxa"/>
            <w:tcBorders>
              <w:left w:val="single" w:sz="2" w:space="0" w:color="000000"/>
              <w:bottom w:val="single" w:sz="2" w:space="0" w:color="000000"/>
            </w:tcBorders>
            <w:tcMar>
              <w:top w:w="55" w:type="dxa"/>
              <w:left w:w="55" w:type="dxa"/>
              <w:bottom w:w="55" w:type="dxa"/>
              <w:right w:w="55" w:type="dxa"/>
            </w:tcMar>
          </w:tcPr>
          <w:p w:rsidR="00963731" w:rsidRDefault="00963731" w:rsidP="008552A8">
            <w:pPr>
              <w:pStyle w:val="TableContents"/>
            </w:pPr>
            <w:r>
              <w:t>Risiko2012 deve consentire agli utenti di creare una partita online o in differita</w:t>
            </w:r>
          </w:p>
        </w:tc>
        <w:tc>
          <w:tcPr>
            <w:tcW w:w="2370"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C94200">
            <w:pPr>
              <w:pStyle w:val="TableContents"/>
              <w:numPr>
                <w:ilvl w:val="0"/>
                <w:numId w:val="6"/>
              </w:numPr>
              <w:ind w:left="389" w:hanging="284"/>
            </w:pPr>
            <w:r>
              <w:t>Gestione Partita</w:t>
            </w:r>
          </w:p>
          <w:p w:rsidR="00963731" w:rsidRDefault="00963731" w:rsidP="00C94200">
            <w:pPr>
              <w:pStyle w:val="TableContents"/>
              <w:numPr>
                <w:ilvl w:val="0"/>
                <w:numId w:val="6"/>
              </w:numPr>
              <w:ind w:left="389" w:hanging="284"/>
            </w:pPr>
            <w:r>
              <w:t>Funzionale</w:t>
            </w:r>
          </w:p>
        </w:tc>
        <w:tc>
          <w:tcPr>
            <w:tcW w:w="1710"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963731" w:rsidRDefault="00963731" w:rsidP="00963731">
            <w:pPr>
              <w:ind w:firstLine="0"/>
              <w:jc w:val="center"/>
            </w:pPr>
            <w:r w:rsidRPr="00FF5437">
              <w:t>Alta</w:t>
            </w:r>
          </w:p>
        </w:tc>
      </w:tr>
      <w:tr w:rsidR="00963731" w:rsidTr="00963731">
        <w:tc>
          <w:tcPr>
            <w:tcW w:w="567"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E126E8">
            <w:pPr>
              <w:pStyle w:val="TableContents"/>
              <w:jc w:val="center"/>
            </w:pPr>
            <w:r>
              <w:t>R9</w:t>
            </w:r>
          </w:p>
        </w:tc>
        <w:tc>
          <w:tcPr>
            <w:tcW w:w="4376" w:type="dxa"/>
            <w:tcBorders>
              <w:left w:val="single" w:sz="2" w:space="0" w:color="000000"/>
              <w:bottom w:val="single" w:sz="2" w:space="0" w:color="000000"/>
            </w:tcBorders>
            <w:tcMar>
              <w:top w:w="55" w:type="dxa"/>
              <w:left w:w="55" w:type="dxa"/>
              <w:bottom w:w="55" w:type="dxa"/>
              <w:right w:w="55" w:type="dxa"/>
            </w:tcMar>
          </w:tcPr>
          <w:p w:rsidR="00963731" w:rsidRDefault="00963731" w:rsidP="008552A8">
            <w:pPr>
              <w:pStyle w:val="TableContents"/>
            </w:pPr>
            <w:r>
              <w:t>Risiko2012 deve salvare lo stato di una partita avviata alla disconnessione del proprietario</w:t>
            </w:r>
          </w:p>
        </w:tc>
        <w:tc>
          <w:tcPr>
            <w:tcW w:w="2370"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C94200">
            <w:pPr>
              <w:pStyle w:val="TableContents"/>
              <w:numPr>
                <w:ilvl w:val="0"/>
                <w:numId w:val="6"/>
              </w:numPr>
              <w:ind w:left="389" w:hanging="284"/>
            </w:pPr>
            <w:r>
              <w:t>Gestione Partita</w:t>
            </w:r>
          </w:p>
          <w:p w:rsidR="00963731" w:rsidRDefault="00963731" w:rsidP="00C94200">
            <w:pPr>
              <w:pStyle w:val="TableContents"/>
              <w:numPr>
                <w:ilvl w:val="0"/>
                <w:numId w:val="6"/>
              </w:numPr>
              <w:ind w:left="389" w:hanging="284"/>
            </w:pPr>
            <w:r>
              <w:t>Funzionale</w:t>
            </w:r>
          </w:p>
        </w:tc>
        <w:tc>
          <w:tcPr>
            <w:tcW w:w="1710"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963731" w:rsidRDefault="00963731" w:rsidP="00963731">
            <w:pPr>
              <w:ind w:firstLine="0"/>
              <w:jc w:val="center"/>
            </w:pPr>
            <w:r w:rsidRPr="00FF5437">
              <w:t>Alta</w:t>
            </w:r>
          </w:p>
        </w:tc>
      </w:tr>
      <w:tr w:rsidR="00963731" w:rsidTr="00963731">
        <w:tc>
          <w:tcPr>
            <w:tcW w:w="567"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E126E8">
            <w:pPr>
              <w:pStyle w:val="TableContents"/>
              <w:jc w:val="center"/>
            </w:pPr>
            <w:r>
              <w:t>R10</w:t>
            </w:r>
          </w:p>
        </w:tc>
        <w:tc>
          <w:tcPr>
            <w:tcW w:w="4376" w:type="dxa"/>
            <w:tcBorders>
              <w:left w:val="single" w:sz="2" w:space="0" w:color="000000"/>
              <w:bottom w:val="single" w:sz="2" w:space="0" w:color="000000"/>
            </w:tcBorders>
            <w:tcMar>
              <w:top w:w="55" w:type="dxa"/>
              <w:left w:w="55" w:type="dxa"/>
              <w:bottom w:w="55" w:type="dxa"/>
              <w:right w:w="55" w:type="dxa"/>
            </w:tcMar>
          </w:tcPr>
          <w:p w:rsidR="00963731" w:rsidRDefault="00963731" w:rsidP="008552A8">
            <w:pPr>
              <w:pStyle w:val="TableContents"/>
            </w:pPr>
            <w:r>
              <w:t>Risiko2012 deve consentire agli utenti di posizionare le armate nei territori usando il mouse e cliccando sulla mappa</w:t>
            </w:r>
          </w:p>
        </w:tc>
        <w:tc>
          <w:tcPr>
            <w:tcW w:w="2370"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C94200">
            <w:pPr>
              <w:pStyle w:val="TableContents"/>
              <w:numPr>
                <w:ilvl w:val="0"/>
                <w:numId w:val="6"/>
              </w:numPr>
              <w:ind w:left="389" w:hanging="284"/>
            </w:pPr>
            <w:r>
              <w:t>Gioco</w:t>
            </w:r>
          </w:p>
          <w:p w:rsidR="00963731" w:rsidRDefault="00963731" w:rsidP="00C94200">
            <w:pPr>
              <w:pStyle w:val="TableContents"/>
              <w:numPr>
                <w:ilvl w:val="0"/>
                <w:numId w:val="6"/>
              </w:numPr>
              <w:ind w:left="389" w:hanging="284"/>
            </w:pPr>
            <w:r>
              <w:t>Funzionale</w:t>
            </w:r>
          </w:p>
        </w:tc>
        <w:tc>
          <w:tcPr>
            <w:tcW w:w="1710"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963731" w:rsidRDefault="00963731" w:rsidP="00963731">
            <w:pPr>
              <w:ind w:firstLine="0"/>
              <w:jc w:val="center"/>
            </w:pPr>
            <w:r w:rsidRPr="00FF5437">
              <w:t>Alta</w:t>
            </w:r>
          </w:p>
        </w:tc>
      </w:tr>
      <w:tr w:rsidR="00963731" w:rsidTr="00963731">
        <w:tc>
          <w:tcPr>
            <w:tcW w:w="567"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E126E8">
            <w:pPr>
              <w:pStyle w:val="TableContents"/>
              <w:jc w:val="center"/>
            </w:pPr>
            <w:r>
              <w:t>R11</w:t>
            </w:r>
          </w:p>
        </w:tc>
        <w:tc>
          <w:tcPr>
            <w:tcW w:w="4376" w:type="dxa"/>
            <w:tcBorders>
              <w:left w:val="single" w:sz="2" w:space="0" w:color="000000"/>
              <w:bottom w:val="single" w:sz="2" w:space="0" w:color="000000"/>
            </w:tcBorders>
            <w:tcMar>
              <w:top w:w="55" w:type="dxa"/>
              <w:left w:w="55" w:type="dxa"/>
              <w:bottom w:w="55" w:type="dxa"/>
              <w:right w:w="55" w:type="dxa"/>
            </w:tcMar>
          </w:tcPr>
          <w:p w:rsidR="00963731" w:rsidRDefault="00963731" w:rsidP="008552A8">
            <w:pPr>
              <w:pStyle w:val="TableContents"/>
            </w:pPr>
            <w:r>
              <w:t>Risiko2012 deve segnalare i territori acquisiti usando il colore del giocatore che lo possiede</w:t>
            </w:r>
          </w:p>
        </w:tc>
        <w:tc>
          <w:tcPr>
            <w:tcW w:w="2370"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C94200">
            <w:pPr>
              <w:pStyle w:val="TableContents"/>
              <w:numPr>
                <w:ilvl w:val="0"/>
                <w:numId w:val="6"/>
              </w:numPr>
              <w:ind w:left="389" w:hanging="284"/>
            </w:pPr>
            <w:r>
              <w:t>Gioco</w:t>
            </w:r>
          </w:p>
          <w:p w:rsidR="00963731" w:rsidRDefault="00963731" w:rsidP="00C94200">
            <w:pPr>
              <w:pStyle w:val="TableContents"/>
              <w:numPr>
                <w:ilvl w:val="0"/>
                <w:numId w:val="6"/>
              </w:numPr>
              <w:ind w:left="389" w:hanging="284"/>
            </w:pPr>
            <w:r>
              <w:t>Funzionale</w:t>
            </w:r>
          </w:p>
        </w:tc>
        <w:tc>
          <w:tcPr>
            <w:tcW w:w="1710"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963731" w:rsidRDefault="00963731" w:rsidP="00963731">
            <w:pPr>
              <w:ind w:firstLine="0"/>
              <w:jc w:val="center"/>
            </w:pPr>
            <w:r w:rsidRPr="00FF5437">
              <w:t>Alta</w:t>
            </w:r>
          </w:p>
        </w:tc>
      </w:tr>
      <w:tr w:rsidR="00963731" w:rsidTr="00963731">
        <w:tc>
          <w:tcPr>
            <w:tcW w:w="567"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E126E8">
            <w:pPr>
              <w:pStyle w:val="TableContents"/>
              <w:jc w:val="center"/>
            </w:pPr>
            <w:r>
              <w:t>R12</w:t>
            </w:r>
          </w:p>
        </w:tc>
        <w:tc>
          <w:tcPr>
            <w:tcW w:w="4376" w:type="dxa"/>
            <w:tcBorders>
              <w:left w:val="single" w:sz="2" w:space="0" w:color="000000"/>
              <w:bottom w:val="single" w:sz="2" w:space="0" w:color="000000"/>
            </w:tcBorders>
            <w:tcMar>
              <w:top w:w="55" w:type="dxa"/>
              <w:left w:w="55" w:type="dxa"/>
              <w:bottom w:w="55" w:type="dxa"/>
              <w:right w:w="55" w:type="dxa"/>
            </w:tcMar>
          </w:tcPr>
          <w:p w:rsidR="00963731" w:rsidRDefault="00963731" w:rsidP="008552A8">
            <w:pPr>
              <w:pStyle w:val="TableContents"/>
            </w:pPr>
            <w:r>
              <w:t>Risiko2012 deve consentire agli utenti di visualizzare un elenco delle partite aperte</w:t>
            </w:r>
          </w:p>
        </w:tc>
        <w:tc>
          <w:tcPr>
            <w:tcW w:w="2370"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C94200">
            <w:pPr>
              <w:pStyle w:val="TableContents"/>
              <w:numPr>
                <w:ilvl w:val="0"/>
                <w:numId w:val="6"/>
              </w:numPr>
              <w:ind w:left="389" w:hanging="284"/>
            </w:pPr>
            <w:r>
              <w:t>Gioco</w:t>
            </w:r>
          </w:p>
          <w:p w:rsidR="00963731" w:rsidRDefault="00963731" w:rsidP="00C94200">
            <w:pPr>
              <w:pStyle w:val="TableContents"/>
              <w:numPr>
                <w:ilvl w:val="0"/>
                <w:numId w:val="6"/>
              </w:numPr>
              <w:ind w:left="389" w:hanging="284"/>
            </w:pPr>
            <w:r>
              <w:t>Funzionale</w:t>
            </w:r>
          </w:p>
        </w:tc>
        <w:tc>
          <w:tcPr>
            <w:tcW w:w="1710"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963731" w:rsidRDefault="00963731" w:rsidP="00963731">
            <w:pPr>
              <w:ind w:firstLine="0"/>
              <w:jc w:val="center"/>
            </w:pPr>
            <w:r w:rsidRPr="00FF5437">
              <w:t>Alta</w:t>
            </w:r>
          </w:p>
        </w:tc>
      </w:tr>
      <w:tr w:rsidR="00963731" w:rsidTr="00963731">
        <w:tc>
          <w:tcPr>
            <w:tcW w:w="567"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E126E8">
            <w:pPr>
              <w:pStyle w:val="TableContents"/>
              <w:jc w:val="center"/>
            </w:pPr>
            <w:r>
              <w:t>R13</w:t>
            </w:r>
          </w:p>
        </w:tc>
        <w:tc>
          <w:tcPr>
            <w:tcW w:w="4376" w:type="dxa"/>
            <w:tcBorders>
              <w:left w:val="single" w:sz="2" w:space="0" w:color="000000"/>
              <w:bottom w:val="single" w:sz="2" w:space="0" w:color="000000"/>
            </w:tcBorders>
            <w:tcMar>
              <w:top w:w="55" w:type="dxa"/>
              <w:left w:w="55" w:type="dxa"/>
              <w:bottom w:w="55" w:type="dxa"/>
              <w:right w:w="55" w:type="dxa"/>
            </w:tcMar>
          </w:tcPr>
          <w:p w:rsidR="00963731" w:rsidRDefault="00963731" w:rsidP="008552A8">
            <w:pPr>
              <w:pStyle w:val="TableContents"/>
            </w:pPr>
            <w:r>
              <w:t>Risiko2012 deve consentire agli utenti di scegliere un colore prima di partecipare alla partita</w:t>
            </w:r>
          </w:p>
        </w:tc>
        <w:tc>
          <w:tcPr>
            <w:tcW w:w="2370"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C94200">
            <w:pPr>
              <w:pStyle w:val="TableContents"/>
              <w:numPr>
                <w:ilvl w:val="0"/>
                <w:numId w:val="6"/>
              </w:numPr>
              <w:ind w:left="389" w:hanging="284"/>
            </w:pPr>
            <w:r>
              <w:t>Gioco</w:t>
            </w:r>
          </w:p>
          <w:p w:rsidR="00963731" w:rsidRDefault="00963731" w:rsidP="00C94200">
            <w:pPr>
              <w:pStyle w:val="TableContents"/>
              <w:numPr>
                <w:ilvl w:val="0"/>
                <w:numId w:val="6"/>
              </w:numPr>
              <w:ind w:left="389" w:hanging="284"/>
            </w:pPr>
            <w:r>
              <w:t>Funzionale</w:t>
            </w:r>
          </w:p>
        </w:tc>
        <w:tc>
          <w:tcPr>
            <w:tcW w:w="1710"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963731" w:rsidRDefault="00963731" w:rsidP="00963731">
            <w:pPr>
              <w:ind w:firstLine="0"/>
              <w:jc w:val="center"/>
            </w:pPr>
            <w:r w:rsidRPr="00FF5437">
              <w:t>Alta</w:t>
            </w:r>
          </w:p>
        </w:tc>
      </w:tr>
      <w:tr w:rsidR="00963731" w:rsidTr="00963731">
        <w:tc>
          <w:tcPr>
            <w:tcW w:w="567"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E126E8">
            <w:pPr>
              <w:pStyle w:val="TableContents"/>
              <w:jc w:val="center"/>
            </w:pPr>
            <w:r>
              <w:t>R14</w:t>
            </w:r>
          </w:p>
        </w:tc>
        <w:tc>
          <w:tcPr>
            <w:tcW w:w="4376" w:type="dxa"/>
            <w:tcBorders>
              <w:left w:val="single" w:sz="2" w:space="0" w:color="000000"/>
              <w:bottom w:val="single" w:sz="2" w:space="0" w:color="000000"/>
            </w:tcBorders>
            <w:tcMar>
              <w:top w:w="55" w:type="dxa"/>
              <w:left w:w="55" w:type="dxa"/>
              <w:bottom w:w="55" w:type="dxa"/>
              <w:right w:w="55" w:type="dxa"/>
            </w:tcMar>
          </w:tcPr>
          <w:p w:rsidR="00963731" w:rsidRDefault="00963731" w:rsidP="008552A8">
            <w:pPr>
              <w:pStyle w:val="TableContents"/>
            </w:pPr>
            <w:r>
              <w:t>Risiko2012 deve riportare, nell'elenco delle partite aperte: nickname del proprietario, il suo ranking, nickname e colore dei partecipanti, un messaggio del proprietario, la tipologia di partita</w:t>
            </w:r>
          </w:p>
        </w:tc>
        <w:tc>
          <w:tcPr>
            <w:tcW w:w="2370"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C94200">
            <w:pPr>
              <w:pStyle w:val="TableContents"/>
              <w:numPr>
                <w:ilvl w:val="0"/>
                <w:numId w:val="6"/>
              </w:numPr>
              <w:ind w:left="389" w:hanging="284"/>
            </w:pPr>
            <w:r>
              <w:t>Interfaccia Utente</w:t>
            </w:r>
          </w:p>
          <w:p w:rsidR="00963731" w:rsidRDefault="00963731" w:rsidP="00C94200">
            <w:pPr>
              <w:pStyle w:val="TableContents"/>
              <w:numPr>
                <w:ilvl w:val="0"/>
                <w:numId w:val="6"/>
              </w:numPr>
              <w:ind w:left="389" w:hanging="284"/>
            </w:pPr>
            <w:r>
              <w:t>Funzionale</w:t>
            </w:r>
          </w:p>
        </w:tc>
        <w:tc>
          <w:tcPr>
            <w:tcW w:w="1710"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963731" w:rsidRDefault="00963731" w:rsidP="00963731">
            <w:pPr>
              <w:ind w:firstLine="0"/>
              <w:jc w:val="center"/>
            </w:pPr>
            <w:r w:rsidRPr="00FF5437">
              <w:t>Alta</w:t>
            </w:r>
          </w:p>
        </w:tc>
      </w:tr>
      <w:tr w:rsidR="00963731" w:rsidTr="00963731">
        <w:tc>
          <w:tcPr>
            <w:tcW w:w="567"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E126E8">
            <w:pPr>
              <w:pStyle w:val="TableContents"/>
              <w:jc w:val="center"/>
            </w:pPr>
            <w:r>
              <w:lastRenderedPageBreak/>
              <w:t>R15</w:t>
            </w:r>
          </w:p>
        </w:tc>
        <w:tc>
          <w:tcPr>
            <w:tcW w:w="4376" w:type="dxa"/>
            <w:tcBorders>
              <w:left w:val="single" w:sz="2" w:space="0" w:color="000000"/>
              <w:bottom w:val="single" w:sz="2" w:space="0" w:color="000000"/>
            </w:tcBorders>
            <w:tcMar>
              <w:top w:w="55" w:type="dxa"/>
              <w:left w:w="55" w:type="dxa"/>
              <w:bottom w:w="55" w:type="dxa"/>
              <w:right w:w="55" w:type="dxa"/>
            </w:tcMar>
          </w:tcPr>
          <w:p w:rsidR="00963731" w:rsidRDefault="00963731" w:rsidP="008552A8">
            <w:pPr>
              <w:pStyle w:val="TableContents"/>
            </w:pPr>
            <w:r>
              <w:t>Risiko2012 deve cancellare dal sistema una partita aperta senza partecipanti alla disconnessione del proprietario</w:t>
            </w:r>
          </w:p>
        </w:tc>
        <w:tc>
          <w:tcPr>
            <w:tcW w:w="2370"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C94200">
            <w:pPr>
              <w:pStyle w:val="TableContents"/>
              <w:numPr>
                <w:ilvl w:val="0"/>
                <w:numId w:val="6"/>
              </w:numPr>
              <w:ind w:left="389" w:hanging="284"/>
            </w:pPr>
            <w:r>
              <w:t>Gestione Partita</w:t>
            </w:r>
          </w:p>
          <w:p w:rsidR="00963731" w:rsidRDefault="00963731" w:rsidP="00C94200">
            <w:pPr>
              <w:pStyle w:val="TableContents"/>
              <w:numPr>
                <w:ilvl w:val="0"/>
                <w:numId w:val="6"/>
              </w:numPr>
              <w:ind w:left="389" w:hanging="284"/>
            </w:pPr>
            <w:r>
              <w:t>Funzionale</w:t>
            </w:r>
          </w:p>
        </w:tc>
        <w:tc>
          <w:tcPr>
            <w:tcW w:w="1710"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963731" w:rsidRDefault="00963731" w:rsidP="00963731">
            <w:pPr>
              <w:ind w:firstLine="0"/>
              <w:jc w:val="center"/>
            </w:pPr>
            <w:r w:rsidRPr="00FF5437">
              <w:t>Alta</w:t>
            </w:r>
          </w:p>
        </w:tc>
      </w:tr>
      <w:tr w:rsidR="00963731" w:rsidTr="00963731">
        <w:tc>
          <w:tcPr>
            <w:tcW w:w="567"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E126E8">
            <w:pPr>
              <w:pStyle w:val="TableContents"/>
              <w:jc w:val="center"/>
            </w:pPr>
            <w:r>
              <w:t>R16</w:t>
            </w:r>
          </w:p>
        </w:tc>
        <w:tc>
          <w:tcPr>
            <w:tcW w:w="4376" w:type="dxa"/>
            <w:tcBorders>
              <w:left w:val="single" w:sz="2" w:space="0" w:color="000000"/>
              <w:bottom w:val="single" w:sz="2" w:space="0" w:color="000000"/>
            </w:tcBorders>
            <w:tcMar>
              <w:top w:w="55" w:type="dxa"/>
              <w:left w:w="55" w:type="dxa"/>
              <w:bottom w:w="55" w:type="dxa"/>
              <w:right w:w="55" w:type="dxa"/>
            </w:tcMar>
          </w:tcPr>
          <w:p w:rsidR="00963731" w:rsidRDefault="00963731" w:rsidP="008552A8">
            <w:pPr>
              <w:pStyle w:val="TableContents"/>
            </w:pPr>
            <w:r>
              <w:t>Risiko2012 deve consentire l'avvio di una partita al proprietario se viene raggiunto il numero massimo di giocatori o per sua scelta</w:t>
            </w:r>
          </w:p>
        </w:tc>
        <w:tc>
          <w:tcPr>
            <w:tcW w:w="2370"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C94200">
            <w:pPr>
              <w:pStyle w:val="TableContents"/>
              <w:numPr>
                <w:ilvl w:val="0"/>
                <w:numId w:val="6"/>
              </w:numPr>
              <w:ind w:left="389" w:hanging="284"/>
            </w:pPr>
            <w:r>
              <w:t>Gestione Partita</w:t>
            </w:r>
          </w:p>
          <w:p w:rsidR="00963731" w:rsidRDefault="00963731" w:rsidP="00C94200">
            <w:pPr>
              <w:pStyle w:val="TableContents"/>
              <w:numPr>
                <w:ilvl w:val="0"/>
                <w:numId w:val="6"/>
              </w:numPr>
              <w:ind w:left="389" w:hanging="284"/>
            </w:pPr>
            <w:r>
              <w:t>Funzionale</w:t>
            </w:r>
          </w:p>
        </w:tc>
        <w:tc>
          <w:tcPr>
            <w:tcW w:w="1710"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963731" w:rsidRDefault="00963731" w:rsidP="00963731">
            <w:pPr>
              <w:ind w:firstLine="0"/>
              <w:jc w:val="center"/>
            </w:pPr>
            <w:r w:rsidRPr="00FF5437">
              <w:t>Alta</w:t>
            </w:r>
          </w:p>
        </w:tc>
      </w:tr>
      <w:tr w:rsidR="00963731" w:rsidTr="00963731">
        <w:tc>
          <w:tcPr>
            <w:tcW w:w="567"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E126E8">
            <w:pPr>
              <w:pStyle w:val="TableContents"/>
              <w:jc w:val="center"/>
            </w:pPr>
            <w:r>
              <w:t>R17</w:t>
            </w:r>
          </w:p>
        </w:tc>
        <w:tc>
          <w:tcPr>
            <w:tcW w:w="4376" w:type="dxa"/>
            <w:tcBorders>
              <w:left w:val="single" w:sz="2" w:space="0" w:color="000000"/>
              <w:bottom w:val="single" w:sz="2" w:space="0" w:color="000000"/>
            </w:tcBorders>
            <w:tcMar>
              <w:top w:w="55" w:type="dxa"/>
              <w:left w:w="55" w:type="dxa"/>
              <w:bottom w:w="55" w:type="dxa"/>
              <w:right w:w="55" w:type="dxa"/>
            </w:tcMar>
          </w:tcPr>
          <w:p w:rsidR="00963731" w:rsidRDefault="00963731" w:rsidP="008552A8">
            <w:pPr>
              <w:pStyle w:val="TableContents"/>
            </w:pPr>
            <w:r>
              <w:t>Risiko2012 deve consentire ai giocatori di visualizzare l'elenco delle partire salvate</w:t>
            </w:r>
          </w:p>
        </w:tc>
        <w:tc>
          <w:tcPr>
            <w:tcW w:w="2370"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C94200">
            <w:pPr>
              <w:pStyle w:val="TableContents"/>
              <w:numPr>
                <w:ilvl w:val="0"/>
                <w:numId w:val="6"/>
              </w:numPr>
              <w:ind w:left="389" w:hanging="284"/>
            </w:pPr>
            <w:r>
              <w:t>Partita</w:t>
            </w:r>
          </w:p>
          <w:p w:rsidR="00963731" w:rsidRDefault="00963731" w:rsidP="00C94200">
            <w:pPr>
              <w:pStyle w:val="TableContents"/>
              <w:numPr>
                <w:ilvl w:val="0"/>
                <w:numId w:val="6"/>
              </w:numPr>
              <w:ind w:left="389" w:hanging="284"/>
            </w:pPr>
            <w:r>
              <w:t>Funzionale</w:t>
            </w:r>
          </w:p>
        </w:tc>
        <w:tc>
          <w:tcPr>
            <w:tcW w:w="1710"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963731" w:rsidRDefault="00963731" w:rsidP="00963731">
            <w:pPr>
              <w:ind w:firstLine="0"/>
              <w:jc w:val="center"/>
            </w:pPr>
            <w:r w:rsidRPr="00FF5437">
              <w:t>Alta</w:t>
            </w:r>
          </w:p>
        </w:tc>
      </w:tr>
      <w:tr w:rsidR="00963731" w:rsidTr="00963731">
        <w:tc>
          <w:tcPr>
            <w:tcW w:w="567"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E126E8">
            <w:pPr>
              <w:pStyle w:val="TableContents"/>
              <w:jc w:val="center"/>
            </w:pPr>
            <w:r>
              <w:t>R18</w:t>
            </w:r>
          </w:p>
        </w:tc>
        <w:tc>
          <w:tcPr>
            <w:tcW w:w="4376" w:type="dxa"/>
            <w:tcBorders>
              <w:left w:val="single" w:sz="2" w:space="0" w:color="000000"/>
              <w:bottom w:val="single" w:sz="2" w:space="0" w:color="000000"/>
            </w:tcBorders>
            <w:tcMar>
              <w:top w:w="55" w:type="dxa"/>
              <w:left w:w="55" w:type="dxa"/>
              <w:bottom w:w="55" w:type="dxa"/>
              <w:right w:w="55" w:type="dxa"/>
            </w:tcMar>
          </w:tcPr>
          <w:p w:rsidR="00963731" w:rsidRDefault="00963731" w:rsidP="008552A8">
            <w:pPr>
              <w:pStyle w:val="TableContents"/>
            </w:pPr>
            <w:r>
              <w:t>Risiko2012 deve consentire ai partecipanti di ripristinare una partita salvata</w:t>
            </w:r>
          </w:p>
        </w:tc>
        <w:tc>
          <w:tcPr>
            <w:tcW w:w="2370"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C94200">
            <w:pPr>
              <w:pStyle w:val="TableContents"/>
              <w:numPr>
                <w:ilvl w:val="0"/>
                <w:numId w:val="6"/>
              </w:numPr>
              <w:ind w:left="389" w:hanging="284"/>
            </w:pPr>
            <w:r>
              <w:t>Partita</w:t>
            </w:r>
          </w:p>
          <w:p w:rsidR="00963731" w:rsidRDefault="00963731" w:rsidP="00C94200">
            <w:pPr>
              <w:pStyle w:val="TableContents"/>
              <w:numPr>
                <w:ilvl w:val="0"/>
                <w:numId w:val="6"/>
              </w:numPr>
              <w:ind w:left="389" w:hanging="284"/>
            </w:pPr>
            <w:r>
              <w:t>Funzionale</w:t>
            </w:r>
          </w:p>
        </w:tc>
        <w:tc>
          <w:tcPr>
            <w:tcW w:w="1710"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963731" w:rsidRDefault="00963731" w:rsidP="00963731">
            <w:pPr>
              <w:ind w:firstLine="0"/>
              <w:jc w:val="center"/>
            </w:pPr>
            <w:r w:rsidRPr="00FF5437">
              <w:t>Alta</w:t>
            </w:r>
          </w:p>
        </w:tc>
      </w:tr>
      <w:tr w:rsidR="00963731" w:rsidTr="00963731">
        <w:tc>
          <w:tcPr>
            <w:tcW w:w="567"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E126E8">
            <w:pPr>
              <w:pStyle w:val="TableContents"/>
              <w:jc w:val="center"/>
            </w:pPr>
            <w:r>
              <w:t>R19</w:t>
            </w:r>
          </w:p>
        </w:tc>
        <w:tc>
          <w:tcPr>
            <w:tcW w:w="4376" w:type="dxa"/>
            <w:tcBorders>
              <w:left w:val="single" w:sz="2" w:space="0" w:color="000000"/>
              <w:bottom w:val="single" w:sz="2" w:space="0" w:color="000000"/>
            </w:tcBorders>
            <w:tcMar>
              <w:top w:w="55" w:type="dxa"/>
              <w:left w:w="55" w:type="dxa"/>
              <w:bottom w:w="55" w:type="dxa"/>
              <w:right w:w="55" w:type="dxa"/>
            </w:tcMar>
          </w:tcPr>
          <w:p w:rsidR="00963731" w:rsidRDefault="00963731" w:rsidP="008552A8">
            <w:pPr>
              <w:pStyle w:val="TableContents"/>
            </w:pPr>
            <w:r>
              <w:t>Risiko2012 deve consentire ai giocatori di abbandonare una partita</w:t>
            </w:r>
          </w:p>
        </w:tc>
        <w:tc>
          <w:tcPr>
            <w:tcW w:w="2370"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C94200">
            <w:pPr>
              <w:pStyle w:val="TableContents"/>
              <w:numPr>
                <w:ilvl w:val="0"/>
                <w:numId w:val="6"/>
              </w:numPr>
              <w:ind w:left="389" w:hanging="284"/>
            </w:pPr>
            <w:r>
              <w:t>Gioco</w:t>
            </w:r>
          </w:p>
          <w:p w:rsidR="00963731" w:rsidRDefault="00963731" w:rsidP="00C94200">
            <w:pPr>
              <w:pStyle w:val="TableContents"/>
              <w:numPr>
                <w:ilvl w:val="0"/>
                <w:numId w:val="6"/>
              </w:numPr>
              <w:ind w:left="389" w:hanging="284"/>
            </w:pPr>
            <w:r>
              <w:t>Funzionale</w:t>
            </w:r>
          </w:p>
        </w:tc>
        <w:tc>
          <w:tcPr>
            <w:tcW w:w="1710"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963731" w:rsidRDefault="00963731" w:rsidP="00963731">
            <w:pPr>
              <w:ind w:firstLine="0"/>
              <w:jc w:val="center"/>
            </w:pPr>
            <w:r w:rsidRPr="00FF5437">
              <w:t>Alta</w:t>
            </w:r>
          </w:p>
        </w:tc>
      </w:tr>
      <w:tr w:rsidR="00963731" w:rsidTr="00963731">
        <w:tc>
          <w:tcPr>
            <w:tcW w:w="567"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E126E8">
            <w:pPr>
              <w:pStyle w:val="TableContents"/>
              <w:jc w:val="center"/>
            </w:pPr>
            <w:r>
              <w:t>R20</w:t>
            </w:r>
          </w:p>
        </w:tc>
        <w:tc>
          <w:tcPr>
            <w:tcW w:w="4376" w:type="dxa"/>
            <w:tcBorders>
              <w:left w:val="single" w:sz="2" w:space="0" w:color="000000"/>
              <w:bottom w:val="single" w:sz="2" w:space="0" w:color="000000"/>
            </w:tcBorders>
            <w:tcMar>
              <w:top w:w="55" w:type="dxa"/>
              <w:left w:w="55" w:type="dxa"/>
              <w:bottom w:w="55" w:type="dxa"/>
              <w:right w:w="55" w:type="dxa"/>
            </w:tcMar>
          </w:tcPr>
          <w:p w:rsidR="00963731" w:rsidRDefault="00963731" w:rsidP="008552A8">
            <w:pPr>
              <w:pStyle w:val="TableContents"/>
            </w:pPr>
            <w:r>
              <w:t>Risiko2012 deve considerare abbandono della partita da parte di un giocatore se questi non si riconnette entro un tempo limite</w:t>
            </w:r>
          </w:p>
        </w:tc>
        <w:tc>
          <w:tcPr>
            <w:tcW w:w="2370"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C94200">
            <w:pPr>
              <w:pStyle w:val="TableContents"/>
              <w:numPr>
                <w:ilvl w:val="0"/>
                <w:numId w:val="6"/>
              </w:numPr>
              <w:ind w:left="389" w:hanging="284"/>
            </w:pPr>
            <w:r>
              <w:t>Gioco</w:t>
            </w:r>
          </w:p>
          <w:p w:rsidR="00963731" w:rsidRDefault="00963731" w:rsidP="00C94200">
            <w:pPr>
              <w:pStyle w:val="TableContents"/>
              <w:numPr>
                <w:ilvl w:val="0"/>
                <w:numId w:val="6"/>
              </w:numPr>
              <w:ind w:left="389" w:hanging="284"/>
            </w:pPr>
            <w:r>
              <w:t>Funzionale</w:t>
            </w:r>
          </w:p>
        </w:tc>
        <w:tc>
          <w:tcPr>
            <w:tcW w:w="1710"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963731" w:rsidRDefault="00963731" w:rsidP="00963731">
            <w:pPr>
              <w:ind w:firstLine="0"/>
              <w:jc w:val="center"/>
            </w:pPr>
            <w:r w:rsidRPr="00FF5437">
              <w:t>Alta</w:t>
            </w:r>
          </w:p>
        </w:tc>
      </w:tr>
      <w:tr w:rsidR="00963731" w:rsidTr="00963731">
        <w:tc>
          <w:tcPr>
            <w:tcW w:w="567"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E126E8">
            <w:pPr>
              <w:pStyle w:val="TableContents"/>
              <w:jc w:val="center"/>
            </w:pPr>
            <w:r>
              <w:t>R21</w:t>
            </w:r>
          </w:p>
        </w:tc>
        <w:tc>
          <w:tcPr>
            <w:tcW w:w="4376" w:type="dxa"/>
            <w:tcBorders>
              <w:left w:val="single" w:sz="2" w:space="0" w:color="000000"/>
              <w:bottom w:val="single" w:sz="2" w:space="0" w:color="000000"/>
            </w:tcBorders>
            <w:tcMar>
              <w:top w:w="55" w:type="dxa"/>
              <w:left w:w="55" w:type="dxa"/>
              <w:bottom w:w="55" w:type="dxa"/>
              <w:right w:w="55" w:type="dxa"/>
            </w:tcMar>
          </w:tcPr>
          <w:p w:rsidR="00963731" w:rsidRDefault="00963731" w:rsidP="008552A8">
            <w:pPr>
              <w:pStyle w:val="TableContents"/>
            </w:pPr>
            <w:r>
              <w:t>Risiko2012 deve consentire ai proprietari di specificare un tempo limite, alla creazione della partita, per ogni azione da parte dei giocatori</w:t>
            </w:r>
          </w:p>
        </w:tc>
        <w:tc>
          <w:tcPr>
            <w:tcW w:w="2370"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C94200">
            <w:pPr>
              <w:pStyle w:val="TableContents"/>
              <w:numPr>
                <w:ilvl w:val="0"/>
                <w:numId w:val="6"/>
              </w:numPr>
              <w:ind w:left="389" w:hanging="284"/>
            </w:pPr>
            <w:r>
              <w:t>Partita</w:t>
            </w:r>
          </w:p>
          <w:p w:rsidR="00963731" w:rsidRDefault="00963731" w:rsidP="00C94200">
            <w:pPr>
              <w:pStyle w:val="TableContents"/>
              <w:numPr>
                <w:ilvl w:val="0"/>
                <w:numId w:val="6"/>
              </w:numPr>
              <w:ind w:left="389" w:hanging="284"/>
            </w:pPr>
            <w:r>
              <w:t>Funzionale</w:t>
            </w:r>
          </w:p>
        </w:tc>
        <w:tc>
          <w:tcPr>
            <w:tcW w:w="1710"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963731" w:rsidRDefault="00963731" w:rsidP="00963731">
            <w:pPr>
              <w:ind w:firstLine="0"/>
              <w:jc w:val="center"/>
            </w:pPr>
            <w:r w:rsidRPr="00FF5437">
              <w:t>Alta</w:t>
            </w:r>
          </w:p>
        </w:tc>
      </w:tr>
      <w:tr w:rsidR="00963731" w:rsidTr="00963731">
        <w:tc>
          <w:tcPr>
            <w:tcW w:w="567"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E126E8">
            <w:pPr>
              <w:pStyle w:val="TableContents"/>
              <w:jc w:val="center"/>
            </w:pPr>
            <w:r>
              <w:t>R22</w:t>
            </w:r>
          </w:p>
        </w:tc>
        <w:tc>
          <w:tcPr>
            <w:tcW w:w="4376" w:type="dxa"/>
            <w:tcBorders>
              <w:left w:val="single" w:sz="2" w:space="0" w:color="000000"/>
              <w:bottom w:val="single" w:sz="2" w:space="0" w:color="000000"/>
            </w:tcBorders>
            <w:tcMar>
              <w:top w:w="55" w:type="dxa"/>
              <w:left w:w="55" w:type="dxa"/>
              <w:bottom w:w="55" w:type="dxa"/>
              <w:right w:w="55" w:type="dxa"/>
            </w:tcMar>
          </w:tcPr>
          <w:p w:rsidR="00963731" w:rsidRDefault="00963731" w:rsidP="008552A8">
            <w:pPr>
              <w:pStyle w:val="TableContents"/>
            </w:pPr>
            <w:r>
              <w:t>Risiko2012 deve consentire ai giocatori di giocare più partite contemporaneamente tramite diverse finestre del browser</w:t>
            </w:r>
          </w:p>
        </w:tc>
        <w:tc>
          <w:tcPr>
            <w:tcW w:w="2370"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C94200">
            <w:pPr>
              <w:pStyle w:val="TableContents"/>
              <w:numPr>
                <w:ilvl w:val="0"/>
                <w:numId w:val="6"/>
              </w:numPr>
              <w:ind w:left="389" w:hanging="284"/>
            </w:pPr>
            <w:r>
              <w:t>Sistema</w:t>
            </w:r>
          </w:p>
          <w:p w:rsidR="00963731" w:rsidRDefault="00963731" w:rsidP="00C94200">
            <w:pPr>
              <w:pStyle w:val="TableContents"/>
              <w:numPr>
                <w:ilvl w:val="0"/>
                <w:numId w:val="6"/>
              </w:numPr>
              <w:ind w:left="389" w:hanging="284"/>
            </w:pPr>
            <w:r>
              <w:t>Funzionale</w:t>
            </w:r>
          </w:p>
        </w:tc>
        <w:tc>
          <w:tcPr>
            <w:tcW w:w="1710"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963731" w:rsidRDefault="00963731" w:rsidP="00963731">
            <w:pPr>
              <w:ind w:firstLine="0"/>
              <w:jc w:val="center"/>
            </w:pPr>
            <w:r w:rsidRPr="00FF5437">
              <w:t>Alta</w:t>
            </w:r>
          </w:p>
        </w:tc>
      </w:tr>
      <w:tr w:rsidR="00E126E8" w:rsidTr="00963731">
        <w:tc>
          <w:tcPr>
            <w:tcW w:w="567" w:type="dxa"/>
            <w:tcBorders>
              <w:left w:val="single" w:sz="2" w:space="0" w:color="000000"/>
              <w:bottom w:val="single" w:sz="2" w:space="0" w:color="000000"/>
            </w:tcBorders>
            <w:tcMar>
              <w:top w:w="55" w:type="dxa"/>
              <w:left w:w="55" w:type="dxa"/>
              <w:bottom w:w="55" w:type="dxa"/>
              <w:right w:w="55" w:type="dxa"/>
            </w:tcMar>
            <w:vAlign w:val="center"/>
          </w:tcPr>
          <w:p w:rsidR="00E126E8" w:rsidRDefault="00E126E8" w:rsidP="00E126E8">
            <w:pPr>
              <w:pStyle w:val="TableContents"/>
              <w:jc w:val="center"/>
            </w:pPr>
            <w:r>
              <w:t>R23</w:t>
            </w:r>
          </w:p>
        </w:tc>
        <w:tc>
          <w:tcPr>
            <w:tcW w:w="4376" w:type="dxa"/>
            <w:tcBorders>
              <w:left w:val="single" w:sz="2" w:space="0" w:color="000000"/>
              <w:bottom w:val="single" w:sz="2" w:space="0" w:color="000000"/>
            </w:tcBorders>
            <w:tcMar>
              <w:top w:w="55" w:type="dxa"/>
              <w:left w:w="55" w:type="dxa"/>
              <w:bottom w:w="55" w:type="dxa"/>
              <w:right w:w="55" w:type="dxa"/>
            </w:tcMar>
          </w:tcPr>
          <w:p w:rsidR="00E126E8" w:rsidRDefault="00E126E8" w:rsidP="008552A8">
            <w:pPr>
              <w:pStyle w:val="TableContents"/>
            </w:pPr>
            <w:r>
              <w:t>Risiko2012 deve prevedere un amministratore di sistema</w:t>
            </w:r>
          </w:p>
        </w:tc>
        <w:tc>
          <w:tcPr>
            <w:tcW w:w="2370" w:type="dxa"/>
            <w:tcBorders>
              <w:left w:val="single" w:sz="2" w:space="0" w:color="000000"/>
              <w:bottom w:val="single" w:sz="2" w:space="0" w:color="000000"/>
            </w:tcBorders>
            <w:tcMar>
              <w:top w:w="55" w:type="dxa"/>
              <w:left w:w="55" w:type="dxa"/>
              <w:bottom w:w="55" w:type="dxa"/>
              <w:right w:w="55" w:type="dxa"/>
            </w:tcMar>
            <w:vAlign w:val="center"/>
          </w:tcPr>
          <w:p w:rsidR="00E126E8" w:rsidRDefault="00E126E8" w:rsidP="00C94200">
            <w:pPr>
              <w:pStyle w:val="TableContents"/>
              <w:numPr>
                <w:ilvl w:val="0"/>
                <w:numId w:val="6"/>
              </w:numPr>
              <w:ind w:left="389" w:hanging="284"/>
            </w:pPr>
            <w:r>
              <w:t>Sistema</w:t>
            </w:r>
          </w:p>
          <w:p w:rsidR="00E126E8" w:rsidRDefault="00E126E8" w:rsidP="00C94200">
            <w:pPr>
              <w:pStyle w:val="TableContents"/>
              <w:numPr>
                <w:ilvl w:val="0"/>
                <w:numId w:val="6"/>
              </w:numPr>
              <w:ind w:left="389" w:hanging="284"/>
            </w:pPr>
            <w:r>
              <w:t>Funzionale</w:t>
            </w:r>
          </w:p>
        </w:tc>
        <w:tc>
          <w:tcPr>
            <w:tcW w:w="1710"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E126E8" w:rsidRDefault="00963731" w:rsidP="00963731">
            <w:pPr>
              <w:pStyle w:val="TableContents"/>
              <w:jc w:val="center"/>
            </w:pPr>
            <w:r>
              <w:t>Bassa</w:t>
            </w:r>
          </w:p>
        </w:tc>
      </w:tr>
      <w:tr w:rsidR="00963731" w:rsidTr="00963731">
        <w:tc>
          <w:tcPr>
            <w:tcW w:w="567"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E126E8">
            <w:pPr>
              <w:pStyle w:val="TableContents"/>
              <w:jc w:val="center"/>
            </w:pPr>
            <w:r>
              <w:t>R24</w:t>
            </w:r>
          </w:p>
        </w:tc>
        <w:tc>
          <w:tcPr>
            <w:tcW w:w="4376" w:type="dxa"/>
            <w:tcBorders>
              <w:left w:val="single" w:sz="2" w:space="0" w:color="000000"/>
              <w:bottom w:val="single" w:sz="2" w:space="0" w:color="000000"/>
            </w:tcBorders>
            <w:tcMar>
              <w:top w:w="55" w:type="dxa"/>
              <w:left w:w="55" w:type="dxa"/>
              <w:bottom w:w="55" w:type="dxa"/>
              <w:right w:w="55" w:type="dxa"/>
            </w:tcMar>
          </w:tcPr>
          <w:p w:rsidR="00963731" w:rsidRDefault="00963731" w:rsidP="008552A8">
            <w:pPr>
              <w:pStyle w:val="TableContents"/>
            </w:pPr>
            <w:r>
              <w:t>Risiko2012 deve consentire ai giocatori di inviarsi messaggi durante la partita</w:t>
            </w:r>
          </w:p>
        </w:tc>
        <w:tc>
          <w:tcPr>
            <w:tcW w:w="2370"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C94200">
            <w:pPr>
              <w:pStyle w:val="TableContents"/>
              <w:numPr>
                <w:ilvl w:val="0"/>
                <w:numId w:val="6"/>
              </w:numPr>
              <w:ind w:left="389" w:hanging="284"/>
            </w:pPr>
            <w:r>
              <w:t>Gioco</w:t>
            </w:r>
          </w:p>
          <w:p w:rsidR="00963731" w:rsidRDefault="00963731" w:rsidP="00C94200">
            <w:pPr>
              <w:pStyle w:val="TableContents"/>
              <w:numPr>
                <w:ilvl w:val="0"/>
                <w:numId w:val="6"/>
              </w:numPr>
              <w:ind w:left="389" w:hanging="284"/>
            </w:pPr>
            <w:r>
              <w:t>Funzionale</w:t>
            </w:r>
          </w:p>
        </w:tc>
        <w:tc>
          <w:tcPr>
            <w:tcW w:w="1710"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963731" w:rsidRDefault="005B5367" w:rsidP="00963731">
            <w:pPr>
              <w:ind w:firstLine="0"/>
              <w:jc w:val="center"/>
            </w:pPr>
            <w:r>
              <w:t>Bassa</w:t>
            </w:r>
          </w:p>
        </w:tc>
      </w:tr>
      <w:tr w:rsidR="00963731" w:rsidTr="00963731">
        <w:tc>
          <w:tcPr>
            <w:tcW w:w="567"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E126E8">
            <w:pPr>
              <w:pStyle w:val="TableContents"/>
              <w:jc w:val="center"/>
            </w:pPr>
            <w:r>
              <w:t>R25</w:t>
            </w:r>
          </w:p>
        </w:tc>
        <w:tc>
          <w:tcPr>
            <w:tcW w:w="4376" w:type="dxa"/>
            <w:tcBorders>
              <w:left w:val="single" w:sz="2" w:space="0" w:color="000000"/>
              <w:bottom w:val="single" w:sz="2" w:space="0" w:color="000000"/>
            </w:tcBorders>
            <w:tcMar>
              <w:top w:w="55" w:type="dxa"/>
              <w:left w:w="55" w:type="dxa"/>
              <w:bottom w:w="55" w:type="dxa"/>
              <w:right w:w="55" w:type="dxa"/>
            </w:tcMar>
          </w:tcPr>
          <w:p w:rsidR="00963731" w:rsidRDefault="00963731" w:rsidP="008552A8">
            <w:pPr>
              <w:pStyle w:val="TableContents"/>
            </w:pPr>
            <w:r>
              <w:t>Risiko2012 deve dare la possibilità agli utenti di assistere ad una partita in corso</w:t>
            </w:r>
          </w:p>
        </w:tc>
        <w:tc>
          <w:tcPr>
            <w:tcW w:w="2370"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C94200">
            <w:pPr>
              <w:pStyle w:val="TableContents"/>
              <w:numPr>
                <w:ilvl w:val="0"/>
                <w:numId w:val="6"/>
              </w:numPr>
              <w:ind w:left="389" w:hanging="284"/>
            </w:pPr>
            <w:r>
              <w:t>Gioco</w:t>
            </w:r>
          </w:p>
          <w:p w:rsidR="00963731" w:rsidRDefault="00963731" w:rsidP="00C94200">
            <w:pPr>
              <w:pStyle w:val="TableContents"/>
              <w:numPr>
                <w:ilvl w:val="0"/>
                <w:numId w:val="6"/>
              </w:numPr>
              <w:ind w:left="389" w:hanging="284"/>
            </w:pPr>
            <w:r>
              <w:t>Funzionale</w:t>
            </w:r>
          </w:p>
        </w:tc>
        <w:tc>
          <w:tcPr>
            <w:tcW w:w="1710"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963731" w:rsidRDefault="00963731" w:rsidP="00963731">
            <w:pPr>
              <w:ind w:firstLine="0"/>
              <w:jc w:val="center"/>
            </w:pPr>
            <w:r w:rsidRPr="009A29BA">
              <w:t>Bassa</w:t>
            </w:r>
          </w:p>
        </w:tc>
      </w:tr>
      <w:tr w:rsidR="00963731" w:rsidTr="00963731">
        <w:tc>
          <w:tcPr>
            <w:tcW w:w="567"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E126E8">
            <w:pPr>
              <w:pStyle w:val="TableContents"/>
              <w:jc w:val="center"/>
            </w:pPr>
            <w:r>
              <w:t>R26</w:t>
            </w:r>
          </w:p>
        </w:tc>
        <w:tc>
          <w:tcPr>
            <w:tcW w:w="4376" w:type="dxa"/>
            <w:tcBorders>
              <w:left w:val="single" w:sz="2" w:space="0" w:color="000000"/>
              <w:bottom w:val="single" w:sz="2" w:space="0" w:color="000000"/>
            </w:tcBorders>
            <w:tcMar>
              <w:top w:w="55" w:type="dxa"/>
              <w:left w:w="55" w:type="dxa"/>
              <w:bottom w:w="55" w:type="dxa"/>
              <w:right w:w="55" w:type="dxa"/>
            </w:tcMar>
          </w:tcPr>
          <w:p w:rsidR="00963731" w:rsidRDefault="00963731" w:rsidP="008552A8">
            <w:pPr>
              <w:pStyle w:val="TableContents"/>
            </w:pPr>
            <w:r>
              <w:t xml:space="preserve">Risiko2012 deve utilizzare il servizio fornito da </w:t>
            </w:r>
            <w:proofErr w:type="spellStart"/>
            <w:r>
              <w:t>google</w:t>
            </w:r>
            <w:proofErr w:type="spellEnd"/>
            <w:r>
              <w:t xml:space="preserve"> </w:t>
            </w:r>
            <w:proofErr w:type="spellStart"/>
            <w:r>
              <w:t>maps</w:t>
            </w:r>
            <w:proofErr w:type="spellEnd"/>
            <w:r>
              <w:t xml:space="preserve"> per visualizzare la mappa di gioco</w:t>
            </w:r>
          </w:p>
        </w:tc>
        <w:tc>
          <w:tcPr>
            <w:tcW w:w="2370"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C94200">
            <w:pPr>
              <w:pStyle w:val="TableContents"/>
              <w:numPr>
                <w:ilvl w:val="0"/>
                <w:numId w:val="6"/>
              </w:numPr>
              <w:ind w:left="389" w:hanging="284"/>
            </w:pPr>
            <w:r>
              <w:t>Gioco</w:t>
            </w:r>
          </w:p>
          <w:p w:rsidR="00963731" w:rsidRDefault="00963731" w:rsidP="00C94200">
            <w:pPr>
              <w:pStyle w:val="TableContents"/>
              <w:numPr>
                <w:ilvl w:val="0"/>
                <w:numId w:val="6"/>
              </w:numPr>
              <w:ind w:left="389" w:hanging="284"/>
            </w:pPr>
            <w:r>
              <w:t>Non-Funzionale</w:t>
            </w:r>
          </w:p>
        </w:tc>
        <w:tc>
          <w:tcPr>
            <w:tcW w:w="1710"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963731" w:rsidRDefault="00963731" w:rsidP="00963731">
            <w:pPr>
              <w:ind w:firstLine="0"/>
              <w:jc w:val="center"/>
            </w:pPr>
            <w:r w:rsidRPr="00007FA2">
              <w:t>Alta</w:t>
            </w:r>
          </w:p>
        </w:tc>
      </w:tr>
      <w:tr w:rsidR="00963731" w:rsidTr="00963731">
        <w:tc>
          <w:tcPr>
            <w:tcW w:w="567"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E126E8">
            <w:pPr>
              <w:pStyle w:val="TableContents"/>
              <w:jc w:val="center"/>
            </w:pPr>
            <w:r>
              <w:t>R27</w:t>
            </w:r>
          </w:p>
        </w:tc>
        <w:tc>
          <w:tcPr>
            <w:tcW w:w="4376" w:type="dxa"/>
            <w:tcBorders>
              <w:left w:val="single" w:sz="2" w:space="0" w:color="000000"/>
              <w:bottom w:val="single" w:sz="2" w:space="0" w:color="000000"/>
            </w:tcBorders>
            <w:tcMar>
              <w:top w:w="55" w:type="dxa"/>
              <w:left w:w="55" w:type="dxa"/>
              <w:bottom w:w="55" w:type="dxa"/>
              <w:right w:w="55" w:type="dxa"/>
            </w:tcMar>
          </w:tcPr>
          <w:p w:rsidR="00963731" w:rsidRDefault="00963731" w:rsidP="00A90A09">
            <w:pPr>
              <w:pStyle w:val="TableContents"/>
            </w:pPr>
            <w:r>
              <w:t xml:space="preserve">Risiko2012 deve consentire ad un giocatore di riprendere la partita entro un certo tempo limite in caso di </w:t>
            </w:r>
            <w:r w:rsidR="00A90A09">
              <w:t>d</w:t>
            </w:r>
            <w:r>
              <w:t>isconnessione dalla rete</w:t>
            </w:r>
          </w:p>
        </w:tc>
        <w:tc>
          <w:tcPr>
            <w:tcW w:w="2370"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C94200">
            <w:pPr>
              <w:pStyle w:val="TableContents"/>
              <w:numPr>
                <w:ilvl w:val="0"/>
                <w:numId w:val="6"/>
              </w:numPr>
              <w:ind w:left="389" w:hanging="284"/>
            </w:pPr>
            <w:r>
              <w:t>Gioco</w:t>
            </w:r>
          </w:p>
          <w:p w:rsidR="00963731" w:rsidRDefault="00963731" w:rsidP="00C94200">
            <w:pPr>
              <w:pStyle w:val="TableContents"/>
              <w:numPr>
                <w:ilvl w:val="0"/>
                <w:numId w:val="6"/>
              </w:numPr>
              <w:ind w:left="389" w:hanging="284"/>
            </w:pPr>
            <w:r>
              <w:t>Non-Funzionale</w:t>
            </w:r>
          </w:p>
        </w:tc>
        <w:tc>
          <w:tcPr>
            <w:tcW w:w="1710"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963731" w:rsidRDefault="00963731" w:rsidP="00963731">
            <w:pPr>
              <w:ind w:firstLine="0"/>
              <w:jc w:val="center"/>
            </w:pPr>
            <w:r w:rsidRPr="00007FA2">
              <w:t>Alta</w:t>
            </w:r>
          </w:p>
        </w:tc>
      </w:tr>
      <w:tr w:rsidR="00963731" w:rsidTr="00963731">
        <w:tc>
          <w:tcPr>
            <w:tcW w:w="567"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E126E8">
            <w:pPr>
              <w:pStyle w:val="TableContents"/>
              <w:jc w:val="center"/>
            </w:pPr>
            <w:r>
              <w:t>R28</w:t>
            </w:r>
          </w:p>
        </w:tc>
        <w:tc>
          <w:tcPr>
            <w:tcW w:w="4376" w:type="dxa"/>
            <w:tcBorders>
              <w:left w:val="single" w:sz="2" w:space="0" w:color="000000"/>
              <w:bottom w:val="single" w:sz="2" w:space="0" w:color="000000"/>
            </w:tcBorders>
            <w:tcMar>
              <w:top w:w="55" w:type="dxa"/>
              <w:left w:w="55" w:type="dxa"/>
              <w:bottom w:w="55" w:type="dxa"/>
              <w:right w:w="55" w:type="dxa"/>
            </w:tcMar>
          </w:tcPr>
          <w:p w:rsidR="00963731" w:rsidRDefault="00963731" w:rsidP="008552A8">
            <w:pPr>
              <w:pStyle w:val="TableContents"/>
            </w:pPr>
            <w:r>
              <w:t>Risiko2012 dev'essere eseguibile tramite interfaccia Web senza l'installazione di nessun software client</w:t>
            </w:r>
          </w:p>
        </w:tc>
        <w:tc>
          <w:tcPr>
            <w:tcW w:w="2370"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C94200">
            <w:pPr>
              <w:pStyle w:val="TableContents"/>
              <w:numPr>
                <w:ilvl w:val="0"/>
                <w:numId w:val="6"/>
              </w:numPr>
              <w:ind w:left="389" w:hanging="284"/>
            </w:pPr>
            <w:r>
              <w:t>Sistema</w:t>
            </w:r>
          </w:p>
          <w:p w:rsidR="00963731" w:rsidRDefault="00963731" w:rsidP="00C94200">
            <w:pPr>
              <w:pStyle w:val="TableContents"/>
              <w:numPr>
                <w:ilvl w:val="0"/>
                <w:numId w:val="6"/>
              </w:numPr>
              <w:ind w:left="389" w:hanging="284"/>
            </w:pPr>
            <w:r>
              <w:t>Non-Funzionale</w:t>
            </w:r>
          </w:p>
        </w:tc>
        <w:tc>
          <w:tcPr>
            <w:tcW w:w="1710"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963731" w:rsidRDefault="00963731" w:rsidP="00963731">
            <w:pPr>
              <w:ind w:firstLine="0"/>
              <w:jc w:val="center"/>
            </w:pPr>
            <w:r w:rsidRPr="00007FA2">
              <w:t>Alta</w:t>
            </w:r>
          </w:p>
        </w:tc>
      </w:tr>
    </w:tbl>
    <w:p w:rsidR="0070569D" w:rsidRDefault="0070569D" w:rsidP="0070569D">
      <w:pPr>
        <w:ind w:firstLine="0"/>
      </w:pPr>
    </w:p>
    <w:p w:rsidR="004A0A69" w:rsidRDefault="004A0A69">
      <w:pPr>
        <w:widowControl/>
        <w:suppressAutoHyphens w:val="0"/>
        <w:spacing w:after="200" w:line="276" w:lineRule="auto"/>
        <w:ind w:firstLine="0"/>
        <w:jc w:val="left"/>
        <w:rPr>
          <w:rFonts w:eastAsiaTheme="majorEastAsia" w:cstheme="majorBidi"/>
          <w:b/>
          <w:bCs/>
          <w:sz w:val="26"/>
        </w:rPr>
      </w:pPr>
      <w:r>
        <w:br w:type="page"/>
      </w:r>
    </w:p>
    <w:p w:rsidR="002B3E6B" w:rsidRDefault="00890ABE" w:rsidP="00F1574B">
      <w:pPr>
        <w:pStyle w:val="Titolo3"/>
      </w:pPr>
      <w:bookmarkStart w:id="17" w:name="_Toc317715214"/>
      <w:r>
        <w:lastRenderedPageBreak/>
        <w:t>Diagramma dei casi d’uso</w:t>
      </w:r>
      <w:bookmarkEnd w:id="17"/>
    </w:p>
    <w:p w:rsidR="00890ABE" w:rsidRDefault="00890ABE" w:rsidP="00890ABE">
      <w:pPr>
        <w:ind w:firstLine="0"/>
        <w:rPr>
          <w:color w:val="000000"/>
        </w:rPr>
      </w:pPr>
      <w:r w:rsidRPr="00890ABE">
        <w:rPr>
          <w:color w:val="000000"/>
        </w:rPr>
        <w:t>Di seguito è raffigurato il diagramma dei casi d’uso relativo alle operazioni che l’utente generico, il giocatore e il proprietario possono effettuare</w:t>
      </w:r>
      <w:r>
        <w:rPr>
          <w:color w:val="000000"/>
        </w:rPr>
        <w:t>.</w:t>
      </w:r>
    </w:p>
    <w:p w:rsidR="002410A4" w:rsidRDefault="002410A4" w:rsidP="00890ABE">
      <w:pPr>
        <w:ind w:firstLine="0"/>
        <w:rPr>
          <w:color w:val="000000"/>
        </w:rPr>
      </w:pPr>
    </w:p>
    <w:p w:rsidR="004A0A69" w:rsidRDefault="002410A4" w:rsidP="00900DA4">
      <w:pPr>
        <w:ind w:firstLine="0"/>
        <w:jc w:val="center"/>
        <w:rPr>
          <w:rFonts w:eastAsiaTheme="majorEastAsia" w:cstheme="majorBidi"/>
          <w:b/>
          <w:bCs/>
          <w:sz w:val="26"/>
        </w:rPr>
      </w:pPr>
      <w:r>
        <w:rPr>
          <w:noProof/>
          <w:color w:val="000000"/>
          <w:lang w:eastAsia="it-IT"/>
        </w:rPr>
        <w:drawing>
          <wp:inline distT="0" distB="0" distL="0" distR="0" wp14:anchorId="5F25B3F7" wp14:editId="4475FB93">
            <wp:extent cx="6010275" cy="7667314"/>
            <wp:effectExtent l="0" t="0" r="0" b="0"/>
            <wp:docPr id="8" name="Immagine 8" descr="C:\Users\Ciccio\Dropbox\Risiko!\Giustino\PrimaConsegna\Diagrammi\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iccio\Dropbox\Risiko!\Giustino\PrimaConsegna\Diagrammi\Use case diagr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12838" cy="7670583"/>
                    </a:xfrm>
                    <a:prstGeom prst="rect">
                      <a:avLst/>
                    </a:prstGeom>
                    <a:noFill/>
                    <a:ln>
                      <a:noFill/>
                    </a:ln>
                  </pic:spPr>
                </pic:pic>
              </a:graphicData>
            </a:graphic>
          </wp:inline>
        </w:drawing>
      </w:r>
      <w:r w:rsidR="004A0A69">
        <w:br w:type="page"/>
      </w:r>
    </w:p>
    <w:p w:rsidR="00890ABE" w:rsidRDefault="00890ABE" w:rsidP="00890ABE">
      <w:pPr>
        <w:pStyle w:val="Titolo3"/>
      </w:pPr>
      <w:bookmarkStart w:id="18" w:name="_Toc317715215"/>
      <w:proofErr w:type="spellStart"/>
      <w:r>
        <w:lastRenderedPageBreak/>
        <w:t>Mock</w:t>
      </w:r>
      <w:proofErr w:type="spellEnd"/>
      <w:r>
        <w:t>-up interfacce utente</w:t>
      </w:r>
      <w:bookmarkEnd w:id="18"/>
    </w:p>
    <w:p w:rsidR="004A0A69" w:rsidRPr="004A0A69" w:rsidRDefault="004A0A69" w:rsidP="004A0A69"/>
    <w:p w:rsidR="00E0017C" w:rsidRPr="00E0017C" w:rsidRDefault="00E0017C" w:rsidP="00C94200">
      <w:pPr>
        <w:pStyle w:val="Paragrafoelenco"/>
        <w:numPr>
          <w:ilvl w:val="0"/>
          <w:numId w:val="10"/>
        </w:numPr>
        <w:rPr>
          <w:b/>
          <w:color w:val="000000"/>
        </w:rPr>
      </w:pPr>
      <w:r w:rsidRPr="00E0017C">
        <w:rPr>
          <w:b/>
          <w:color w:val="000000"/>
        </w:rPr>
        <w:t>Schermata iniziale</w:t>
      </w:r>
    </w:p>
    <w:p w:rsidR="00E0017C" w:rsidRDefault="00E0017C" w:rsidP="00E0017C">
      <w:pPr>
        <w:ind w:left="708" w:firstLine="12"/>
        <w:rPr>
          <w:color w:val="000000"/>
        </w:rPr>
      </w:pPr>
      <w:r w:rsidRPr="00E0017C">
        <w:rPr>
          <w:color w:val="000000"/>
        </w:rPr>
        <w:t xml:space="preserve">Questo </w:t>
      </w:r>
      <w:proofErr w:type="spellStart"/>
      <w:r w:rsidRPr="00E0017C">
        <w:rPr>
          <w:color w:val="000000"/>
        </w:rPr>
        <w:t>mockup</w:t>
      </w:r>
      <w:proofErr w:type="spellEnd"/>
      <w:r w:rsidRPr="00E0017C">
        <w:rPr>
          <w:color w:val="000000"/>
        </w:rPr>
        <w:t xml:space="preserve"> mostra la schermata che il sistema visualizza all’utente generico dopo che quest’ ultimo ha effettuato il login. </w:t>
      </w:r>
    </w:p>
    <w:p w:rsidR="00E0017C" w:rsidRPr="00E0017C" w:rsidRDefault="00E0017C" w:rsidP="00E0017C">
      <w:pPr>
        <w:ind w:left="708" w:firstLine="12"/>
        <w:rPr>
          <w:color w:val="000000"/>
        </w:rPr>
      </w:pPr>
      <w:r w:rsidRPr="00E0017C">
        <w:rPr>
          <w:color w:val="000000"/>
        </w:rPr>
        <w:t>In alto a destra c’è un riquadro che riporta il ranking del giocatore(nel nostro caso Sherlock) e il link “</w:t>
      </w:r>
      <w:proofErr w:type="spellStart"/>
      <w:r w:rsidRPr="00E0017C">
        <w:rPr>
          <w:color w:val="000000"/>
        </w:rPr>
        <w:t>Logout</w:t>
      </w:r>
      <w:proofErr w:type="spellEnd"/>
      <w:r w:rsidRPr="00E0017C">
        <w:rPr>
          <w:color w:val="000000"/>
        </w:rPr>
        <w:t>” che da la possibilità di disconnettersi dal sistema.</w:t>
      </w:r>
    </w:p>
    <w:p w:rsidR="00E0017C" w:rsidRPr="00E0017C" w:rsidRDefault="00E0017C" w:rsidP="00E0017C">
      <w:pPr>
        <w:ind w:left="708" w:firstLine="0"/>
        <w:rPr>
          <w:color w:val="000000"/>
        </w:rPr>
      </w:pPr>
      <w:r w:rsidRPr="00E0017C">
        <w:rPr>
          <w:color w:val="000000"/>
        </w:rPr>
        <w:t xml:space="preserve">Subito sotto troviamo il pulsante “Nuova partita” che consente al giocatore di creare appunto una nuova partita. </w:t>
      </w:r>
    </w:p>
    <w:p w:rsidR="00E0017C" w:rsidRDefault="00E0017C" w:rsidP="00E0017C">
      <w:pPr>
        <w:ind w:left="708" w:firstLine="12"/>
        <w:rPr>
          <w:color w:val="000000"/>
        </w:rPr>
      </w:pPr>
      <w:r w:rsidRPr="00E0017C">
        <w:rPr>
          <w:color w:val="000000"/>
        </w:rPr>
        <w:t>Al centro della pagina è presente l’elenco delle partite in corso alle quali il giocatore può partecipare cliccando sul link “Partecipa” o semplicemente osservar</w:t>
      </w:r>
      <w:r>
        <w:rPr>
          <w:color w:val="000000"/>
        </w:rPr>
        <w:t xml:space="preserve">le cliccando sul link “Osserva”. </w:t>
      </w:r>
    </w:p>
    <w:p w:rsidR="004C2749" w:rsidRDefault="00E0017C" w:rsidP="00E0017C">
      <w:pPr>
        <w:ind w:left="708" w:firstLine="12"/>
        <w:rPr>
          <w:color w:val="000000"/>
        </w:rPr>
      </w:pPr>
      <w:r>
        <w:rPr>
          <w:color w:val="000000"/>
        </w:rPr>
        <w:t>È</w:t>
      </w:r>
      <w:r w:rsidRPr="00E0017C">
        <w:rPr>
          <w:color w:val="000000"/>
        </w:rPr>
        <w:t xml:space="preserve"> possibile visualizzare anche l’elenco delle partite salvate e sospese selezionando i relative </w:t>
      </w:r>
      <w:proofErr w:type="spellStart"/>
      <w:r w:rsidRPr="00E0017C">
        <w:rPr>
          <w:color w:val="000000"/>
        </w:rPr>
        <w:t>tabs</w:t>
      </w:r>
      <w:proofErr w:type="spellEnd"/>
      <w:r w:rsidRPr="00E0017C">
        <w:rPr>
          <w:color w:val="000000"/>
        </w:rPr>
        <w:t>.</w:t>
      </w:r>
    </w:p>
    <w:p w:rsidR="00900DA4" w:rsidRDefault="00900DA4">
      <w:pPr>
        <w:widowControl/>
        <w:suppressAutoHyphens w:val="0"/>
        <w:spacing w:after="200" w:line="276" w:lineRule="auto"/>
        <w:ind w:firstLine="0"/>
        <w:jc w:val="left"/>
        <w:rPr>
          <w:color w:val="000000"/>
        </w:rPr>
      </w:pPr>
      <w:r>
        <w:rPr>
          <w:color w:val="000000"/>
        </w:rPr>
        <w:br w:type="page"/>
      </w:r>
    </w:p>
    <w:p w:rsidR="00C96AD8" w:rsidRDefault="00A773FA" w:rsidP="00E0017C">
      <w:pPr>
        <w:ind w:left="708" w:firstLine="12"/>
        <w:rPr>
          <w:color w:val="000000"/>
        </w:rPr>
      </w:pPr>
      <w:r>
        <w:rPr>
          <w:color w:val="000000"/>
        </w:rPr>
        <w:lastRenderedPageBreak/>
        <w:br/>
      </w:r>
      <w:r w:rsidR="00FB618A">
        <w:rPr>
          <w:noProof/>
          <w:color w:val="000000"/>
          <w:lang w:eastAsia="it-IT"/>
        </w:rPr>
        <w:drawing>
          <wp:anchor distT="0" distB="0" distL="114300" distR="114300" simplePos="0" relativeHeight="251661312" behindDoc="0" locked="0" layoutInCell="1" allowOverlap="1" wp14:anchorId="43F1D39B" wp14:editId="2F4FBF92">
            <wp:simplePos x="1181100" y="1143000"/>
            <wp:positionH relativeFrom="margin">
              <wp:align>center</wp:align>
            </wp:positionH>
            <wp:positionV relativeFrom="margin">
              <wp:align>center</wp:align>
            </wp:positionV>
            <wp:extent cx="7924800" cy="5949950"/>
            <wp:effectExtent l="0" t="3175" r="0" b="0"/>
            <wp:wrapSquare wrapText="bothSides"/>
            <wp:docPr id="42" name="Immagine 42" descr="C:\Users\Ciccio\Dropbox\Risiko!\Giustino\PrimaConsegna\Diagrammi\Mockup\00_schermataInizi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iccio\Dropbox\Risiko!\Giustino\PrimaConsegna\Diagrammi\Mockup\00_schermataInizial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7932517" cy="595556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0017C" w:rsidRDefault="00E0017C" w:rsidP="00C94200">
      <w:pPr>
        <w:pStyle w:val="Paragrafoelenco"/>
        <w:numPr>
          <w:ilvl w:val="0"/>
          <w:numId w:val="10"/>
        </w:numPr>
        <w:rPr>
          <w:b/>
          <w:color w:val="000000"/>
        </w:rPr>
      </w:pPr>
      <w:r w:rsidRPr="00E0017C">
        <w:rPr>
          <w:b/>
          <w:color w:val="000000"/>
        </w:rPr>
        <w:lastRenderedPageBreak/>
        <w:t>Crea Partita</w:t>
      </w:r>
    </w:p>
    <w:p w:rsidR="00E0017C" w:rsidRDefault="00E0017C" w:rsidP="00E0017C">
      <w:pPr>
        <w:pStyle w:val="Paragrafoelenco"/>
        <w:ind w:firstLine="0"/>
        <w:rPr>
          <w:color w:val="000000"/>
        </w:rPr>
      </w:pPr>
      <w:r w:rsidRPr="00E0017C">
        <w:rPr>
          <w:color w:val="000000"/>
        </w:rPr>
        <w:t>Come nella schermata precedente, in alto a destra viene mostrato il ranking del giocatore. A centro della pagina, è mostrata la schermata utile alla creazione di una nuova partita. Il Giocatore sceglie il tempo limite per ogni turno, il tipo di partita, il colore e magari aggiunge anche una piccola descrizione per poi confermare o annullare la creazione della partita.</w:t>
      </w:r>
    </w:p>
    <w:p w:rsidR="00FB618A" w:rsidRDefault="00FB618A">
      <w:pPr>
        <w:widowControl/>
        <w:suppressAutoHyphens w:val="0"/>
        <w:spacing w:after="200" w:line="276" w:lineRule="auto"/>
        <w:ind w:firstLine="0"/>
        <w:jc w:val="left"/>
        <w:rPr>
          <w:b/>
          <w:color w:val="000000"/>
        </w:rPr>
      </w:pPr>
      <w:r>
        <w:rPr>
          <w:b/>
          <w:color w:val="000000"/>
        </w:rPr>
        <w:br w:type="page"/>
      </w:r>
    </w:p>
    <w:p w:rsidR="00A773FA" w:rsidRDefault="00A773FA" w:rsidP="00E0017C">
      <w:pPr>
        <w:pStyle w:val="Paragrafoelenco"/>
        <w:ind w:firstLine="0"/>
        <w:rPr>
          <w:b/>
          <w:color w:val="000000"/>
        </w:rPr>
      </w:pPr>
    </w:p>
    <w:p w:rsidR="00FB618A" w:rsidRDefault="00A773FA" w:rsidP="00A773FA">
      <w:pPr>
        <w:pStyle w:val="Paragrafoelenco"/>
        <w:ind w:firstLine="0"/>
        <w:rPr>
          <w:b/>
          <w:color w:val="000000"/>
        </w:rPr>
      </w:pPr>
      <w:r>
        <w:rPr>
          <w:b/>
          <w:noProof/>
          <w:color w:val="000000"/>
          <w:lang w:eastAsia="it-IT"/>
        </w:rPr>
        <w:drawing>
          <wp:anchor distT="0" distB="0" distL="114300" distR="114300" simplePos="0" relativeHeight="251662336" behindDoc="0" locked="0" layoutInCell="1" allowOverlap="1" wp14:anchorId="10B9C8BC" wp14:editId="42567EB5">
            <wp:simplePos x="1181100" y="1143000"/>
            <wp:positionH relativeFrom="margin">
              <wp:align>center</wp:align>
            </wp:positionH>
            <wp:positionV relativeFrom="margin">
              <wp:align>center</wp:align>
            </wp:positionV>
            <wp:extent cx="8023225" cy="6023610"/>
            <wp:effectExtent l="9208" t="0" r="6032" b="6033"/>
            <wp:wrapSquare wrapText="bothSides"/>
            <wp:docPr id="43" name="Immagine 43" descr="C:\Users\Ciccio\Dropbox\Risiko!\Giustino\PrimaConsegna\Diagrammi\Mockup\13_creaParti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iccio\Dropbox\Risiko!\Giustino\PrimaConsegna\Diagrammi\Mockup\13_creaPartit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6200000">
                      <a:off x="0" y="0"/>
                      <a:ext cx="8041385" cy="603730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618A">
        <w:rPr>
          <w:b/>
          <w:color w:val="000000"/>
        </w:rPr>
        <w:br w:type="page"/>
      </w:r>
    </w:p>
    <w:p w:rsidR="00E0017C" w:rsidRDefault="00E0017C" w:rsidP="00C94200">
      <w:pPr>
        <w:pStyle w:val="Paragrafoelenco"/>
        <w:numPr>
          <w:ilvl w:val="0"/>
          <w:numId w:val="10"/>
        </w:numPr>
        <w:rPr>
          <w:b/>
          <w:color w:val="000000"/>
        </w:rPr>
      </w:pPr>
      <w:r>
        <w:rPr>
          <w:b/>
          <w:color w:val="000000"/>
        </w:rPr>
        <w:lastRenderedPageBreak/>
        <w:t>Mappa di Gioco</w:t>
      </w:r>
    </w:p>
    <w:p w:rsidR="004A0A69" w:rsidRPr="004A0A69" w:rsidRDefault="004A0A69" w:rsidP="004A0A69">
      <w:pPr>
        <w:ind w:left="708" w:firstLine="0"/>
        <w:rPr>
          <w:color w:val="000000"/>
        </w:rPr>
      </w:pPr>
      <w:r w:rsidRPr="004A0A69">
        <w:rPr>
          <w:color w:val="000000"/>
        </w:rPr>
        <w:t>In questa schermata viene mostrata principalmente la mappa di gioco con i territori del colore del giocatore a cui appartengono e le armate disponibili su ognuno.</w:t>
      </w:r>
      <w:r w:rsidRPr="004A0A69">
        <w:br/>
      </w:r>
      <w:r w:rsidRPr="004A0A69">
        <w:rPr>
          <w:color w:val="000000"/>
        </w:rPr>
        <w:t xml:space="preserve">In alto a destra sono presenti le informazioni relative ai partecipanti alla partita mentre a destra troviamo il pulsante “Salva” con i quale solo il proprietario può decidere di salvare la partita e il pulsante “Esci” disponibile a tutti i Giocatori per abbandonare la partita. Inoltre, è inclusa una chat con la quale i giocatori posso comunicare. </w:t>
      </w:r>
    </w:p>
    <w:p w:rsidR="004A0A69" w:rsidRDefault="004A0A69" w:rsidP="00900DA4">
      <w:pPr>
        <w:ind w:left="708" w:firstLine="0"/>
        <w:rPr>
          <w:color w:val="000000"/>
        </w:rPr>
      </w:pPr>
      <w:r w:rsidRPr="004A0A69">
        <w:rPr>
          <w:color w:val="000000"/>
        </w:rPr>
        <w:t>In basso a destra troviamo un indicatore relativo alle tre fasi di gioco che rende visibile la fase di gioco corrente e un  pulsante che il giocatore può usare per terminate la stessa, una barra di stato che suggerisce al giocatore la prossima mossa e i pulsanti per la visualizzazione delle carte e l’obiettivo finale. Infine, a sinistra in basso compare l’avat</w:t>
      </w:r>
      <w:r>
        <w:rPr>
          <w:color w:val="000000"/>
        </w:rPr>
        <w:t>ar del giocatore corrente</w:t>
      </w:r>
      <w:r w:rsidRPr="004A0A69">
        <w:rPr>
          <w:color w:val="000000"/>
        </w:rPr>
        <w:t>.</w:t>
      </w:r>
    </w:p>
    <w:p w:rsidR="00A773FA" w:rsidRDefault="00A773FA">
      <w:pPr>
        <w:widowControl/>
        <w:suppressAutoHyphens w:val="0"/>
        <w:spacing w:after="200" w:line="276" w:lineRule="auto"/>
        <w:ind w:firstLine="0"/>
        <w:jc w:val="left"/>
        <w:rPr>
          <w:color w:val="000000"/>
        </w:rPr>
      </w:pPr>
      <w:r>
        <w:rPr>
          <w:color w:val="000000"/>
        </w:rPr>
        <w:br w:type="page"/>
      </w:r>
    </w:p>
    <w:p w:rsidR="00A773FA" w:rsidRDefault="00A773FA">
      <w:pPr>
        <w:widowControl/>
        <w:suppressAutoHyphens w:val="0"/>
        <w:spacing w:after="200" w:line="276" w:lineRule="auto"/>
        <w:ind w:firstLine="0"/>
        <w:jc w:val="left"/>
        <w:rPr>
          <w:color w:val="000000"/>
        </w:rPr>
      </w:pPr>
      <w:r>
        <w:rPr>
          <w:noProof/>
          <w:color w:val="000000"/>
          <w:lang w:eastAsia="it-IT"/>
        </w:rPr>
        <w:lastRenderedPageBreak/>
        <w:drawing>
          <wp:anchor distT="0" distB="0" distL="114300" distR="114300" simplePos="0" relativeHeight="251663360" behindDoc="0" locked="0" layoutInCell="1" allowOverlap="1">
            <wp:simplePos x="723900" y="1143000"/>
            <wp:positionH relativeFrom="margin">
              <wp:align>center</wp:align>
            </wp:positionH>
            <wp:positionV relativeFrom="margin">
              <wp:align>center</wp:align>
            </wp:positionV>
            <wp:extent cx="8190230" cy="5013325"/>
            <wp:effectExtent l="7302" t="0" r="8573" b="8572"/>
            <wp:wrapSquare wrapText="bothSides"/>
            <wp:docPr id="44" name="Immagine 44" descr="C:\Users\Ciccio\Dropbox\Risiko!\Giustino\PrimaConsegna\Diagrammi\Mockup\10_PrimoTurnoSher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iccio\Dropbox\Risiko!\Giustino\PrimaConsegna\Diagrammi\Mockup\10_PrimoTurnoSherlock.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6200000">
                      <a:off x="0" y="0"/>
                      <a:ext cx="8198595" cy="5018766"/>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000000"/>
        </w:rPr>
        <w:br w:type="page"/>
      </w:r>
    </w:p>
    <w:p w:rsidR="00E0017C" w:rsidRDefault="00E0017C" w:rsidP="00C94200">
      <w:pPr>
        <w:pStyle w:val="Paragrafoelenco"/>
        <w:numPr>
          <w:ilvl w:val="0"/>
          <w:numId w:val="10"/>
        </w:numPr>
        <w:rPr>
          <w:b/>
          <w:color w:val="000000"/>
        </w:rPr>
      </w:pPr>
      <w:r>
        <w:rPr>
          <w:b/>
          <w:color w:val="000000"/>
        </w:rPr>
        <w:lastRenderedPageBreak/>
        <w:t>Fase di Combattimento</w:t>
      </w:r>
    </w:p>
    <w:p w:rsidR="004A0A69" w:rsidRPr="00900DA4" w:rsidRDefault="004A0A69" w:rsidP="00900DA4">
      <w:pPr>
        <w:ind w:left="708" w:firstLine="0"/>
        <w:rPr>
          <w:color w:val="000000"/>
        </w:rPr>
      </w:pPr>
      <w:r w:rsidRPr="004A0A69">
        <w:rPr>
          <w:color w:val="000000"/>
        </w:rPr>
        <w:t xml:space="preserve">La schermata seguente mostra la fase di combattimento tra due giocatori. </w:t>
      </w:r>
      <w:r w:rsidRPr="004A0A69">
        <w:br/>
      </w:r>
      <w:r w:rsidRPr="004A0A69">
        <w:rPr>
          <w:color w:val="000000"/>
        </w:rPr>
        <w:t>I giocatori una volta selezionato il numero di dadi di attacco e di difesa possono premere sul pulsante “Lancia Dadi”.</w:t>
      </w:r>
    </w:p>
    <w:p w:rsidR="00A773FA" w:rsidRDefault="00A773FA">
      <w:pPr>
        <w:widowControl/>
        <w:suppressAutoHyphens w:val="0"/>
        <w:spacing w:after="200" w:line="276" w:lineRule="auto"/>
        <w:ind w:firstLine="0"/>
        <w:jc w:val="left"/>
        <w:rPr>
          <w:b/>
          <w:color w:val="000000"/>
        </w:rPr>
      </w:pPr>
      <w:r>
        <w:rPr>
          <w:b/>
          <w:color w:val="000000"/>
        </w:rPr>
        <w:br w:type="page"/>
      </w:r>
    </w:p>
    <w:p w:rsidR="00A773FA" w:rsidRDefault="00A773FA">
      <w:pPr>
        <w:widowControl/>
        <w:suppressAutoHyphens w:val="0"/>
        <w:spacing w:after="200" w:line="276" w:lineRule="auto"/>
        <w:ind w:firstLine="0"/>
        <w:jc w:val="left"/>
        <w:rPr>
          <w:b/>
          <w:color w:val="000000"/>
        </w:rPr>
      </w:pPr>
      <w:r>
        <w:rPr>
          <w:b/>
          <w:noProof/>
          <w:color w:val="000000"/>
          <w:lang w:eastAsia="it-IT"/>
        </w:rPr>
        <w:lastRenderedPageBreak/>
        <w:drawing>
          <wp:anchor distT="0" distB="0" distL="114300" distR="114300" simplePos="0" relativeHeight="251664384" behindDoc="0" locked="0" layoutInCell="1" allowOverlap="1">
            <wp:simplePos x="723900" y="1143000"/>
            <wp:positionH relativeFrom="margin">
              <wp:align>center</wp:align>
            </wp:positionH>
            <wp:positionV relativeFrom="margin">
              <wp:align>center</wp:align>
            </wp:positionV>
            <wp:extent cx="8178800" cy="6140450"/>
            <wp:effectExtent l="9525" t="0" r="3175" b="3175"/>
            <wp:wrapSquare wrapText="bothSides"/>
            <wp:docPr id="45" name="Immagine 45" descr="C:\Users\Ciccio\Dropbox\Risiko!\Giustino\PrimaConsegna\Diagrammi\Mockup\41_Combatti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iccio\Dropbox\Risiko!\Giustino\PrimaConsegna\Diagrammi\Mockup\41_Combattiment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16200000">
                      <a:off x="0" y="0"/>
                      <a:ext cx="8187940" cy="6147332"/>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color w:val="000000"/>
        </w:rPr>
        <w:br w:type="page"/>
      </w:r>
    </w:p>
    <w:p w:rsidR="00E0017C" w:rsidRDefault="00E0017C" w:rsidP="00C94200">
      <w:pPr>
        <w:pStyle w:val="Paragrafoelenco"/>
        <w:numPr>
          <w:ilvl w:val="0"/>
          <w:numId w:val="10"/>
        </w:numPr>
        <w:rPr>
          <w:b/>
          <w:color w:val="000000"/>
        </w:rPr>
      </w:pPr>
      <w:r>
        <w:rPr>
          <w:b/>
          <w:color w:val="000000"/>
        </w:rPr>
        <w:lastRenderedPageBreak/>
        <w:t>Fase di Spostamento</w:t>
      </w:r>
    </w:p>
    <w:p w:rsidR="004A0A69" w:rsidRPr="004A0A69" w:rsidRDefault="004A0A69" w:rsidP="004A0A69">
      <w:pPr>
        <w:ind w:left="708" w:firstLine="0"/>
        <w:rPr>
          <w:color w:val="000000"/>
        </w:rPr>
      </w:pPr>
      <w:r w:rsidRPr="004A0A69">
        <w:rPr>
          <w:color w:val="000000"/>
        </w:rPr>
        <w:t>In questa schermata possiamo osservare la fase di spostamento delle armate da parte del giocatore.</w:t>
      </w:r>
      <w:r w:rsidRPr="004A0A69">
        <w:br/>
      </w:r>
      <w:r w:rsidRPr="004A0A69">
        <w:rPr>
          <w:color w:val="000000"/>
        </w:rPr>
        <w:t>Tramite i pulsanti “</w:t>
      </w:r>
      <w:proofErr w:type="spellStart"/>
      <w:r w:rsidRPr="004A0A69">
        <w:rPr>
          <w:color w:val="000000"/>
        </w:rPr>
        <w:t>min</w:t>
      </w:r>
      <w:proofErr w:type="spellEnd"/>
      <w:r w:rsidRPr="004A0A69">
        <w:rPr>
          <w:color w:val="000000"/>
        </w:rPr>
        <w:t>” e “</w:t>
      </w:r>
      <w:proofErr w:type="spellStart"/>
      <w:r w:rsidRPr="004A0A69">
        <w:rPr>
          <w:color w:val="000000"/>
        </w:rPr>
        <w:t>max</w:t>
      </w:r>
      <w:proofErr w:type="spellEnd"/>
      <w:r w:rsidRPr="004A0A69">
        <w:rPr>
          <w:color w:val="000000"/>
        </w:rPr>
        <w:t>” è possibile diminuire o aumentare il numero di armate da spostare dal territorio di partenza a quello destinazione.</w:t>
      </w:r>
    </w:p>
    <w:p w:rsidR="00E0017C" w:rsidRPr="004A0A69" w:rsidRDefault="004A0A69" w:rsidP="004A0A69">
      <w:pPr>
        <w:ind w:left="708" w:firstLine="0"/>
        <w:rPr>
          <w:b/>
          <w:color w:val="000000"/>
        </w:rPr>
      </w:pPr>
      <w:r w:rsidRPr="004A0A69">
        <w:rPr>
          <w:color w:val="000000"/>
        </w:rPr>
        <w:t>Per effettuare infine lo spostamento il giocatore può cliccare sul pulsante “Sposta”.</w:t>
      </w:r>
    </w:p>
    <w:p w:rsidR="00A773FA" w:rsidRDefault="00A773FA">
      <w:pPr>
        <w:widowControl/>
        <w:suppressAutoHyphens w:val="0"/>
        <w:spacing w:after="200" w:line="276" w:lineRule="auto"/>
        <w:ind w:firstLine="0"/>
        <w:jc w:val="left"/>
        <w:rPr>
          <w:b/>
          <w:color w:val="000000"/>
        </w:rPr>
      </w:pPr>
      <w:r>
        <w:rPr>
          <w:b/>
          <w:color w:val="000000"/>
        </w:rPr>
        <w:br w:type="page"/>
      </w:r>
    </w:p>
    <w:p w:rsidR="00E0017C" w:rsidRDefault="00A773FA" w:rsidP="00E0017C">
      <w:pPr>
        <w:pStyle w:val="Paragrafoelenco"/>
        <w:ind w:firstLine="0"/>
        <w:rPr>
          <w:b/>
          <w:color w:val="000000"/>
        </w:rPr>
      </w:pPr>
      <w:r>
        <w:rPr>
          <w:b/>
          <w:noProof/>
          <w:color w:val="000000"/>
          <w:lang w:eastAsia="it-IT"/>
        </w:rPr>
        <w:lastRenderedPageBreak/>
        <w:drawing>
          <wp:anchor distT="0" distB="0" distL="114300" distR="114300" simplePos="0" relativeHeight="251665408" behindDoc="0" locked="0" layoutInCell="1" allowOverlap="1" wp14:anchorId="71C71E22" wp14:editId="7EDBED2B">
            <wp:simplePos x="1181100" y="1143000"/>
            <wp:positionH relativeFrom="margin">
              <wp:align>center</wp:align>
            </wp:positionH>
            <wp:positionV relativeFrom="margin">
              <wp:align>center</wp:align>
            </wp:positionV>
            <wp:extent cx="7867015" cy="5906135"/>
            <wp:effectExtent l="8890" t="0" r="0" b="0"/>
            <wp:wrapSquare wrapText="bothSides"/>
            <wp:docPr id="46" name="Immagine 46" descr="C:\Users\Ciccio\Dropbox\Risiko!\Giustino\PrimaConsegna\Diagrammi\Mockup\51_Spost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iccio\Dropbox\Risiko!\Giustino\PrimaConsegna\Diagrammi\Mockup\51_Spostament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16200000">
                      <a:off x="0" y="0"/>
                      <a:ext cx="7868141" cy="590723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773FA" w:rsidRDefault="00A773FA">
      <w:pPr>
        <w:widowControl/>
        <w:suppressAutoHyphens w:val="0"/>
        <w:spacing w:after="200" w:line="276" w:lineRule="auto"/>
        <w:ind w:firstLine="0"/>
        <w:jc w:val="left"/>
        <w:rPr>
          <w:b/>
          <w:color w:val="000000"/>
        </w:rPr>
      </w:pPr>
      <w:r>
        <w:rPr>
          <w:b/>
          <w:color w:val="000000"/>
        </w:rPr>
        <w:br w:type="page"/>
      </w:r>
    </w:p>
    <w:p w:rsidR="00900DA4" w:rsidRPr="00842E7E" w:rsidRDefault="00900DA4" w:rsidP="00842E7E">
      <w:pPr>
        <w:pStyle w:val="Titolo3"/>
      </w:pPr>
      <w:bookmarkStart w:id="19" w:name="_Toc317715216"/>
      <w:r>
        <w:lastRenderedPageBreak/>
        <w:t>Tabelle di Cockburn</w:t>
      </w:r>
      <w:bookmarkEnd w:id="19"/>
    </w:p>
    <w:p w:rsidR="00900DA4" w:rsidRPr="002410A4" w:rsidRDefault="00900DA4" w:rsidP="00900DA4">
      <w:pPr>
        <w:rPr>
          <w:rFonts w:eastAsiaTheme="minorHAnsi"/>
          <w:lang w:eastAsia="en-US"/>
        </w:rPr>
      </w:pPr>
    </w:p>
    <w:p w:rsidR="00842E7E" w:rsidRPr="00842E7E" w:rsidRDefault="00842E7E" w:rsidP="00842E7E">
      <w:pPr>
        <w:widowControl/>
        <w:suppressAutoHyphens w:val="0"/>
        <w:spacing w:after="200" w:line="276" w:lineRule="auto"/>
        <w:ind w:firstLine="0"/>
        <w:jc w:val="center"/>
        <w:rPr>
          <w:rFonts w:eastAsiaTheme="minorHAnsi"/>
          <w:b/>
          <w:sz w:val="28"/>
          <w:szCs w:val="28"/>
          <w:u w:val="single"/>
          <w:lang w:eastAsia="en-US"/>
        </w:rPr>
      </w:pPr>
      <w:r w:rsidRPr="00C820AC">
        <w:rPr>
          <w:rFonts w:eastAsiaTheme="minorHAnsi"/>
          <w:b/>
          <w:sz w:val="28"/>
          <w:szCs w:val="28"/>
          <w:u w:val="single"/>
          <w:lang w:eastAsia="en-US"/>
        </w:rPr>
        <w:t>U</w:t>
      </w:r>
      <w:r>
        <w:rPr>
          <w:rFonts w:eastAsiaTheme="minorHAnsi"/>
          <w:b/>
          <w:sz w:val="28"/>
          <w:szCs w:val="28"/>
          <w:u w:val="single"/>
          <w:lang w:eastAsia="en-US"/>
        </w:rPr>
        <w:t xml:space="preserve">se </w:t>
      </w:r>
      <w:r w:rsidRPr="00C820AC">
        <w:rPr>
          <w:rFonts w:eastAsiaTheme="minorHAnsi"/>
          <w:b/>
          <w:sz w:val="28"/>
          <w:szCs w:val="28"/>
          <w:u w:val="single"/>
          <w:lang w:eastAsia="en-US"/>
        </w:rPr>
        <w:t>C</w:t>
      </w:r>
      <w:r>
        <w:rPr>
          <w:rFonts w:eastAsiaTheme="minorHAnsi"/>
          <w:b/>
          <w:sz w:val="28"/>
          <w:szCs w:val="28"/>
          <w:u w:val="single"/>
          <w:lang w:eastAsia="en-US"/>
        </w:rPr>
        <w:t>ase del Giocatore</w:t>
      </w:r>
    </w:p>
    <w:p w:rsidR="00900DA4" w:rsidRDefault="00900DA4" w:rsidP="00696E77">
      <w:pPr>
        <w:pStyle w:val="Titolo4"/>
        <w:rPr>
          <w:rFonts w:eastAsiaTheme="minorHAnsi"/>
          <w:lang w:eastAsia="en-US"/>
        </w:rPr>
      </w:pPr>
      <w:r w:rsidRPr="00C820AC">
        <w:rPr>
          <w:rFonts w:eastAsiaTheme="minorHAnsi"/>
          <w:i/>
          <w:lang w:eastAsia="en-US"/>
        </w:rPr>
        <w:t>USE CASE #01:</w:t>
      </w:r>
      <w:r w:rsidRPr="00C820AC">
        <w:rPr>
          <w:rFonts w:eastAsiaTheme="minorHAnsi"/>
          <w:lang w:eastAsia="en-US"/>
        </w:rPr>
        <w:t xml:space="preserve"> Partecipa alla partita</w:t>
      </w:r>
    </w:p>
    <w:p w:rsidR="00C812DB" w:rsidRPr="00C812DB" w:rsidRDefault="00C812DB" w:rsidP="00C812DB">
      <w:pPr>
        <w:rPr>
          <w:rFonts w:eastAsiaTheme="minorHAnsi"/>
          <w:lang w:eastAsia="en-US"/>
        </w:rPr>
      </w:pPr>
    </w:p>
    <w:tbl>
      <w:tblPr>
        <w:tblStyle w:val="Grigliatabella"/>
        <w:tblW w:w="9920" w:type="dxa"/>
        <w:tblLayout w:type="fixed"/>
        <w:tblLook w:val="04A0" w:firstRow="1" w:lastRow="0" w:firstColumn="1" w:lastColumn="0" w:noHBand="0" w:noVBand="1"/>
      </w:tblPr>
      <w:tblGrid>
        <w:gridCol w:w="817"/>
        <w:gridCol w:w="1706"/>
        <w:gridCol w:w="2688"/>
        <w:gridCol w:w="4709"/>
      </w:tblGrid>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Use case #01</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Partecipa alla partita</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Goal in Context</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Partecipare alla partita</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Scope &amp; Level</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SuD; User level</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Preconditions</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La partita è stata creata;</w:t>
            </w:r>
            <w:r w:rsidRPr="00C820AC">
              <w:rPr>
                <w:rFonts w:eastAsiaTheme="minorHAnsi"/>
                <w:lang w:eastAsia="en-US"/>
              </w:rPr>
              <w:br/>
            </w:r>
            <w:r w:rsidRPr="00C820AC">
              <w:rPr>
                <w:rFonts w:eastAsiaTheme="minorHAnsi"/>
                <w:color w:val="000000"/>
                <w:lang w:eastAsia="en-US"/>
              </w:rPr>
              <w:t>Il Giocatore è autenticato al sistema</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Success End Condition</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I</w:t>
            </w:r>
            <w:r w:rsidRPr="00C820AC">
              <w:rPr>
                <w:rFonts w:eastAsiaTheme="minorHAnsi"/>
                <w:color w:val="000000"/>
                <w:lang w:eastAsia="en-US"/>
              </w:rPr>
              <w:t>l Giocatore è iscritto nell’elenco dei partecipanti della partita</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Failed End Condition</w:t>
            </w:r>
          </w:p>
        </w:tc>
        <w:tc>
          <w:tcPr>
            <w:tcW w:w="7397" w:type="dxa"/>
            <w:gridSpan w:val="2"/>
            <w:vAlign w:val="center"/>
          </w:tcPr>
          <w:p w:rsidR="00900DA4" w:rsidRPr="00C820AC" w:rsidRDefault="00900DA4" w:rsidP="00184198">
            <w:pPr>
              <w:widowControl/>
              <w:suppressAutoHyphens w:val="0"/>
              <w:ind w:firstLine="0"/>
              <w:jc w:val="left"/>
              <w:rPr>
                <w:rFonts w:eastAsiaTheme="minorHAnsi"/>
                <w:lang w:eastAsia="en-US"/>
              </w:rPr>
            </w:pPr>
            <w:r w:rsidRPr="00C820AC">
              <w:rPr>
                <w:rFonts w:eastAsiaTheme="minorHAnsi"/>
                <w:color w:val="000000"/>
                <w:lang w:eastAsia="en-US"/>
              </w:rPr>
              <w:t xml:space="preserve">Il Giocatore </w:t>
            </w:r>
            <w:r w:rsidR="00184198">
              <w:rPr>
                <w:rFonts w:eastAsiaTheme="minorHAnsi"/>
                <w:color w:val="000000"/>
                <w:lang w:eastAsia="en-US"/>
              </w:rPr>
              <w:t>non è iscritto alla partita e viene mostrata la schermata principale.</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Primary Actor</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Giocatore</w:t>
            </w:r>
          </w:p>
        </w:tc>
      </w:tr>
      <w:tr w:rsidR="00900DA4" w:rsidRPr="00C820AC" w:rsidTr="00900DA4">
        <w:tc>
          <w:tcPr>
            <w:tcW w:w="2523" w:type="dxa"/>
            <w:gridSpan w:val="2"/>
            <w:tcBorders>
              <w:bottom w:val="single" w:sz="4" w:space="0" w:color="auto"/>
            </w:tcBorders>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Trigger</w:t>
            </w:r>
          </w:p>
        </w:tc>
        <w:tc>
          <w:tcPr>
            <w:tcW w:w="7397" w:type="dxa"/>
            <w:gridSpan w:val="2"/>
            <w:tcBorders>
              <w:bottom w:val="single" w:sz="4" w:space="0" w:color="auto"/>
            </w:tcBorders>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Il Giocatore s</w:t>
            </w:r>
            <w:r w:rsidRPr="00C820AC">
              <w:rPr>
                <w:rFonts w:eastAsiaTheme="minorHAnsi"/>
                <w:color w:val="000000"/>
                <w:lang w:eastAsia="en-US"/>
              </w:rPr>
              <w:t>eleziona una Partita dall’elenco partite in corso</w:t>
            </w:r>
            <w:r w:rsidRPr="00C820AC">
              <w:rPr>
                <w:rFonts w:eastAsiaTheme="minorHAnsi"/>
                <w:lang w:eastAsia="en-US"/>
              </w:rPr>
              <w:t xml:space="preserve"> preme il pulsante “Partecipa”</w:t>
            </w:r>
          </w:p>
        </w:tc>
      </w:tr>
      <w:tr w:rsidR="00900DA4" w:rsidRPr="00C820AC" w:rsidTr="00900DA4">
        <w:tc>
          <w:tcPr>
            <w:tcW w:w="9920" w:type="dxa"/>
            <w:gridSpan w:val="4"/>
            <w:tcBorders>
              <w:bottom w:val="single" w:sz="4" w:space="0" w:color="auto"/>
            </w:tcBorders>
            <w:shd w:val="pct15"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sz w:val="28"/>
                <w:lang w:eastAsia="en-US"/>
              </w:rPr>
              <w:t>Description</w:t>
            </w:r>
          </w:p>
        </w:tc>
      </w:tr>
      <w:tr w:rsidR="00900DA4" w:rsidRPr="00C820AC" w:rsidTr="00900DA4">
        <w:tc>
          <w:tcPr>
            <w:tcW w:w="817" w:type="dxa"/>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Step</w:t>
            </w:r>
          </w:p>
        </w:tc>
        <w:tc>
          <w:tcPr>
            <w:tcW w:w="4394" w:type="dxa"/>
            <w:gridSpan w:val="2"/>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4709" w:type="dxa"/>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1</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Seleziona una Partita dall’elenco partite in corso e preme il pulsante “Partecipa”</w:t>
            </w:r>
          </w:p>
        </w:tc>
        <w:tc>
          <w:tcPr>
            <w:tcW w:w="4709" w:type="dxa"/>
            <w:vAlign w:val="center"/>
          </w:tcPr>
          <w:p w:rsidR="00900DA4" w:rsidRPr="00C820AC" w:rsidRDefault="00900DA4" w:rsidP="00900DA4">
            <w:pPr>
              <w:widowControl/>
              <w:suppressAutoHyphens w:val="0"/>
              <w:ind w:firstLine="0"/>
              <w:jc w:val="left"/>
              <w:rPr>
                <w:rFonts w:eastAsiaTheme="minorHAnsi"/>
                <w:lang w:eastAsia="en-US"/>
              </w:rPr>
            </w:pP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2</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p>
        </w:tc>
        <w:tc>
          <w:tcPr>
            <w:tcW w:w="4709" w:type="dxa"/>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Chiede conferma al Giocatore</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3</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Preme Ok, confermando la partecipazione alla partita</w:t>
            </w:r>
          </w:p>
        </w:tc>
        <w:tc>
          <w:tcPr>
            <w:tcW w:w="4709" w:type="dxa"/>
            <w:vAlign w:val="center"/>
          </w:tcPr>
          <w:p w:rsidR="00900DA4" w:rsidRPr="00C820AC" w:rsidRDefault="00900DA4" w:rsidP="00900DA4">
            <w:pPr>
              <w:widowControl/>
              <w:suppressAutoHyphens w:val="0"/>
              <w:ind w:firstLine="0"/>
              <w:jc w:val="left"/>
              <w:rPr>
                <w:rFonts w:eastAsiaTheme="minorHAnsi"/>
                <w:lang w:eastAsia="en-US"/>
              </w:rPr>
            </w:pPr>
          </w:p>
        </w:tc>
      </w:tr>
      <w:tr w:rsidR="00900DA4" w:rsidRPr="00C820AC" w:rsidTr="00900DA4">
        <w:tc>
          <w:tcPr>
            <w:tcW w:w="817" w:type="dxa"/>
            <w:tcBorders>
              <w:bottom w:val="single" w:sz="4" w:space="0" w:color="auto"/>
            </w:tcBorders>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4</w:t>
            </w:r>
          </w:p>
        </w:tc>
        <w:tc>
          <w:tcPr>
            <w:tcW w:w="4394" w:type="dxa"/>
            <w:gridSpan w:val="2"/>
            <w:tcBorders>
              <w:bottom w:val="single" w:sz="4" w:space="0" w:color="auto"/>
            </w:tcBorders>
            <w:vAlign w:val="center"/>
          </w:tcPr>
          <w:p w:rsidR="00900DA4" w:rsidRPr="00C820AC" w:rsidRDefault="00900DA4" w:rsidP="00900DA4">
            <w:pPr>
              <w:widowControl/>
              <w:suppressAutoHyphens w:val="0"/>
              <w:ind w:firstLine="0"/>
              <w:jc w:val="left"/>
              <w:rPr>
                <w:rFonts w:eastAsiaTheme="minorHAnsi"/>
                <w:lang w:eastAsia="en-US"/>
              </w:rPr>
            </w:pPr>
          </w:p>
        </w:tc>
        <w:tc>
          <w:tcPr>
            <w:tcW w:w="4709" w:type="dxa"/>
            <w:tcBorders>
              <w:bottom w:val="single" w:sz="4" w:space="0" w:color="auto"/>
            </w:tcBorders>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Inserisce il Giocatore nell’elenco dei partecipanti e lo mette in attesa dell’avvio della partita, visualizzando la “Mappa di gioco” disabilitata</w:t>
            </w:r>
          </w:p>
        </w:tc>
      </w:tr>
      <w:tr w:rsidR="00900DA4" w:rsidRPr="00C820AC" w:rsidTr="00900DA4">
        <w:tc>
          <w:tcPr>
            <w:tcW w:w="9920" w:type="dxa"/>
            <w:gridSpan w:val="4"/>
            <w:shd w:val="pct15" w:color="auto" w:fill="auto"/>
            <w:vAlign w:val="center"/>
          </w:tcPr>
          <w:p w:rsidR="00900DA4" w:rsidRPr="00C820AC" w:rsidRDefault="00900DA4" w:rsidP="00900DA4">
            <w:pPr>
              <w:widowControl/>
              <w:suppressAutoHyphens w:val="0"/>
              <w:ind w:firstLine="0"/>
              <w:jc w:val="center"/>
              <w:rPr>
                <w:rFonts w:eastAsiaTheme="minorHAnsi"/>
                <w:color w:val="000000"/>
                <w:lang w:eastAsia="en-US"/>
              </w:rPr>
            </w:pPr>
            <w:r w:rsidRPr="00C820AC">
              <w:rPr>
                <w:rFonts w:eastAsiaTheme="minorHAnsi"/>
                <w:b/>
                <w:sz w:val="28"/>
                <w:lang w:eastAsia="en-US"/>
              </w:rPr>
              <w:t>Extension</w:t>
            </w:r>
          </w:p>
        </w:tc>
      </w:tr>
      <w:tr w:rsidR="00900DA4" w:rsidRPr="00C820AC" w:rsidTr="00900DA4">
        <w:tc>
          <w:tcPr>
            <w:tcW w:w="9920" w:type="dxa"/>
            <w:gridSpan w:val="4"/>
            <w:tcBorders>
              <w:bottom w:val="single" w:sz="12" w:space="0" w:color="auto"/>
            </w:tcBorders>
            <w:vAlign w:val="center"/>
          </w:tcPr>
          <w:p w:rsidR="00900DA4" w:rsidRPr="00C820AC" w:rsidRDefault="00900DA4" w:rsidP="00900DA4">
            <w:pPr>
              <w:widowControl/>
              <w:numPr>
                <w:ilvl w:val="0"/>
                <w:numId w:val="11"/>
              </w:numPr>
              <w:suppressAutoHyphens w:val="0"/>
              <w:contextualSpacing/>
              <w:jc w:val="left"/>
              <w:rPr>
                <w:rFonts w:eastAsiaTheme="minorHAnsi"/>
                <w:b/>
                <w:lang w:eastAsia="en-US"/>
              </w:rPr>
            </w:pPr>
            <w:r w:rsidRPr="00C820AC">
              <w:rPr>
                <w:rFonts w:eastAsiaTheme="minorHAnsi"/>
                <w:b/>
                <w:lang w:eastAsia="en-US"/>
              </w:rPr>
              <w:t>La partita è salvata</w:t>
            </w:r>
          </w:p>
        </w:tc>
      </w:tr>
      <w:tr w:rsidR="00900DA4" w:rsidRPr="00C820AC" w:rsidTr="00900DA4">
        <w:tc>
          <w:tcPr>
            <w:tcW w:w="817"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Step</w:t>
            </w:r>
          </w:p>
        </w:tc>
        <w:tc>
          <w:tcPr>
            <w:tcW w:w="4394" w:type="dxa"/>
            <w:gridSpan w:val="2"/>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4709"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1.a</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Seleziona una Partita dall’elenco partite salvate e clicca il pulsante “Partecipa”</w:t>
            </w:r>
          </w:p>
        </w:tc>
        <w:tc>
          <w:tcPr>
            <w:tcW w:w="4709" w:type="dxa"/>
            <w:vAlign w:val="center"/>
          </w:tcPr>
          <w:p w:rsidR="00900DA4" w:rsidRPr="00C820AC" w:rsidRDefault="00900DA4" w:rsidP="00900DA4">
            <w:pPr>
              <w:widowControl/>
              <w:suppressAutoHyphens w:val="0"/>
              <w:ind w:firstLine="0"/>
              <w:jc w:val="left"/>
              <w:rPr>
                <w:rFonts w:eastAsiaTheme="minorHAnsi"/>
                <w:color w:val="000000"/>
                <w:lang w:eastAsia="en-US"/>
              </w:rPr>
            </w:pPr>
          </w:p>
        </w:tc>
      </w:tr>
      <w:tr w:rsidR="00900DA4" w:rsidRPr="00C820AC" w:rsidTr="00900DA4">
        <w:tc>
          <w:tcPr>
            <w:tcW w:w="817" w:type="dxa"/>
            <w:tcBorders>
              <w:bottom w:val="single" w:sz="2" w:space="0" w:color="auto"/>
            </w:tcBorders>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2.a</w:t>
            </w:r>
          </w:p>
        </w:tc>
        <w:tc>
          <w:tcPr>
            <w:tcW w:w="4394" w:type="dxa"/>
            <w:gridSpan w:val="2"/>
            <w:tcBorders>
              <w:bottom w:val="single" w:sz="2" w:space="0" w:color="auto"/>
            </w:tcBorders>
            <w:vAlign w:val="center"/>
          </w:tcPr>
          <w:p w:rsidR="00900DA4" w:rsidRPr="00C820AC" w:rsidRDefault="00900DA4" w:rsidP="00900DA4">
            <w:pPr>
              <w:widowControl/>
              <w:suppressAutoHyphens w:val="0"/>
              <w:ind w:firstLine="0"/>
              <w:jc w:val="left"/>
              <w:rPr>
                <w:rFonts w:eastAsiaTheme="minorHAnsi"/>
                <w:lang w:eastAsia="en-US"/>
              </w:rPr>
            </w:pPr>
          </w:p>
        </w:tc>
        <w:tc>
          <w:tcPr>
            <w:tcW w:w="4709" w:type="dxa"/>
            <w:tcBorders>
              <w:bottom w:val="single" w:sz="2" w:space="0" w:color="auto"/>
            </w:tcBorders>
            <w:vAlign w:val="center"/>
          </w:tcPr>
          <w:p w:rsidR="00900DA4" w:rsidRPr="00C820AC" w:rsidRDefault="00900DA4" w:rsidP="00900DA4">
            <w:pPr>
              <w:widowControl/>
              <w:suppressAutoHyphens w:val="0"/>
              <w:ind w:firstLine="0"/>
              <w:jc w:val="left"/>
              <w:rPr>
                <w:rFonts w:eastAsiaTheme="minorHAnsi"/>
                <w:color w:val="000000"/>
                <w:lang w:eastAsia="en-US"/>
              </w:rPr>
            </w:pPr>
            <w:r w:rsidRPr="00C820AC">
              <w:rPr>
                <w:rFonts w:eastAsiaTheme="minorHAnsi"/>
                <w:color w:val="000000"/>
                <w:lang w:eastAsia="en-US"/>
              </w:rPr>
              <w:t>Vai al passo 2</w:t>
            </w:r>
          </w:p>
        </w:tc>
      </w:tr>
      <w:tr w:rsidR="00900DA4" w:rsidRPr="00C820AC" w:rsidTr="00900DA4">
        <w:tc>
          <w:tcPr>
            <w:tcW w:w="9920" w:type="dxa"/>
            <w:gridSpan w:val="4"/>
            <w:tcBorders>
              <w:top w:val="single" w:sz="2" w:space="0" w:color="auto"/>
              <w:left w:val="single" w:sz="2" w:space="0" w:color="auto"/>
              <w:bottom w:val="single" w:sz="12" w:space="0" w:color="auto"/>
              <w:right w:val="single" w:sz="2" w:space="0" w:color="auto"/>
            </w:tcBorders>
            <w:vAlign w:val="center"/>
          </w:tcPr>
          <w:p w:rsidR="00900DA4" w:rsidRPr="00C820AC" w:rsidRDefault="00900DA4" w:rsidP="00900DA4">
            <w:pPr>
              <w:widowControl/>
              <w:numPr>
                <w:ilvl w:val="0"/>
                <w:numId w:val="11"/>
              </w:numPr>
              <w:suppressAutoHyphens w:val="0"/>
              <w:contextualSpacing/>
              <w:jc w:val="left"/>
              <w:rPr>
                <w:rFonts w:eastAsiaTheme="minorHAnsi"/>
                <w:b/>
                <w:lang w:eastAsia="en-US"/>
              </w:rPr>
            </w:pPr>
            <w:r w:rsidRPr="00C820AC">
              <w:rPr>
                <w:rFonts w:eastAsiaTheme="minorHAnsi"/>
                <w:b/>
                <w:lang w:eastAsia="en-US"/>
              </w:rPr>
              <w:t>Il Giocatore preme il pulsante “Annulla”</w:t>
            </w:r>
          </w:p>
        </w:tc>
      </w:tr>
      <w:tr w:rsidR="00900DA4" w:rsidRPr="00C820AC" w:rsidTr="00900DA4">
        <w:tc>
          <w:tcPr>
            <w:tcW w:w="817"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Step</w:t>
            </w:r>
          </w:p>
        </w:tc>
        <w:tc>
          <w:tcPr>
            <w:tcW w:w="4394" w:type="dxa"/>
            <w:gridSpan w:val="2"/>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4709"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3.b</w:t>
            </w:r>
          </w:p>
        </w:tc>
        <w:tc>
          <w:tcPr>
            <w:tcW w:w="4394" w:type="dxa"/>
            <w:gridSpan w:val="2"/>
            <w:vAlign w:val="center"/>
          </w:tcPr>
          <w:p w:rsidR="00900DA4" w:rsidRPr="00C820AC" w:rsidRDefault="00900DA4" w:rsidP="00900DA4">
            <w:pPr>
              <w:widowControl/>
              <w:suppressAutoHyphens w:val="0"/>
              <w:ind w:firstLine="0"/>
              <w:rPr>
                <w:rFonts w:eastAsiaTheme="minorHAnsi"/>
                <w:lang w:eastAsia="en-US"/>
              </w:rPr>
            </w:pPr>
            <w:r w:rsidRPr="00C820AC">
              <w:rPr>
                <w:rFonts w:eastAsiaTheme="minorHAnsi"/>
                <w:lang w:eastAsia="en-US"/>
              </w:rPr>
              <w:t xml:space="preserve">Il </w:t>
            </w:r>
            <w:proofErr w:type="spellStart"/>
            <w:r w:rsidRPr="00C820AC">
              <w:rPr>
                <w:rFonts w:eastAsiaTheme="minorHAnsi"/>
                <w:lang w:eastAsia="en-US"/>
              </w:rPr>
              <w:t>Giocaore</w:t>
            </w:r>
            <w:proofErr w:type="spellEnd"/>
            <w:r w:rsidRPr="00C820AC">
              <w:rPr>
                <w:rFonts w:eastAsiaTheme="minorHAnsi"/>
                <w:lang w:eastAsia="en-US"/>
              </w:rPr>
              <w:t xml:space="preserve"> preme il pulsante “Annulla”</w:t>
            </w:r>
          </w:p>
        </w:tc>
        <w:tc>
          <w:tcPr>
            <w:tcW w:w="4709" w:type="dxa"/>
            <w:vAlign w:val="center"/>
          </w:tcPr>
          <w:p w:rsidR="00900DA4" w:rsidRPr="00C820AC" w:rsidRDefault="00900DA4" w:rsidP="00900DA4">
            <w:pPr>
              <w:widowControl/>
              <w:suppressAutoHyphens w:val="0"/>
              <w:ind w:firstLine="0"/>
              <w:jc w:val="left"/>
              <w:rPr>
                <w:rFonts w:eastAsiaTheme="minorHAnsi"/>
                <w:color w:val="000000"/>
                <w:lang w:eastAsia="en-US"/>
              </w:rPr>
            </w:pP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4.b</w:t>
            </w:r>
          </w:p>
        </w:tc>
        <w:tc>
          <w:tcPr>
            <w:tcW w:w="4394" w:type="dxa"/>
            <w:gridSpan w:val="2"/>
            <w:vAlign w:val="center"/>
          </w:tcPr>
          <w:p w:rsidR="00900DA4" w:rsidRPr="00C820AC" w:rsidRDefault="00900DA4" w:rsidP="00900DA4">
            <w:pPr>
              <w:widowControl/>
              <w:suppressAutoHyphens w:val="0"/>
              <w:ind w:firstLine="0"/>
              <w:rPr>
                <w:rFonts w:eastAsiaTheme="minorHAnsi"/>
                <w:lang w:eastAsia="en-US"/>
              </w:rPr>
            </w:pPr>
          </w:p>
        </w:tc>
        <w:tc>
          <w:tcPr>
            <w:tcW w:w="4709" w:type="dxa"/>
            <w:vAlign w:val="center"/>
          </w:tcPr>
          <w:p w:rsidR="00900DA4" w:rsidRPr="00C820AC" w:rsidRDefault="00900DA4" w:rsidP="00900DA4">
            <w:pPr>
              <w:widowControl/>
              <w:suppressAutoHyphens w:val="0"/>
              <w:ind w:firstLine="0"/>
              <w:jc w:val="left"/>
              <w:rPr>
                <w:rFonts w:eastAsiaTheme="minorHAnsi"/>
                <w:color w:val="000000"/>
                <w:lang w:eastAsia="en-US"/>
              </w:rPr>
            </w:pPr>
            <w:r w:rsidRPr="00C820AC">
              <w:rPr>
                <w:rFonts w:eastAsiaTheme="minorHAnsi"/>
                <w:color w:val="000000"/>
                <w:lang w:eastAsia="en-US"/>
              </w:rPr>
              <w:t>Annulla la partecipazione e mostra la “Schermata Principale”</w:t>
            </w:r>
          </w:p>
        </w:tc>
      </w:tr>
    </w:tbl>
    <w:p w:rsidR="00900DA4" w:rsidRPr="00C820AC" w:rsidRDefault="00900DA4" w:rsidP="00900DA4">
      <w:pPr>
        <w:widowControl/>
        <w:suppressAutoHyphens w:val="0"/>
        <w:spacing w:after="200" w:line="276" w:lineRule="auto"/>
        <w:ind w:firstLine="0"/>
        <w:jc w:val="left"/>
        <w:rPr>
          <w:rFonts w:eastAsiaTheme="minorHAnsi"/>
          <w:sz w:val="22"/>
          <w:szCs w:val="22"/>
          <w:lang w:eastAsia="en-US"/>
        </w:rPr>
      </w:pPr>
    </w:p>
    <w:p w:rsidR="00900DA4" w:rsidRPr="00C820AC" w:rsidRDefault="00900DA4" w:rsidP="00900DA4">
      <w:pPr>
        <w:widowControl/>
        <w:suppressAutoHyphens w:val="0"/>
        <w:spacing w:after="200" w:line="276" w:lineRule="auto"/>
        <w:ind w:firstLine="0"/>
        <w:jc w:val="left"/>
        <w:rPr>
          <w:rFonts w:eastAsiaTheme="minorHAnsi"/>
          <w:sz w:val="22"/>
          <w:szCs w:val="22"/>
          <w:lang w:eastAsia="en-US"/>
        </w:rPr>
      </w:pPr>
      <w:r w:rsidRPr="00C820AC">
        <w:rPr>
          <w:rFonts w:eastAsiaTheme="minorHAnsi"/>
          <w:sz w:val="22"/>
          <w:szCs w:val="22"/>
          <w:lang w:eastAsia="en-US"/>
        </w:rPr>
        <w:br w:type="page"/>
      </w:r>
    </w:p>
    <w:p w:rsidR="00900DA4" w:rsidRDefault="00900DA4" w:rsidP="00696E77">
      <w:pPr>
        <w:pStyle w:val="Titolo4"/>
        <w:rPr>
          <w:rFonts w:eastAsiaTheme="minorHAnsi"/>
          <w:lang w:eastAsia="en-US"/>
        </w:rPr>
      </w:pPr>
      <w:r w:rsidRPr="00C820AC">
        <w:rPr>
          <w:rFonts w:eastAsiaTheme="minorHAnsi"/>
          <w:i/>
          <w:lang w:eastAsia="en-US"/>
        </w:rPr>
        <w:lastRenderedPageBreak/>
        <w:t>USE CASE #02:</w:t>
      </w:r>
      <w:r w:rsidRPr="00C820AC">
        <w:rPr>
          <w:rFonts w:eastAsiaTheme="minorHAnsi"/>
          <w:lang w:eastAsia="en-US"/>
        </w:rPr>
        <w:t xml:space="preserve"> Abbandona la partita</w:t>
      </w:r>
    </w:p>
    <w:p w:rsidR="00C812DB" w:rsidRPr="00C812DB" w:rsidRDefault="00C812DB" w:rsidP="00C812DB">
      <w:pPr>
        <w:rPr>
          <w:rFonts w:eastAsiaTheme="minorHAnsi"/>
          <w:lang w:eastAsia="en-US"/>
        </w:rPr>
      </w:pPr>
    </w:p>
    <w:tbl>
      <w:tblPr>
        <w:tblStyle w:val="Grigliatabella"/>
        <w:tblW w:w="9920" w:type="dxa"/>
        <w:tblLayout w:type="fixed"/>
        <w:tblLook w:val="04A0" w:firstRow="1" w:lastRow="0" w:firstColumn="1" w:lastColumn="0" w:noHBand="0" w:noVBand="1"/>
      </w:tblPr>
      <w:tblGrid>
        <w:gridCol w:w="817"/>
        <w:gridCol w:w="1706"/>
        <w:gridCol w:w="2688"/>
        <w:gridCol w:w="4709"/>
      </w:tblGrid>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Use case #02</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Abbandona la partita</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Goal in Context</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Terminare la partita corrente</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Scope &amp; Level</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SuD; User level</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Preconditions</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Il Giocatore sta partecipando alla partita</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Success End Condition</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La partita viene terminata;</w:t>
            </w:r>
            <w:r w:rsidRPr="00C820AC">
              <w:rPr>
                <w:rFonts w:eastAsiaTheme="minorHAnsi"/>
                <w:lang w:eastAsia="en-US"/>
              </w:rPr>
              <w:br/>
            </w:r>
            <w:r w:rsidRPr="00C820AC">
              <w:rPr>
                <w:rFonts w:eastAsiaTheme="minorHAnsi"/>
                <w:color w:val="000000"/>
                <w:lang w:eastAsia="en-US"/>
              </w:rPr>
              <w:t>Tutti i partecipanti sono disconnessi dalla Partita;</w:t>
            </w:r>
            <w:r w:rsidRPr="00C820AC">
              <w:rPr>
                <w:rFonts w:eastAsiaTheme="minorHAnsi"/>
                <w:lang w:eastAsia="en-US"/>
              </w:rPr>
              <w:br/>
            </w:r>
            <w:r w:rsidRPr="00C820AC">
              <w:rPr>
                <w:rFonts w:eastAsiaTheme="minorHAnsi"/>
                <w:color w:val="000000"/>
                <w:lang w:eastAsia="en-US"/>
              </w:rPr>
              <w:t>Il numero di  partite perse del Giocatore viene incrementato di 1</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Failed End Condition</w:t>
            </w:r>
          </w:p>
        </w:tc>
        <w:tc>
          <w:tcPr>
            <w:tcW w:w="7397" w:type="dxa"/>
            <w:gridSpan w:val="2"/>
            <w:vAlign w:val="center"/>
          </w:tcPr>
          <w:p w:rsidR="00900DA4" w:rsidRPr="00C820AC" w:rsidRDefault="00DC3FEB" w:rsidP="00900DA4">
            <w:pPr>
              <w:widowControl/>
              <w:suppressAutoHyphens w:val="0"/>
              <w:ind w:firstLine="0"/>
              <w:jc w:val="left"/>
              <w:rPr>
                <w:rFonts w:eastAsiaTheme="minorHAnsi"/>
                <w:lang w:eastAsia="en-US"/>
              </w:rPr>
            </w:pPr>
            <w:r>
              <w:rPr>
                <w:rFonts w:eastAsiaTheme="minorHAnsi"/>
                <w:color w:val="000000"/>
                <w:lang w:eastAsia="en-US"/>
              </w:rPr>
              <w:t>L</w:t>
            </w:r>
            <w:r w:rsidR="00900DA4" w:rsidRPr="00C820AC">
              <w:rPr>
                <w:rFonts w:eastAsiaTheme="minorHAnsi"/>
                <w:color w:val="000000"/>
                <w:lang w:eastAsia="en-US"/>
              </w:rPr>
              <w:t>a partita continua</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Primary Actor</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Giocatore</w:t>
            </w:r>
          </w:p>
        </w:tc>
      </w:tr>
      <w:tr w:rsidR="00900DA4" w:rsidRPr="00C820AC" w:rsidTr="00900DA4">
        <w:tc>
          <w:tcPr>
            <w:tcW w:w="2523" w:type="dxa"/>
            <w:gridSpan w:val="2"/>
            <w:tcBorders>
              <w:bottom w:val="single" w:sz="4" w:space="0" w:color="auto"/>
            </w:tcBorders>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Trigger</w:t>
            </w:r>
          </w:p>
        </w:tc>
        <w:tc>
          <w:tcPr>
            <w:tcW w:w="7397" w:type="dxa"/>
            <w:gridSpan w:val="2"/>
            <w:tcBorders>
              <w:bottom w:val="single" w:sz="4" w:space="0" w:color="auto"/>
            </w:tcBorders>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Il Giocatore preme il pulsante “Abbandona partita”</w:t>
            </w:r>
          </w:p>
        </w:tc>
      </w:tr>
      <w:tr w:rsidR="00900DA4" w:rsidRPr="00C820AC" w:rsidTr="00900DA4">
        <w:tc>
          <w:tcPr>
            <w:tcW w:w="9920" w:type="dxa"/>
            <w:gridSpan w:val="4"/>
            <w:tcBorders>
              <w:bottom w:val="single" w:sz="4" w:space="0" w:color="auto"/>
            </w:tcBorders>
            <w:shd w:val="pct15"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sz w:val="28"/>
                <w:lang w:eastAsia="en-US"/>
              </w:rPr>
              <w:t>Description</w:t>
            </w:r>
          </w:p>
        </w:tc>
      </w:tr>
      <w:tr w:rsidR="00900DA4" w:rsidRPr="00C820AC" w:rsidTr="00900DA4">
        <w:tc>
          <w:tcPr>
            <w:tcW w:w="817" w:type="dxa"/>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Step</w:t>
            </w:r>
          </w:p>
        </w:tc>
        <w:tc>
          <w:tcPr>
            <w:tcW w:w="4394" w:type="dxa"/>
            <w:gridSpan w:val="2"/>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4709" w:type="dxa"/>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1</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Preme il pulsante “Abbandona Partita”</w:t>
            </w:r>
          </w:p>
        </w:tc>
        <w:tc>
          <w:tcPr>
            <w:tcW w:w="4709" w:type="dxa"/>
            <w:vAlign w:val="center"/>
          </w:tcPr>
          <w:p w:rsidR="00900DA4" w:rsidRPr="00C820AC" w:rsidRDefault="00900DA4" w:rsidP="00900DA4">
            <w:pPr>
              <w:widowControl/>
              <w:suppressAutoHyphens w:val="0"/>
              <w:ind w:firstLine="0"/>
              <w:jc w:val="left"/>
              <w:rPr>
                <w:rFonts w:eastAsiaTheme="minorHAnsi"/>
                <w:lang w:eastAsia="en-US"/>
              </w:rPr>
            </w:pP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2</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p>
        </w:tc>
        <w:tc>
          <w:tcPr>
            <w:tcW w:w="4709" w:type="dxa"/>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Richiede conferma dell’abbandono</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3</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Preme Ok, confermando l’abbandono</w:t>
            </w:r>
          </w:p>
        </w:tc>
        <w:tc>
          <w:tcPr>
            <w:tcW w:w="4709" w:type="dxa"/>
            <w:vAlign w:val="center"/>
          </w:tcPr>
          <w:p w:rsidR="00900DA4" w:rsidRPr="00C820AC" w:rsidRDefault="00900DA4" w:rsidP="00900DA4">
            <w:pPr>
              <w:widowControl/>
              <w:suppressAutoHyphens w:val="0"/>
              <w:ind w:firstLine="0"/>
              <w:jc w:val="left"/>
              <w:rPr>
                <w:rFonts w:eastAsiaTheme="minorHAnsi"/>
                <w:lang w:eastAsia="en-US"/>
              </w:rPr>
            </w:pPr>
          </w:p>
        </w:tc>
      </w:tr>
      <w:tr w:rsidR="00900DA4" w:rsidRPr="00C820AC" w:rsidTr="00900DA4">
        <w:tc>
          <w:tcPr>
            <w:tcW w:w="817" w:type="dxa"/>
            <w:tcBorders>
              <w:bottom w:val="single" w:sz="4" w:space="0" w:color="auto"/>
            </w:tcBorders>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4</w:t>
            </w:r>
          </w:p>
        </w:tc>
        <w:tc>
          <w:tcPr>
            <w:tcW w:w="4394" w:type="dxa"/>
            <w:gridSpan w:val="2"/>
            <w:tcBorders>
              <w:bottom w:val="single" w:sz="4" w:space="0" w:color="auto"/>
            </w:tcBorders>
            <w:vAlign w:val="center"/>
          </w:tcPr>
          <w:p w:rsidR="00900DA4" w:rsidRPr="00C820AC" w:rsidRDefault="00900DA4" w:rsidP="00900DA4">
            <w:pPr>
              <w:widowControl/>
              <w:suppressAutoHyphens w:val="0"/>
              <w:ind w:firstLine="0"/>
              <w:jc w:val="left"/>
              <w:rPr>
                <w:rFonts w:eastAsiaTheme="minorHAnsi"/>
                <w:lang w:eastAsia="en-US"/>
              </w:rPr>
            </w:pPr>
          </w:p>
        </w:tc>
        <w:tc>
          <w:tcPr>
            <w:tcW w:w="4709" w:type="dxa"/>
            <w:tcBorders>
              <w:bottom w:val="single" w:sz="4" w:space="0" w:color="auto"/>
            </w:tcBorders>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Notifica l’abbandono di un Giocatore e termina la partita</w:t>
            </w:r>
          </w:p>
        </w:tc>
      </w:tr>
      <w:tr w:rsidR="00900DA4" w:rsidRPr="00C820AC" w:rsidTr="00900DA4">
        <w:tc>
          <w:tcPr>
            <w:tcW w:w="817" w:type="dxa"/>
            <w:tcBorders>
              <w:bottom w:val="single" w:sz="4" w:space="0" w:color="auto"/>
            </w:tcBorders>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5</w:t>
            </w:r>
          </w:p>
        </w:tc>
        <w:tc>
          <w:tcPr>
            <w:tcW w:w="4394" w:type="dxa"/>
            <w:gridSpan w:val="2"/>
            <w:tcBorders>
              <w:bottom w:val="single" w:sz="4" w:space="0" w:color="auto"/>
            </w:tcBorders>
            <w:vAlign w:val="center"/>
          </w:tcPr>
          <w:p w:rsidR="00900DA4" w:rsidRPr="00C820AC" w:rsidRDefault="00900DA4" w:rsidP="00900DA4">
            <w:pPr>
              <w:widowControl/>
              <w:suppressAutoHyphens w:val="0"/>
              <w:ind w:firstLine="0"/>
              <w:jc w:val="left"/>
              <w:rPr>
                <w:rFonts w:eastAsiaTheme="minorHAnsi"/>
                <w:lang w:eastAsia="en-US"/>
              </w:rPr>
            </w:pPr>
          </w:p>
        </w:tc>
        <w:tc>
          <w:tcPr>
            <w:tcW w:w="4709" w:type="dxa"/>
            <w:tcBorders>
              <w:bottom w:val="single" w:sz="4" w:space="0" w:color="auto"/>
            </w:tcBorders>
            <w:vAlign w:val="center"/>
          </w:tcPr>
          <w:p w:rsidR="00900DA4" w:rsidRPr="00C820AC" w:rsidRDefault="00900DA4" w:rsidP="00900DA4">
            <w:pPr>
              <w:widowControl/>
              <w:suppressAutoHyphens w:val="0"/>
              <w:ind w:firstLine="0"/>
              <w:jc w:val="left"/>
              <w:rPr>
                <w:rFonts w:eastAsiaTheme="minorHAnsi"/>
                <w:color w:val="000000"/>
                <w:lang w:eastAsia="en-US"/>
              </w:rPr>
            </w:pPr>
            <w:r w:rsidRPr="00C820AC">
              <w:rPr>
                <w:rFonts w:eastAsiaTheme="minorHAnsi"/>
                <w:color w:val="000000"/>
                <w:lang w:eastAsia="en-US"/>
              </w:rPr>
              <w:t>Incrementa di 1 il numero di partite perse del Giocatore e visualizza la “Schermata Principale”</w:t>
            </w:r>
          </w:p>
        </w:tc>
      </w:tr>
      <w:tr w:rsidR="00900DA4" w:rsidRPr="00C820AC" w:rsidTr="00900DA4">
        <w:tc>
          <w:tcPr>
            <w:tcW w:w="9920" w:type="dxa"/>
            <w:gridSpan w:val="4"/>
            <w:shd w:val="pct15" w:color="auto" w:fill="auto"/>
            <w:vAlign w:val="center"/>
          </w:tcPr>
          <w:p w:rsidR="00900DA4" w:rsidRPr="00C820AC" w:rsidRDefault="00900DA4" w:rsidP="00900DA4">
            <w:pPr>
              <w:widowControl/>
              <w:suppressAutoHyphens w:val="0"/>
              <w:ind w:firstLine="0"/>
              <w:jc w:val="center"/>
              <w:rPr>
                <w:rFonts w:eastAsiaTheme="minorHAnsi"/>
                <w:color w:val="000000"/>
                <w:lang w:eastAsia="en-US"/>
              </w:rPr>
            </w:pPr>
            <w:r w:rsidRPr="00C820AC">
              <w:rPr>
                <w:rFonts w:eastAsiaTheme="minorHAnsi"/>
                <w:b/>
                <w:sz w:val="28"/>
                <w:lang w:eastAsia="en-US"/>
              </w:rPr>
              <w:t>Extension</w:t>
            </w:r>
          </w:p>
        </w:tc>
      </w:tr>
      <w:tr w:rsidR="00900DA4" w:rsidRPr="00C820AC" w:rsidTr="00900DA4">
        <w:tc>
          <w:tcPr>
            <w:tcW w:w="9920" w:type="dxa"/>
            <w:gridSpan w:val="4"/>
            <w:tcBorders>
              <w:bottom w:val="single" w:sz="12" w:space="0" w:color="auto"/>
            </w:tcBorders>
            <w:vAlign w:val="center"/>
          </w:tcPr>
          <w:p w:rsidR="00900DA4" w:rsidRPr="00C820AC" w:rsidRDefault="00900DA4" w:rsidP="00900DA4">
            <w:pPr>
              <w:widowControl/>
              <w:numPr>
                <w:ilvl w:val="0"/>
                <w:numId w:val="12"/>
              </w:numPr>
              <w:suppressAutoHyphens w:val="0"/>
              <w:contextualSpacing/>
              <w:jc w:val="left"/>
              <w:rPr>
                <w:rFonts w:eastAsiaTheme="minorHAnsi"/>
                <w:b/>
                <w:lang w:eastAsia="en-US"/>
              </w:rPr>
            </w:pPr>
            <w:r w:rsidRPr="00C820AC">
              <w:rPr>
                <w:rFonts w:eastAsiaTheme="minorHAnsi"/>
                <w:b/>
                <w:lang w:eastAsia="en-US"/>
              </w:rPr>
              <w:t>La partita è in differita</w:t>
            </w:r>
          </w:p>
        </w:tc>
      </w:tr>
      <w:tr w:rsidR="00900DA4" w:rsidRPr="00C820AC" w:rsidTr="00900DA4">
        <w:tc>
          <w:tcPr>
            <w:tcW w:w="817"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Step</w:t>
            </w:r>
          </w:p>
        </w:tc>
        <w:tc>
          <w:tcPr>
            <w:tcW w:w="4394" w:type="dxa"/>
            <w:gridSpan w:val="2"/>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4709"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2.a</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p>
        </w:tc>
        <w:tc>
          <w:tcPr>
            <w:tcW w:w="4709" w:type="dxa"/>
            <w:vAlign w:val="center"/>
          </w:tcPr>
          <w:p w:rsidR="00900DA4" w:rsidRPr="00C820AC" w:rsidRDefault="00900DA4" w:rsidP="00900DA4">
            <w:pPr>
              <w:widowControl/>
              <w:suppressAutoHyphens w:val="0"/>
              <w:ind w:firstLine="0"/>
              <w:jc w:val="left"/>
              <w:rPr>
                <w:rFonts w:eastAsiaTheme="minorHAnsi"/>
                <w:color w:val="000000"/>
                <w:lang w:eastAsia="en-US"/>
              </w:rPr>
            </w:pPr>
            <w:r w:rsidRPr="00C820AC">
              <w:rPr>
                <w:rFonts w:eastAsiaTheme="minorHAnsi"/>
                <w:color w:val="000000"/>
                <w:lang w:eastAsia="en-US"/>
              </w:rPr>
              <w:t>Chiede al Giocatore se vuole terminare la partita oppure continuare in differita</w:t>
            </w:r>
          </w:p>
        </w:tc>
      </w:tr>
      <w:tr w:rsidR="00900DA4" w:rsidRPr="00C820AC" w:rsidTr="00900DA4">
        <w:tc>
          <w:tcPr>
            <w:tcW w:w="817" w:type="dxa"/>
            <w:tcBorders>
              <w:bottom w:val="single" w:sz="2" w:space="0" w:color="auto"/>
            </w:tcBorders>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3.a</w:t>
            </w:r>
          </w:p>
        </w:tc>
        <w:tc>
          <w:tcPr>
            <w:tcW w:w="4394" w:type="dxa"/>
            <w:gridSpan w:val="2"/>
            <w:tcBorders>
              <w:bottom w:val="single" w:sz="2" w:space="0" w:color="auto"/>
            </w:tcBorders>
            <w:vAlign w:val="center"/>
          </w:tcPr>
          <w:p w:rsidR="00900DA4" w:rsidRPr="00C820AC" w:rsidRDefault="00900DA4" w:rsidP="00900DA4">
            <w:pPr>
              <w:widowControl/>
              <w:suppressAutoHyphens w:val="0"/>
              <w:spacing w:before="100" w:beforeAutospacing="1" w:after="100" w:afterAutospacing="1"/>
              <w:ind w:firstLine="0"/>
              <w:jc w:val="left"/>
              <w:textAlignment w:val="baseline"/>
              <w:rPr>
                <w:rFonts w:eastAsiaTheme="minorHAnsi"/>
                <w:lang w:eastAsia="en-US"/>
              </w:rPr>
            </w:pPr>
            <w:r w:rsidRPr="00C820AC">
              <w:rPr>
                <w:color w:val="000000"/>
                <w:lang w:eastAsia="it-IT"/>
              </w:rPr>
              <w:t>Se sceglie di terminare, torna al passo 4</w:t>
            </w:r>
          </w:p>
        </w:tc>
        <w:tc>
          <w:tcPr>
            <w:tcW w:w="4709" w:type="dxa"/>
            <w:tcBorders>
              <w:bottom w:val="single" w:sz="2" w:space="0" w:color="auto"/>
            </w:tcBorders>
            <w:vAlign w:val="center"/>
          </w:tcPr>
          <w:p w:rsidR="00900DA4" w:rsidRPr="00C820AC" w:rsidRDefault="00900DA4" w:rsidP="00900DA4">
            <w:pPr>
              <w:widowControl/>
              <w:suppressAutoHyphens w:val="0"/>
              <w:ind w:firstLine="0"/>
              <w:jc w:val="left"/>
              <w:rPr>
                <w:rFonts w:eastAsiaTheme="minorHAnsi"/>
                <w:color w:val="000000"/>
                <w:lang w:eastAsia="en-US"/>
              </w:rPr>
            </w:pPr>
          </w:p>
        </w:tc>
      </w:tr>
      <w:tr w:rsidR="00900DA4" w:rsidRPr="00C820AC" w:rsidTr="00900DA4">
        <w:tc>
          <w:tcPr>
            <w:tcW w:w="817" w:type="dxa"/>
            <w:tcBorders>
              <w:bottom w:val="single" w:sz="2" w:space="0" w:color="auto"/>
            </w:tcBorders>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4.a</w:t>
            </w:r>
          </w:p>
        </w:tc>
        <w:tc>
          <w:tcPr>
            <w:tcW w:w="4394" w:type="dxa"/>
            <w:gridSpan w:val="2"/>
            <w:tcBorders>
              <w:bottom w:val="single" w:sz="2" w:space="0" w:color="auto"/>
            </w:tcBorders>
            <w:vAlign w:val="center"/>
          </w:tcPr>
          <w:p w:rsidR="00900DA4" w:rsidRPr="00C820AC" w:rsidRDefault="00900DA4" w:rsidP="00900DA4">
            <w:pPr>
              <w:widowControl/>
              <w:suppressAutoHyphens w:val="0"/>
              <w:spacing w:before="100" w:beforeAutospacing="1" w:after="100" w:afterAutospacing="1"/>
              <w:ind w:firstLine="0"/>
              <w:jc w:val="left"/>
              <w:textAlignment w:val="baseline"/>
              <w:rPr>
                <w:color w:val="000000"/>
                <w:lang w:eastAsia="it-IT"/>
              </w:rPr>
            </w:pPr>
          </w:p>
        </w:tc>
        <w:tc>
          <w:tcPr>
            <w:tcW w:w="4709" w:type="dxa"/>
            <w:tcBorders>
              <w:bottom w:val="single" w:sz="2" w:space="0" w:color="auto"/>
            </w:tcBorders>
            <w:vAlign w:val="center"/>
          </w:tcPr>
          <w:p w:rsidR="00900DA4" w:rsidRPr="00C820AC" w:rsidRDefault="00900DA4" w:rsidP="00900DA4">
            <w:pPr>
              <w:widowControl/>
              <w:suppressAutoHyphens w:val="0"/>
              <w:ind w:firstLine="0"/>
              <w:jc w:val="left"/>
              <w:rPr>
                <w:rFonts w:eastAsiaTheme="minorHAnsi"/>
                <w:color w:val="000000"/>
                <w:lang w:eastAsia="en-US"/>
              </w:rPr>
            </w:pPr>
            <w:r w:rsidRPr="00C820AC">
              <w:rPr>
                <w:rFonts w:eastAsiaTheme="minorHAnsi"/>
                <w:color w:val="000000"/>
                <w:lang w:eastAsia="en-US"/>
              </w:rPr>
              <w:t>Altrimenti, salva lo stato della partita e chiude la Mappa di gioco</w:t>
            </w:r>
          </w:p>
        </w:tc>
      </w:tr>
      <w:tr w:rsidR="00900DA4" w:rsidRPr="00C820AC" w:rsidTr="00900DA4">
        <w:tc>
          <w:tcPr>
            <w:tcW w:w="9920" w:type="dxa"/>
            <w:gridSpan w:val="4"/>
            <w:tcBorders>
              <w:top w:val="single" w:sz="2" w:space="0" w:color="auto"/>
              <w:left w:val="single" w:sz="2" w:space="0" w:color="auto"/>
              <w:bottom w:val="single" w:sz="12" w:space="0" w:color="auto"/>
              <w:right w:val="single" w:sz="2" w:space="0" w:color="auto"/>
            </w:tcBorders>
            <w:vAlign w:val="center"/>
          </w:tcPr>
          <w:p w:rsidR="00900DA4" w:rsidRPr="00C820AC" w:rsidRDefault="00900DA4" w:rsidP="00900DA4">
            <w:pPr>
              <w:widowControl/>
              <w:numPr>
                <w:ilvl w:val="0"/>
                <w:numId w:val="12"/>
              </w:numPr>
              <w:suppressAutoHyphens w:val="0"/>
              <w:contextualSpacing/>
              <w:jc w:val="left"/>
              <w:rPr>
                <w:rFonts w:eastAsiaTheme="minorHAnsi"/>
                <w:b/>
                <w:lang w:eastAsia="en-US"/>
              </w:rPr>
            </w:pPr>
            <w:r w:rsidRPr="00C820AC">
              <w:rPr>
                <w:rFonts w:eastAsiaTheme="minorHAnsi"/>
                <w:b/>
                <w:lang w:eastAsia="en-US"/>
              </w:rPr>
              <w:t>Il Giocatore preme sul pulsante “Annulla”</w:t>
            </w:r>
          </w:p>
        </w:tc>
      </w:tr>
      <w:tr w:rsidR="00900DA4" w:rsidRPr="00C820AC" w:rsidTr="00900DA4">
        <w:tc>
          <w:tcPr>
            <w:tcW w:w="817"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Step</w:t>
            </w:r>
          </w:p>
        </w:tc>
        <w:tc>
          <w:tcPr>
            <w:tcW w:w="4394" w:type="dxa"/>
            <w:gridSpan w:val="2"/>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4709"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3.b</w:t>
            </w:r>
          </w:p>
        </w:tc>
        <w:tc>
          <w:tcPr>
            <w:tcW w:w="4394" w:type="dxa"/>
            <w:gridSpan w:val="2"/>
            <w:vAlign w:val="center"/>
          </w:tcPr>
          <w:p w:rsidR="00900DA4" w:rsidRPr="00C820AC" w:rsidRDefault="00900DA4" w:rsidP="00900DA4">
            <w:pPr>
              <w:widowControl/>
              <w:suppressAutoHyphens w:val="0"/>
              <w:ind w:firstLine="0"/>
              <w:rPr>
                <w:rFonts w:eastAsiaTheme="minorHAnsi"/>
                <w:lang w:eastAsia="en-US"/>
              </w:rPr>
            </w:pPr>
            <w:r w:rsidRPr="00C820AC">
              <w:rPr>
                <w:rFonts w:eastAsiaTheme="minorHAnsi"/>
                <w:lang w:eastAsia="en-US"/>
              </w:rPr>
              <w:t>Preme il pulsante “Annulla”</w:t>
            </w:r>
          </w:p>
        </w:tc>
        <w:tc>
          <w:tcPr>
            <w:tcW w:w="4709" w:type="dxa"/>
            <w:vAlign w:val="center"/>
          </w:tcPr>
          <w:p w:rsidR="00900DA4" w:rsidRPr="00C820AC" w:rsidRDefault="00900DA4" w:rsidP="00900DA4">
            <w:pPr>
              <w:widowControl/>
              <w:suppressAutoHyphens w:val="0"/>
              <w:ind w:firstLine="0"/>
              <w:jc w:val="left"/>
              <w:rPr>
                <w:rFonts w:eastAsiaTheme="minorHAnsi"/>
                <w:color w:val="000000"/>
                <w:lang w:eastAsia="en-US"/>
              </w:rPr>
            </w:pP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4.b</w:t>
            </w:r>
          </w:p>
        </w:tc>
        <w:tc>
          <w:tcPr>
            <w:tcW w:w="4394" w:type="dxa"/>
            <w:gridSpan w:val="2"/>
            <w:vAlign w:val="center"/>
          </w:tcPr>
          <w:p w:rsidR="00900DA4" w:rsidRPr="00C820AC" w:rsidRDefault="00900DA4" w:rsidP="00900DA4">
            <w:pPr>
              <w:widowControl/>
              <w:suppressAutoHyphens w:val="0"/>
              <w:ind w:firstLine="0"/>
              <w:rPr>
                <w:rFonts w:eastAsiaTheme="minorHAnsi"/>
                <w:lang w:eastAsia="en-US"/>
              </w:rPr>
            </w:pPr>
          </w:p>
        </w:tc>
        <w:tc>
          <w:tcPr>
            <w:tcW w:w="4709" w:type="dxa"/>
            <w:vAlign w:val="center"/>
          </w:tcPr>
          <w:p w:rsidR="00900DA4" w:rsidRPr="00C820AC" w:rsidRDefault="00900DA4" w:rsidP="00900DA4">
            <w:pPr>
              <w:widowControl/>
              <w:suppressAutoHyphens w:val="0"/>
              <w:ind w:firstLine="0"/>
              <w:jc w:val="left"/>
              <w:rPr>
                <w:rFonts w:eastAsiaTheme="minorHAnsi"/>
                <w:color w:val="000000"/>
                <w:lang w:eastAsia="en-US"/>
              </w:rPr>
            </w:pPr>
            <w:r w:rsidRPr="00C820AC">
              <w:rPr>
                <w:rFonts w:eastAsiaTheme="minorHAnsi"/>
                <w:color w:val="000000"/>
                <w:lang w:eastAsia="en-US"/>
              </w:rPr>
              <w:t>Annulla la partecipazione e mostra la “Schermata Principale”</w:t>
            </w:r>
          </w:p>
        </w:tc>
      </w:tr>
    </w:tbl>
    <w:p w:rsidR="00900DA4" w:rsidRPr="00C820AC" w:rsidRDefault="00900DA4" w:rsidP="00900DA4">
      <w:pPr>
        <w:widowControl/>
        <w:suppressAutoHyphens w:val="0"/>
        <w:spacing w:after="200" w:line="276" w:lineRule="auto"/>
        <w:ind w:firstLine="0"/>
        <w:jc w:val="left"/>
        <w:rPr>
          <w:rFonts w:eastAsiaTheme="minorHAnsi"/>
          <w:sz w:val="22"/>
          <w:szCs w:val="22"/>
          <w:lang w:eastAsia="en-US"/>
        </w:rPr>
      </w:pPr>
    </w:p>
    <w:p w:rsidR="00900DA4" w:rsidRPr="00C820AC" w:rsidRDefault="00900DA4" w:rsidP="00900DA4">
      <w:pPr>
        <w:widowControl/>
        <w:suppressAutoHyphens w:val="0"/>
        <w:spacing w:after="200" w:line="276" w:lineRule="auto"/>
        <w:ind w:firstLine="0"/>
        <w:jc w:val="left"/>
        <w:rPr>
          <w:rFonts w:eastAsiaTheme="minorHAnsi"/>
          <w:sz w:val="22"/>
          <w:szCs w:val="22"/>
          <w:lang w:eastAsia="en-US"/>
        </w:rPr>
      </w:pPr>
      <w:r w:rsidRPr="00C820AC">
        <w:rPr>
          <w:rFonts w:eastAsiaTheme="minorHAnsi"/>
          <w:sz w:val="22"/>
          <w:szCs w:val="22"/>
          <w:lang w:eastAsia="en-US"/>
        </w:rPr>
        <w:br w:type="page"/>
      </w:r>
    </w:p>
    <w:p w:rsidR="00900DA4" w:rsidRDefault="00900DA4" w:rsidP="00696E77">
      <w:pPr>
        <w:pStyle w:val="Titolo4"/>
        <w:rPr>
          <w:rFonts w:eastAsiaTheme="minorHAnsi"/>
          <w:lang w:eastAsia="en-US"/>
        </w:rPr>
      </w:pPr>
      <w:r w:rsidRPr="00C820AC">
        <w:rPr>
          <w:rFonts w:eastAsiaTheme="minorHAnsi"/>
          <w:i/>
          <w:lang w:eastAsia="en-US"/>
        </w:rPr>
        <w:lastRenderedPageBreak/>
        <w:t>USE CASE #03:</w:t>
      </w:r>
      <w:r w:rsidRPr="00C820AC">
        <w:rPr>
          <w:rFonts w:eastAsiaTheme="minorHAnsi"/>
          <w:lang w:eastAsia="en-US"/>
        </w:rPr>
        <w:t xml:space="preserve"> Posiziona armate</w:t>
      </w:r>
    </w:p>
    <w:p w:rsidR="00C812DB" w:rsidRPr="00C812DB" w:rsidRDefault="00C812DB" w:rsidP="00C812DB">
      <w:pPr>
        <w:rPr>
          <w:rFonts w:eastAsiaTheme="minorHAnsi"/>
          <w:lang w:eastAsia="en-US"/>
        </w:rPr>
      </w:pPr>
    </w:p>
    <w:tbl>
      <w:tblPr>
        <w:tblStyle w:val="Grigliatabella"/>
        <w:tblW w:w="9920" w:type="dxa"/>
        <w:tblLayout w:type="fixed"/>
        <w:tblLook w:val="04A0" w:firstRow="1" w:lastRow="0" w:firstColumn="1" w:lastColumn="0" w:noHBand="0" w:noVBand="1"/>
      </w:tblPr>
      <w:tblGrid>
        <w:gridCol w:w="817"/>
        <w:gridCol w:w="1706"/>
        <w:gridCol w:w="2688"/>
        <w:gridCol w:w="4709"/>
      </w:tblGrid>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Use case #03</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Posiziona armate</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Goal in Context</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Incrementare il numero di armate sul territorio</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Scope &amp; Level</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SuD; User level</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Preconditions</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Il Giocatore sta partecipando alla partita ed è il suo turno</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Success End Condition</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Il numero di armate presenti sul territorio viene incrementato</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Failed End Condition</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La partita è terminata;</w:t>
            </w:r>
          </w:p>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il numero di partite perse del Giocatore è incrementato di 1</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Primary Actor</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Giocatore</w:t>
            </w:r>
          </w:p>
        </w:tc>
      </w:tr>
      <w:tr w:rsidR="00900DA4" w:rsidRPr="00C820AC" w:rsidTr="00900DA4">
        <w:tc>
          <w:tcPr>
            <w:tcW w:w="2523" w:type="dxa"/>
            <w:gridSpan w:val="2"/>
            <w:tcBorders>
              <w:bottom w:val="single" w:sz="4" w:space="0" w:color="auto"/>
            </w:tcBorders>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Trigger</w:t>
            </w:r>
          </w:p>
        </w:tc>
        <w:tc>
          <w:tcPr>
            <w:tcW w:w="7397" w:type="dxa"/>
            <w:gridSpan w:val="2"/>
            <w:tcBorders>
              <w:bottom w:val="single" w:sz="4" w:space="0" w:color="auto"/>
            </w:tcBorders>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Il Giocatore sceglie il territorio in cui posizionare l'armata</w:t>
            </w:r>
          </w:p>
        </w:tc>
      </w:tr>
      <w:tr w:rsidR="00900DA4" w:rsidRPr="00C820AC" w:rsidTr="00900DA4">
        <w:tc>
          <w:tcPr>
            <w:tcW w:w="9920" w:type="dxa"/>
            <w:gridSpan w:val="4"/>
            <w:tcBorders>
              <w:bottom w:val="single" w:sz="4" w:space="0" w:color="auto"/>
            </w:tcBorders>
            <w:shd w:val="pct15"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sz w:val="28"/>
                <w:lang w:eastAsia="en-US"/>
              </w:rPr>
              <w:t>Description</w:t>
            </w:r>
          </w:p>
        </w:tc>
      </w:tr>
      <w:tr w:rsidR="00900DA4" w:rsidRPr="00C820AC" w:rsidTr="00900DA4">
        <w:tc>
          <w:tcPr>
            <w:tcW w:w="817" w:type="dxa"/>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Step</w:t>
            </w:r>
          </w:p>
        </w:tc>
        <w:tc>
          <w:tcPr>
            <w:tcW w:w="4394" w:type="dxa"/>
            <w:gridSpan w:val="2"/>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4709" w:type="dxa"/>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1</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Sceglie il territorio in cui posizionare l’armata</w:t>
            </w:r>
          </w:p>
        </w:tc>
        <w:tc>
          <w:tcPr>
            <w:tcW w:w="4709" w:type="dxa"/>
            <w:vAlign w:val="center"/>
          </w:tcPr>
          <w:p w:rsidR="00900DA4" w:rsidRPr="00C820AC" w:rsidRDefault="00900DA4" w:rsidP="00900DA4">
            <w:pPr>
              <w:widowControl/>
              <w:suppressAutoHyphens w:val="0"/>
              <w:ind w:firstLine="0"/>
              <w:jc w:val="left"/>
              <w:rPr>
                <w:rFonts w:eastAsiaTheme="minorHAnsi"/>
                <w:lang w:eastAsia="en-US"/>
              </w:rPr>
            </w:pP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2</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p>
        </w:tc>
        <w:tc>
          <w:tcPr>
            <w:tcW w:w="4709" w:type="dxa"/>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Incrementa di 1 il numero di armate presenti in quel territorio</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3</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Ripete i passi 1 e 2 fino al termine delle armate a sua disposizione</w:t>
            </w:r>
          </w:p>
        </w:tc>
        <w:tc>
          <w:tcPr>
            <w:tcW w:w="4709" w:type="dxa"/>
            <w:vAlign w:val="center"/>
          </w:tcPr>
          <w:p w:rsidR="00900DA4" w:rsidRPr="00C820AC" w:rsidRDefault="00900DA4" w:rsidP="00900DA4">
            <w:pPr>
              <w:widowControl/>
              <w:suppressAutoHyphens w:val="0"/>
              <w:ind w:firstLine="0"/>
              <w:jc w:val="left"/>
              <w:rPr>
                <w:rFonts w:eastAsiaTheme="minorHAnsi"/>
                <w:lang w:eastAsia="en-US"/>
              </w:rPr>
            </w:pPr>
          </w:p>
        </w:tc>
      </w:tr>
      <w:tr w:rsidR="00900DA4" w:rsidRPr="00C820AC" w:rsidTr="00900DA4">
        <w:tc>
          <w:tcPr>
            <w:tcW w:w="817" w:type="dxa"/>
            <w:tcBorders>
              <w:bottom w:val="single" w:sz="4" w:space="0" w:color="auto"/>
            </w:tcBorders>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4</w:t>
            </w:r>
          </w:p>
        </w:tc>
        <w:tc>
          <w:tcPr>
            <w:tcW w:w="4394" w:type="dxa"/>
            <w:gridSpan w:val="2"/>
            <w:tcBorders>
              <w:bottom w:val="single" w:sz="4" w:space="0" w:color="auto"/>
            </w:tcBorders>
            <w:vAlign w:val="center"/>
          </w:tcPr>
          <w:p w:rsidR="00900DA4" w:rsidRPr="00C820AC" w:rsidRDefault="00900DA4" w:rsidP="00900DA4">
            <w:pPr>
              <w:widowControl/>
              <w:suppressAutoHyphens w:val="0"/>
              <w:ind w:firstLine="0"/>
              <w:jc w:val="left"/>
              <w:rPr>
                <w:rFonts w:eastAsiaTheme="minorHAnsi"/>
                <w:lang w:eastAsia="en-US"/>
              </w:rPr>
            </w:pPr>
          </w:p>
        </w:tc>
        <w:tc>
          <w:tcPr>
            <w:tcW w:w="4709" w:type="dxa"/>
            <w:tcBorders>
              <w:bottom w:val="single" w:sz="4" w:space="0" w:color="auto"/>
            </w:tcBorders>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Mostra la Mappa per la fase di attacco</w:t>
            </w:r>
          </w:p>
        </w:tc>
      </w:tr>
      <w:tr w:rsidR="00900DA4" w:rsidRPr="00C820AC" w:rsidTr="00900DA4">
        <w:tc>
          <w:tcPr>
            <w:tcW w:w="9920" w:type="dxa"/>
            <w:gridSpan w:val="4"/>
            <w:shd w:val="pct15" w:color="auto" w:fill="auto"/>
            <w:vAlign w:val="center"/>
          </w:tcPr>
          <w:p w:rsidR="00900DA4" w:rsidRPr="00C820AC" w:rsidRDefault="00900DA4" w:rsidP="00900DA4">
            <w:pPr>
              <w:widowControl/>
              <w:suppressAutoHyphens w:val="0"/>
              <w:ind w:firstLine="0"/>
              <w:jc w:val="center"/>
              <w:rPr>
                <w:rFonts w:eastAsiaTheme="minorHAnsi"/>
                <w:color w:val="000000"/>
                <w:lang w:eastAsia="en-US"/>
              </w:rPr>
            </w:pPr>
            <w:r w:rsidRPr="00C820AC">
              <w:rPr>
                <w:rFonts w:eastAsiaTheme="minorHAnsi"/>
                <w:b/>
                <w:sz w:val="28"/>
                <w:lang w:eastAsia="en-US"/>
              </w:rPr>
              <w:t>Extension</w:t>
            </w:r>
          </w:p>
        </w:tc>
      </w:tr>
      <w:tr w:rsidR="00900DA4" w:rsidRPr="00C820AC" w:rsidTr="00900DA4">
        <w:tc>
          <w:tcPr>
            <w:tcW w:w="9920" w:type="dxa"/>
            <w:gridSpan w:val="4"/>
            <w:tcBorders>
              <w:bottom w:val="single" w:sz="12" w:space="0" w:color="auto"/>
            </w:tcBorders>
            <w:vAlign w:val="center"/>
          </w:tcPr>
          <w:p w:rsidR="00900DA4" w:rsidRPr="00C820AC" w:rsidRDefault="00900DA4" w:rsidP="00900DA4">
            <w:pPr>
              <w:widowControl/>
              <w:numPr>
                <w:ilvl w:val="0"/>
                <w:numId w:val="13"/>
              </w:numPr>
              <w:suppressAutoHyphens w:val="0"/>
              <w:contextualSpacing/>
              <w:jc w:val="left"/>
              <w:rPr>
                <w:rFonts w:eastAsiaTheme="minorHAnsi"/>
                <w:b/>
                <w:lang w:eastAsia="en-US"/>
              </w:rPr>
            </w:pPr>
            <w:r w:rsidRPr="00C820AC">
              <w:rPr>
                <w:rFonts w:eastAsiaTheme="minorHAnsi"/>
                <w:b/>
                <w:color w:val="000000"/>
                <w:lang w:eastAsia="en-US"/>
              </w:rPr>
              <w:t>Il Giocatore non effettua alcuna operazione nel tempo limite</w:t>
            </w:r>
          </w:p>
        </w:tc>
      </w:tr>
      <w:tr w:rsidR="00900DA4" w:rsidRPr="00C820AC" w:rsidTr="00900DA4">
        <w:tc>
          <w:tcPr>
            <w:tcW w:w="817"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Step</w:t>
            </w:r>
          </w:p>
        </w:tc>
        <w:tc>
          <w:tcPr>
            <w:tcW w:w="4394" w:type="dxa"/>
            <w:gridSpan w:val="2"/>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4709"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*.a</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p>
        </w:tc>
        <w:tc>
          <w:tcPr>
            <w:tcW w:w="4709" w:type="dxa"/>
            <w:vAlign w:val="center"/>
          </w:tcPr>
          <w:p w:rsidR="00900DA4" w:rsidRPr="00C820AC" w:rsidRDefault="00900DA4" w:rsidP="00900DA4">
            <w:pPr>
              <w:widowControl/>
              <w:suppressAutoHyphens w:val="0"/>
              <w:ind w:firstLine="0"/>
              <w:jc w:val="left"/>
              <w:rPr>
                <w:rFonts w:eastAsiaTheme="minorHAnsi"/>
                <w:color w:val="000000"/>
                <w:lang w:eastAsia="en-US"/>
              </w:rPr>
            </w:pPr>
            <w:r w:rsidRPr="00C820AC">
              <w:rPr>
                <w:rFonts w:eastAsiaTheme="minorHAnsi"/>
                <w:color w:val="000000"/>
                <w:lang w:eastAsia="en-US"/>
              </w:rPr>
              <w:t xml:space="preserve">Vai al passo 2 di </w:t>
            </w:r>
            <w:r w:rsidRPr="00C820AC">
              <w:rPr>
                <w:rFonts w:eastAsiaTheme="minorHAnsi"/>
                <w:color w:val="000000"/>
                <w:u w:val="single"/>
                <w:lang w:eastAsia="en-US"/>
              </w:rPr>
              <w:t>Abbandona partita</w:t>
            </w:r>
          </w:p>
        </w:tc>
      </w:tr>
      <w:tr w:rsidR="00900DA4" w:rsidRPr="00C820AC" w:rsidTr="00900DA4">
        <w:tc>
          <w:tcPr>
            <w:tcW w:w="9920" w:type="dxa"/>
            <w:gridSpan w:val="4"/>
            <w:tcBorders>
              <w:top w:val="single" w:sz="2" w:space="0" w:color="auto"/>
              <w:left w:val="single" w:sz="2" w:space="0" w:color="auto"/>
              <w:bottom w:val="single" w:sz="12" w:space="0" w:color="auto"/>
              <w:right w:val="single" w:sz="2" w:space="0" w:color="auto"/>
            </w:tcBorders>
            <w:vAlign w:val="center"/>
          </w:tcPr>
          <w:p w:rsidR="00900DA4" w:rsidRPr="00C820AC" w:rsidRDefault="00900DA4" w:rsidP="00900DA4">
            <w:pPr>
              <w:widowControl/>
              <w:numPr>
                <w:ilvl w:val="0"/>
                <w:numId w:val="13"/>
              </w:numPr>
              <w:suppressAutoHyphens w:val="0"/>
              <w:contextualSpacing/>
              <w:jc w:val="left"/>
              <w:rPr>
                <w:rFonts w:eastAsiaTheme="minorHAnsi"/>
                <w:b/>
                <w:lang w:eastAsia="en-US"/>
              </w:rPr>
            </w:pPr>
            <w:r w:rsidRPr="00C820AC">
              <w:rPr>
                <w:rFonts w:eastAsiaTheme="minorHAnsi"/>
                <w:b/>
                <w:color w:val="000000"/>
                <w:lang w:eastAsia="en-US"/>
              </w:rPr>
              <w:t>Il Giocatore seleziona un territorio non di sua appartenenza</w:t>
            </w:r>
          </w:p>
        </w:tc>
      </w:tr>
      <w:tr w:rsidR="00900DA4" w:rsidRPr="00C820AC" w:rsidTr="00900DA4">
        <w:tc>
          <w:tcPr>
            <w:tcW w:w="817"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Step</w:t>
            </w:r>
          </w:p>
        </w:tc>
        <w:tc>
          <w:tcPr>
            <w:tcW w:w="4394" w:type="dxa"/>
            <w:gridSpan w:val="2"/>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4709"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1.b</w:t>
            </w:r>
          </w:p>
        </w:tc>
        <w:tc>
          <w:tcPr>
            <w:tcW w:w="4394" w:type="dxa"/>
            <w:gridSpan w:val="2"/>
            <w:vAlign w:val="center"/>
          </w:tcPr>
          <w:p w:rsidR="00900DA4" w:rsidRPr="00C820AC" w:rsidRDefault="00900DA4" w:rsidP="00900DA4">
            <w:pPr>
              <w:widowControl/>
              <w:suppressAutoHyphens w:val="0"/>
              <w:ind w:firstLine="0"/>
              <w:rPr>
                <w:rFonts w:eastAsiaTheme="minorHAnsi"/>
                <w:lang w:eastAsia="en-US"/>
              </w:rPr>
            </w:pPr>
          </w:p>
        </w:tc>
        <w:tc>
          <w:tcPr>
            <w:tcW w:w="4709" w:type="dxa"/>
            <w:vAlign w:val="center"/>
          </w:tcPr>
          <w:p w:rsidR="00900DA4" w:rsidRPr="00C820AC" w:rsidRDefault="00900DA4" w:rsidP="00900DA4">
            <w:pPr>
              <w:widowControl/>
              <w:suppressAutoHyphens w:val="0"/>
              <w:ind w:firstLine="0"/>
              <w:jc w:val="left"/>
              <w:rPr>
                <w:rFonts w:eastAsiaTheme="minorHAnsi"/>
                <w:color w:val="000000"/>
                <w:lang w:eastAsia="en-US"/>
              </w:rPr>
            </w:pPr>
            <w:r w:rsidRPr="00C820AC">
              <w:rPr>
                <w:rFonts w:eastAsiaTheme="minorHAnsi"/>
                <w:color w:val="000000"/>
                <w:lang w:eastAsia="en-US"/>
              </w:rPr>
              <w:t>Mostra un messaggio di errore e chiede di riselezionare un proprio territorio</w:t>
            </w:r>
          </w:p>
        </w:tc>
      </w:tr>
      <w:tr w:rsidR="00900DA4" w:rsidRPr="00C820AC" w:rsidTr="00900DA4">
        <w:tc>
          <w:tcPr>
            <w:tcW w:w="9920" w:type="dxa"/>
            <w:gridSpan w:val="4"/>
            <w:tcBorders>
              <w:top w:val="single" w:sz="2" w:space="0" w:color="auto"/>
              <w:left w:val="single" w:sz="2" w:space="0" w:color="auto"/>
              <w:bottom w:val="single" w:sz="12" w:space="0" w:color="auto"/>
              <w:right w:val="single" w:sz="2" w:space="0" w:color="auto"/>
            </w:tcBorders>
            <w:vAlign w:val="center"/>
          </w:tcPr>
          <w:p w:rsidR="00900DA4" w:rsidRPr="00C820AC" w:rsidRDefault="00900DA4" w:rsidP="00900DA4">
            <w:pPr>
              <w:widowControl/>
              <w:numPr>
                <w:ilvl w:val="0"/>
                <w:numId w:val="13"/>
              </w:numPr>
              <w:suppressAutoHyphens w:val="0"/>
              <w:contextualSpacing/>
              <w:jc w:val="left"/>
              <w:rPr>
                <w:rFonts w:eastAsiaTheme="minorHAnsi"/>
                <w:b/>
                <w:lang w:eastAsia="en-US"/>
              </w:rPr>
            </w:pPr>
            <w:r w:rsidRPr="00C820AC">
              <w:rPr>
                <w:rFonts w:eastAsiaTheme="minorHAnsi"/>
                <w:b/>
                <w:color w:val="000000"/>
                <w:lang w:eastAsia="en-US"/>
              </w:rPr>
              <w:t>Il Giocatore vuole giocare un Tris</w:t>
            </w:r>
          </w:p>
        </w:tc>
      </w:tr>
      <w:tr w:rsidR="00900DA4" w:rsidRPr="00C820AC" w:rsidTr="00900DA4">
        <w:tc>
          <w:tcPr>
            <w:tcW w:w="817"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Step</w:t>
            </w:r>
          </w:p>
        </w:tc>
        <w:tc>
          <w:tcPr>
            <w:tcW w:w="4394" w:type="dxa"/>
            <w:gridSpan w:val="2"/>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4709"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1.c</w:t>
            </w:r>
          </w:p>
        </w:tc>
        <w:tc>
          <w:tcPr>
            <w:tcW w:w="4394" w:type="dxa"/>
            <w:gridSpan w:val="2"/>
            <w:vAlign w:val="center"/>
          </w:tcPr>
          <w:p w:rsidR="00900DA4" w:rsidRPr="00C820AC" w:rsidRDefault="00900DA4" w:rsidP="00900DA4">
            <w:pPr>
              <w:widowControl/>
              <w:suppressAutoHyphens w:val="0"/>
              <w:ind w:firstLine="0"/>
              <w:rPr>
                <w:rFonts w:eastAsiaTheme="minorHAnsi"/>
                <w:lang w:eastAsia="en-US"/>
              </w:rPr>
            </w:pPr>
          </w:p>
        </w:tc>
        <w:tc>
          <w:tcPr>
            <w:tcW w:w="4709" w:type="dxa"/>
            <w:vAlign w:val="center"/>
          </w:tcPr>
          <w:p w:rsidR="00900DA4" w:rsidRPr="00C820AC" w:rsidRDefault="00900DA4" w:rsidP="00900DA4">
            <w:pPr>
              <w:widowControl/>
              <w:suppressAutoHyphens w:val="0"/>
              <w:spacing w:before="100" w:beforeAutospacing="1" w:after="100" w:afterAutospacing="1"/>
              <w:ind w:firstLine="0"/>
              <w:jc w:val="left"/>
              <w:textAlignment w:val="baseline"/>
              <w:rPr>
                <w:color w:val="000000"/>
                <w:lang w:eastAsia="it-IT"/>
              </w:rPr>
            </w:pPr>
            <w:r w:rsidRPr="00C820AC">
              <w:rPr>
                <w:color w:val="000000"/>
                <w:lang w:eastAsia="it-IT"/>
              </w:rPr>
              <w:t xml:space="preserve">Esegue il caso d’uso </w:t>
            </w:r>
            <w:r w:rsidRPr="00C820AC">
              <w:rPr>
                <w:color w:val="000000"/>
                <w:u w:val="single"/>
                <w:lang w:eastAsia="it-IT"/>
              </w:rPr>
              <w:t>Gioca Tris</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2.c</w:t>
            </w:r>
          </w:p>
        </w:tc>
        <w:tc>
          <w:tcPr>
            <w:tcW w:w="4394" w:type="dxa"/>
            <w:gridSpan w:val="2"/>
            <w:vAlign w:val="center"/>
          </w:tcPr>
          <w:p w:rsidR="00900DA4" w:rsidRPr="00C820AC" w:rsidRDefault="00900DA4" w:rsidP="00900DA4">
            <w:pPr>
              <w:widowControl/>
              <w:suppressAutoHyphens w:val="0"/>
              <w:ind w:firstLine="0"/>
              <w:rPr>
                <w:rFonts w:eastAsiaTheme="minorHAnsi"/>
                <w:lang w:eastAsia="en-US"/>
              </w:rPr>
            </w:pPr>
          </w:p>
        </w:tc>
        <w:tc>
          <w:tcPr>
            <w:tcW w:w="4709" w:type="dxa"/>
            <w:vAlign w:val="center"/>
          </w:tcPr>
          <w:p w:rsidR="00900DA4" w:rsidRPr="00C820AC" w:rsidRDefault="00900DA4" w:rsidP="00900DA4">
            <w:pPr>
              <w:widowControl/>
              <w:suppressAutoHyphens w:val="0"/>
              <w:ind w:firstLine="0"/>
              <w:rPr>
                <w:rFonts w:eastAsiaTheme="minorHAnsi"/>
                <w:lang w:eastAsia="en-US"/>
              </w:rPr>
            </w:pPr>
            <w:r w:rsidRPr="00C820AC">
              <w:rPr>
                <w:rFonts w:eastAsiaTheme="minorHAnsi"/>
                <w:color w:val="000000"/>
                <w:lang w:eastAsia="en-US"/>
              </w:rPr>
              <w:t>Vai al passo 1</w:t>
            </w:r>
          </w:p>
        </w:tc>
      </w:tr>
      <w:tr w:rsidR="00900DA4" w:rsidRPr="00C820AC" w:rsidTr="00900DA4">
        <w:tc>
          <w:tcPr>
            <w:tcW w:w="9920" w:type="dxa"/>
            <w:gridSpan w:val="4"/>
            <w:tcBorders>
              <w:top w:val="single" w:sz="2" w:space="0" w:color="auto"/>
              <w:left w:val="single" w:sz="2" w:space="0" w:color="auto"/>
              <w:bottom w:val="single" w:sz="12" w:space="0" w:color="auto"/>
              <w:right w:val="single" w:sz="2" w:space="0" w:color="auto"/>
            </w:tcBorders>
            <w:vAlign w:val="center"/>
          </w:tcPr>
          <w:p w:rsidR="00900DA4" w:rsidRPr="00C820AC" w:rsidRDefault="00900DA4" w:rsidP="00900DA4">
            <w:pPr>
              <w:widowControl/>
              <w:numPr>
                <w:ilvl w:val="0"/>
                <w:numId w:val="13"/>
              </w:numPr>
              <w:suppressAutoHyphens w:val="0"/>
              <w:contextualSpacing/>
              <w:jc w:val="left"/>
              <w:rPr>
                <w:rFonts w:eastAsiaTheme="minorHAnsi"/>
                <w:b/>
                <w:lang w:eastAsia="en-US"/>
              </w:rPr>
            </w:pPr>
            <w:r w:rsidRPr="00C820AC">
              <w:rPr>
                <w:rFonts w:eastAsiaTheme="minorHAnsi"/>
                <w:b/>
                <w:color w:val="000000"/>
                <w:lang w:eastAsia="en-US"/>
              </w:rPr>
              <w:t>La partita è nella fase di disposizione iniziale</w:t>
            </w:r>
          </w:p>
        </w:tc>
      </w:tr>
      <w:tr w:rsidR="00900DA4" w:rsidRPr="00C820AC" w:rsidTr="00900DA4">
        <w:tc>
          <w:tcPr>
            <w:tcW w:w="817"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Step</w:t>
            </w:r>
          </w:p>
        </w:tc>
        <w:tc>
          <w:tcPr>
            <w:tcW w:w="4394" w:type="dxa"/>
            <w:gridSpan w:val="2"/>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4709"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4.d</w:t>
            </w:r>
          </w:p>
        </w:tc>
        <w:tc>
          <w:tcPr>
            <w:tcW w:w="4394" w:type="dxa"/>
            <w:gridSpan w:val="2"/>
            <w:vAlign w:val="center"/>
          </w:tcPr>
          <w:p w:rsidR="00900DA4" w:rsidRPr="00C820AC" w:rsidRDefault="00900DA4" w:rsidP="00900DA4">
            <w:pPr>
              <w:widowControl/>
              <w:suppressAutoHyphens w:val="0"/>
              <w:ind w:firstLine="0"/>
              <w:rPr>
                <w:rFonts w:eastAsiaTheme="minorHAnsi"/>
                <w:lang w:eastAsia="en-US"/>
              </w:rPr>
            </w:pPr>
          </w:p>
        </w:tc>
        <w:tc>
          <w:tcPr>
            <w:tcW w:w="4709" w:type="dxa"/>
            <w:vAlign w:val="center"/>
          </w:tcPr>
          <w:p w:rsidR="00900DA4" w:rsidRPr="00C820AC" w:rsidRDefault="00900DA4" w:rsidP="00900DA4">
            <w:pPr>
              <w:widowControl/>
              <w:suppressAutoHyphens w:val="0"/>
              <w:spacing w:before="100" w:beforeAutospacing="1" w:after="100" w:afterAutospacing="1"/>
              <w:ind w:firstLine="0"/>
              <w:jc w:val="left"/>
              <w:textAlignment w:val="baseline"/>
              <w:rPr>
                <w:color w:val="000000"/>
                <w:lang w:eastAsia="it-IT"/>
              </w:rPr>
            </w:pPr>
            <w:r w:rsidRPr="00C820AC">
              <w:rPr>
                <w:rFonts w:eastAsiaTheme="minorHAnsi"/>
                <w:color w:val="000000"/>
                <w:lang w:eastAsia="en-US"/>
              </w:rPr>
              <w:t>Carica il primo Giocatore e vai al passo 1</w:t>
            </w:r>
          </w:p>
        </w:tc>
      </w:tr>
    </w:tbl>
    <w:p w:rsidR="00900DA4" w:rsidRPr="00C820AC" w:rsidRDefault="00900DA4" w:rsidP="00900DA4">
      <w:pPr>
        <w:widowControl/>
        <w:suppressAutoHyphens w:val="0"/>
        <w:spacing w:after="200" w:line="276" w:lineRule="auto"/>
        <w:ind w:firstLine="0"/>
        <w:jc w:val="left"/>
        <w:rPr>
          <w:rFonts w:eastAsiaTheme="minorHAnsi"/>
          <w:sz w:val="22"/>
          <w:szCs w:val="22"/>
          <w:lang w:eastAsia="en-US"/>
        </w:rPr>
      </w:pPr>
    </w:p>
    <w:p w:rsidR="00900DA4" w:rsidRPr="00C820AC" w:rsidRDefault="00900DA4" w:rsidP="00900DA4">
      <w:pPr>
        <w:widowControl/>
        <w:suppressAutoHyphens w:val="0"/>
        <w:spacing w:after="200" w:line="276" w:lineRule="auto"/>
        <w:ind w:firstLine="0"/>
        <w:jc w:val="left"/>
        <w:rPr>
          <w:rFonts w:eastAsiaTheme="minorHAnsi"/>
          <w:sz w:val="22"/>
          <w:szCs w:val="22"/>
          <w:lang w:eastAsia="en-US"/>
        </w:rPr>
      </w:pPr>
      <w:r w:rsidRPr="00C820AC">
        <w:rPr>
          <w:rFonts w:eastAsiaTheme="minorHAnsi"/>
          <w:sz w:val="22"/>
          <w:szCs w:val="22"/>
          <w:lang w:eastAsia="en-US"/>
        </w:rPr>
        <w:br w:type="page"/>
      </w:r>
    </w:p>
    <w:p w:rsidR="00900DA4" w:rsidRDefault="00900DA4" w:rsidP="00C812DB">
      <w:pPr>
        <w:pStyle w:val="Titolo4"/>
        <w:rPr>
          <w:rFonts w:eastAsiaTheme="minorHAnsi"/>
          <w:lang w:eastAsia="en-US"/>
        </w:rPr>
      </w:pPr>
      <w:r w:rsidRPr="00C820AC">
        <w:rPr>
          <w:rFonts w:eastAsiaTheme="minorHAnsi"/>
          <w:lang w:eastAsia="en-US"/>
        </w:rPr>
        <w:lastRenderedPageBreak/>
        <w:t>USE CASE #04: Gioca Tris</w:t>
      </w:r>
    </w:p>
    <w:p w:rsidR="00C812DB" w:rsidRPr="00C812DB" w:rsidRDefault="00C812DB" w:rsidP="00C812DB">
      <w:pPr>
        <w:rPr>
          <w:rFonts w:eastAsiaTheme="minorHAnsi"/>
          <w:lang w:eastAsia="en-US"/>
        </w:rPr>
      </w:pPr>
    </w:p>
    <w:tbl>
      <w:tblPr>
        <w:tblStyle w:val="Grigliatabella"/>
        <w:tblW w:w="9920" w:type="dxa"/>
        <w:tblLayout w:type="fixed"/>
        <w:tblLook w:val="04A0" w:firstRow="1" w:lastRow="0" w:firstColumn="1" w:lastColumn="0" w:noHBand="0" w:noVBand="1"/>
      </w:tblPr>
      <w:tblGrid>
        <w:gridCol w:w="817"/>
        <w:gridCol w:w="1706"/>
        <w:gridCol w:w="2688"/>
        <w:gridCol w:w="4709"/>
      </w:tblGrid>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Use case #04</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Gioca Tris</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Goal in Context</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Ricevere un numero di armate bonus</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Scope &amp; Level</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SuD; User level</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Preconditions</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Il Giocatore partecipa alla partita, è il suo turno ed è nella fase di posizionamento</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Success End Condition</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Il numero di armate è incrementato della quantità relativa al tris giocato</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Failed End Condition</w:t>
            </w:r>
          </w:p>
        </w:tc>
        <w:tc>
          <w:tcPr>
            <w:tcW w:w="7397" w:type="dxa"/>
            <w:gridSpan w:val="2"/>
            <w:vAlign w:val="center"/>
          </w:tcPr>
          <w:p w:rsidR="00900DA4" w:rsidRPr="00C820AC" w:rsidRDefault="00900DA4" w:rsidP="00900DA4">
            <w:pPr>
              <w:widowControl/>
              <w:suppressAutoHyphens w:val="0"/>
              <w:ind w:firstLine="0"/>
              <w:jc w:val="left"/>
              <w:rPr>
                <w:rFonts w:eastAsiaTheme="minorHAnsi"/>
                <w:color w:val="000000"/>
                <w:lang w:eastAsia="en-US"/>
              </w:rPr>
            </w:pPr>
            <w:r w:rsidRPr="00C820AC">
              <w:rPr>
                <w:rFonts w:eastAsiaTheme="minorHAnsi"/>
                <w:color w:val="000000"/>
                <w:lang w:eastAsia="en-US"/>
              </w:rPr>
              <w:t>Il numero di armate</w:t>
            </w:r>
            <w:r w:rsidR="00CF6D70">
              <w:rPr>
                <w:rFonts w:eastAsiaTheme="minorHAnsi"/>
                <w:color w:val="000000"/>
                <w:lang w:eastAsia="en-US"/>
              </w:rPr>
              <w:t xml:space="preserve"> del Giocatore</w:t>
            </w:r>
            <w:r w:rsidRPr="00C820AC">
              <w:rPr>
                <w:rFonts w:eastAsiaTheme="minorHAnsi"/>
                <w:color w:val="000000"/>
                <w:lang w:eastAsia="en-US"/>
              </w:rPr>
              <w:t xml:space="preserve"> non viene incrementato.</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Primary Actor</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Giocatore</w:t>
            </w:r>
          </w:p>
        </w:tc>
      </w:tr>
      <w:tr w:rsidR="00900DA4" w:rsidRPr="00C820AC" w:rsidTr="00900DA4">
        <w:tc>
          <w:tcPr>
            <w:tcW w:w="2523" w:type="dxa"/>
            <w:gridSpan w:val="2"/>
            <w:tcBorders>
              <w:bottom w:val="single" w:sz="4" w:space="0" w:color="auto"/>
            </w:tcBorders>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Trigger</w:t>
            </w:r>
          </w:p>
        </w:tc>
        <w:tc>
          <w:tcPr>
            <w:tcW w:w="7397" w:type="dxa"/>
            <w:gridSpan w:val="2"/>
            <w:tcBorders>
              <w:bottom w:val="single" w:sz="4" w:space="0" w:color="auto"/>
            </w:tcBorders>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Il Giocatore preme il pulsante “Carte”</w:t>
            </w:r>
          </w:p>
        </w:tc>
      </w:tr>
      <w:tr w:rsidR="00900DA4" w:rsidRPr="00C820AC" w:rsidTr="00900DA4">
        <w:tc>
          <w:tcPr>
            <w:tcW w:w="9920" w:type="dxa"/>
            <w:gridSpan w:val="4"/>
            <w:tcBorders>
              <w:bottom w:val="single" w:sz="4" w:space="0" w:color="auto"/>
            </w:tcBorders>
            <w:shd w:val="pct15"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sz w:val="28"/>
                <w:lang w:eastAsia="en-US"/>
              </w:rPr>
              <w:t>Description</w:t>
            </w:r>
          </w:p>
        </w:tc>
      </w:tr>
      <w:tr w:rsidR="00900DA4" w:rsidRPr="00C820AC" w:rsidTr="00900DA4">
        <w:tc>
          <w:tcPr>
            <w:tcW w:w="817" w:type="dxa"/>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Step</w:t>
            </w:r>
          </w:p>
        </w:tc>
        <w:tc>
          <w:tcPr>
            <w:tcW w:w="4394" w:type="dxa"/>
            <w:gridSpan w:val="2"/>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4709" w:type="dxa"/>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1</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Preme il pulsante “Carte”</w:t>
            </w:r>
          </w:p>
        </w:tc>
        <w:tc>
          <w:tcPr>
            <w:tcW w:w="4709" w:type="dxa"/>
            <w:vAlign w:val="center"/>
          </w:tcPr>
          <w:p w:rsidR="00900DA4" w:rsidRPr="00C820AC" w:rsidRDefault="00900DA4" w:rsidP="00900DA4">
            <w:pPr>
              <w:widowControl/>
              <w:suppressAutoHyphens w:val="0"/>
              <w:ind w:firstLine="0"/>
              <w:jc w:val="left"/>
              <w:rPr>
                <w:rFonts w:eastAsiaTheme="minorHAnsi"/>
                <w:lang w:eastAsia="en-US"/>
              </w:rPr>
            </w:pP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2</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p>
        </w:tc>
        <w:tc>
          <w:tcPr>
            <w:tcW w:w="4709" w:type="dxa"/>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Mostra la schermata con le carte a disposizione del Giocatore</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3</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Seleziona 3 carte e preme il pulsante “Gioca Tris”</w:t>
            </w:r>
          </w:p>
        </w:tc>
        <w:tc>
          <w:tcPr>
            <w:tcW w:w="4709" w:type="dxa"/>
            <w:vAlign w:val="center"/>
          </w:tcPr>
          <w:p w:rsidR="00900DA4" w:rsidRPr="00C820AC" w:rsidRDefault="00900DA4" w:rsidP="00900DA4">
            <w:pPr>
              <w:widowControl/>
              <w:suppressAutoHyphens w:val="0"/>
              <w:ind w:firstLine="0"/>
              <w:jc w:val="left"/>
              <w:rPr>
                <w:rFonts w:eastAsiaTheme="minorHAnsi"/>
                <w:lang w:eastAsia="en-US"/>
              </w:rPr>
            </w:pPr>
          </w:p>
        </w:tc>
      </w:tr>
      <w:tr w:rsidR="00900DA4" w:rsidRPr="00C820AC" w:rsidTr="00900DA4">
        <w:tc>
          <w:tcPr>
            <w:tcW w:w="817" w:type="dxa"/>
            <w:tcBorders>
              <w:bottom w:val="single" w:sz="4" w:space="0" w:color="auto"/>
            </w:tcBorders>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4</w:t>
            </w:r>
          </w:p>
        </w:tc>
        <w:tc>
          <w:tcPr>
            <w:tcW w:w="4394" w:type="dxa"/>
            <w:gridSpan w:val="2"/>
            <w:tcBorders>
              <w:bottom w:val="single" w:sz="4" w:space="0" w:color="auto"/>
            </w:tcBorders>
            <w:vAlign w:val="center"/>
          </w:tcPr>
          <w:p w:rsidR="00900DA4" w:rsidRPr="00C820AC" w:rsidRDefault="00900DA4" w:rsidP="00900DA4">
            <w:pPr>
              <w:widowControl/>
              <w:suppressAutoHyphens w:val="0"/>
              <w:ind w:firstLine="0"/>
              <w:jc w:val="left"/>
              <w:rPr>
                <w:rFonts w:eastAsiaTheme="minorHAnsi"/>
                <w:lang w:eastAsia="en-US"/>
              </w:rPr>
            </w:pPr>
          </w:p>
        </w:tc>
        <w:tc>
          <w:tcPr>
            <w:tcW w:w="4709" w:type="dxa"/>
            <w:tcBorders>
              <w:bottom w:val="single" w:sz="4" w:space="0" w:color="auto"/>
            </w:tcBorders>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Attribuisce il numero di armate al Giocatore della quantità relativa alla combinazione giocata</w:t>
            </w:r>
          </w:p>
        </w:tc>
      </w:tr>
      <w:tr w:rsidR="00900DA4" w:rsidRPr="00C820AC" w:rsidTr="00900DA4">
        <w:tc>
          <w:tcPr>
            <w:tcW w:w="9920" w:type="dxa"/>
            <w:gridSpan w:val="4"/>
            <w:shd w:val="pct15" w:color="auto" w:fill="auto"/>
            <w:vAlign w:val="center"/>
          </w:tcPr>
          <w:p w:rsidR="00900DA4" w:rsidRPr="00C820AC" w:rsidRDefault="00900DA4" w:rsidP="00900DA4">
            <w:pPr>
              <w:widowControl/>
              <w:suppressAutoHyphens w:val="0"/>
              <w:ind w:firstLine="0"/>
              <w:jc w:val="center"/>
              <w:rPr>
                <w:rFonts w:eastAsiaTheme="minorHAnsi"/>
                <w:color w:val="000000"/>
                <w:lang w:eastAsia="en-US"/>
              </w:rPr>
            </w:pPr>
            <w:r w:rsidRPr="00C820AC">
              <w:rPr>
                <w:rFonts w:eastAsiaTheme="minorHAnsi"/>
                <w:b/>
                <w:sz w:val="28"/>
                <w:lang w:eastAsia="en-US"/>
              </w:rPr>
              <w:t>Extension</w:t>
            </w:r>
          </w:p>
        </w:tc>
      </w:tr>
      <w:tr w:rsidR="00900DA4" w:rsidRPr="00C820AC" w:rsidTr="00900DA4">
        <w:tc>
          <w:tcPr>
            <w:tcW w:w="9920" w:type="dxa"/>
            <w:gridSpan w:val="4"/>
            <w:tcBorders>
              <w:bottom w:val="single" w:sz="12" w:space="0" w:color="auto"/>
            </w:tcBorders>
            <w:vAlign w:val="center"/>
          </w:tcPr>
          <w:p w:rsidR="00900DA4" w:rsidRPr="00C820AC" w:rsidRDefault="00900DA4" w:rsidP="00900DA4">
            <w:pPr>
              <w:widowControl/>
              <w:numPr>
                <w:ilvl w:val="0"/>
                <w:numId w:val="14"/>
              </w:numPr>
              <w:suppressAutoHyphens w:val="0"/>
              <w:contextualSpacing/>
              <w:jc w:val="left"/>
              <w:rPr>
                <w:rFonts w:eastAsiaTheme="minorHAnsi"/>
                <w:b/>
                <w:lang w:eastAsia="en-US"/>
              </w:rPr>
            </w:pPr>
            <w:r w:rsidRPr="00C820AC">
              <w:rPr>
                <w:rFonts w:eastAsiaTheme="minorHAnsi"/>
                <w:b/>
                <w:color w:val="000000"/>
                <w:lang w:eastAsia="en-US"/>
              </w:rPr>
              <w:t>Il Giocatore non effettua alcuna operazione nel tempo limite</w:t>
            </w:r>
          </w:p>
        </w:tc>
      </w:tr>
      <w:tr w:rsidR="00900DA4" w:rsidRPr="00C820AC" w:rsidTr="00900DA4">
        <w:tc>
          <w:tcPr>
            <w:tcW w:w="817"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Step</w:t>
            </w:r>
          </w:p>
        </w:tc>
        <w:tc>
          <w:tcPr>
            <w:tcW w:w="4394" w:type="dxa"/>
            <w:gridSpan w:val="2"/>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4709"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*.a</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p>
        </w:tc>
        <w:tc>
          <w:tcPr>
            <w:tcW w:w="4709" w:type="dxa"/>
            <w:vAlign w:val="center"/>
          </w:tcPr>
          <w:p w:rsidR="00900DA4" w:rsidRPr="00C820AC" w:rsidRDefault="00900DA4" w:rsidP="00900DA4">
            <w:pPr>
              <w:widowControl/>
              <w:suppressAutoHyphens w:val="0"/>
              <w:ind w:firstLine="0"/>
              <w:jc w:val="left"/>
              <w:rPr>
                <w:rFonts w:eastAsiaTheme="minorHAnsi"/>
                <w:color w:val="000000"/>
                <w:lang w:eastAsia="en-US"/>
              </w:rPr>
            </w:pPr>
            <w:r w:rsidRPr="00C820AC">
              <w:rPr>
                <w:rFonts w:eastAsiaTheme="minorHAnsi"/>
                <w:color w:val="000000"/>
                <w:lang w:eastAsia="en-US"/>
              </w:rPr>
              <w:t xml:space="preserve">Vai al passo 2 di </w:t>
            </w:r>
            <w:r w:rsidRPr="00C820AC">
              <w:rPr>
                <w:rFonts w:eastAsiaTheme="minorHAnsi"/>
                <w:color w:val="000000"/>
                <w:u w:val="single"/>
                <w:lang w:eastAsia="en-US"/>
              </w:rPr>
              <w:t>Abbandona partita</w:t>
            </w:r>
          </w:p>
        </w:tc>
      </w:tr>
      <w:tr w:rsidR="00900DA4" w:rsidRPr="00C820AC" w:rsidTr="00900DA4">
        <w:tc>
          <w:tcPr>
            <w:tcW w:w="9920" w:type="dxa"/>
            <w:gridSpan w:val="4"/>
            <w:tcBorders>
              <w:top w:val="single" w:sz="2" w:space="0" w:color="auto"/>
              <w:left w:val="single" w:sz="2" w:space="0" w:color="auto"/>
              <w:bottom w:val="single" w:sz="12" w:space="0" w:color="auto"/>
              <w:right w:val="single" w:sz="2" w:space="0" w:color="auto"/>
            </w:tcBorders>
            <w:vAlign w:val="center"/>
          </w:tcPr>
          <w:p w:rsidR="00900DA4" w:rsidRPr="00C820AC" w:rsidRDefault="00900DA4" w:rsidP="00900DA4">
            <w:pPr>
              <w:widowControl/>
              <w:numPr>
                <w:ilvl w:val="0"/>
                <w:numId w:val="14"/>
              </w:numPr>
              <w:suppressAutoHyphens w:val="0"/>
              <w:contextualSpacing/>
              <w:jc w:val="left"/>
              <w:rPr>
                <w:rFonts w:eastAsiaTheme="minorHAnsi"/>
                <w:b/>
                <w:lang w:eastAsia="en-US"/>
              </w:rPr>
            </w:pPr>
            <w:r w:rsidRPr="00C820AC">
              <w:rPr>
                <w:rFonts w:eastAsiaTheme="minorHAnsi"/>
                <w:b/>
                <w:color w:val="000000"/>
                <w:lang w:eastAsia="en-US"/>
              </w:rPr>
              <w:t>Non sono presenti carte o non ci sono tris giocabili</w:t>
            </w:r>
          </w:p>
        </w:tc>
      </w:tr>
      <w:tr w:rsidR="00900DA4" w:rsidRPr="00C820AC" w:rsidTr="00900DA4">
        <w:tc>
          <w:tcPr>
            <w:tcW w:w="817"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Step</w:t>
            </w:r>
          </w:p>
        </w:tc>
        <w:tc>
          <w:tcPr>
            <w:tcW w:w="4394" w:type="dxa"/>
            <w:gridSpan w:val="2"/>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4709"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3.b</w:t>
            </w:r>
          </w:p>
        </w:tc>
        <w:tc>
          <w:tcPr>
            <w:tcW w:w="4394" w:type="dxa"/>
            <w:gridSpan w:val="2"/>
            <w:vAlign w:val="center"/>
          </w:tcPr>
          <w:p w:rsidR="00900DA4" w:rsidRPr="00C820AC" w:rsidRDefault="00900DA4" w:rsidP="00900DA4">
            <w:pPr>
              <w:widowControl/>
              <w:suppressAutoHyphens w:val="0"/>
              <w:ind w:firstLine="0"/>
              <w:rPr>
                <w:rFonts w:eastAsiaTheme="minorHAnsi"/>
                <w:lang w:eastAsia="en-US"/>
              </w:rPr>
            </w:pPr>
            <w:r w:rsidRPr="00C820AC">
              <w:rPr>
                <w:rFonts w:eastAsiaTheme="minorHAnsi"/>
                <w:color w:val="000000"/>
                <w:lang w:eastAsia="en-US"/>
              </w:rPr>
              <w:t>Preme il pulsante “Annulla”</w:t>
            </w:r>
          </w:p>
        </w:tc>
        <w:tc>
          <w:tcPr>
            <w:tcW w:w="4709" w:type="dxa"/>
            <w:vAlign w:val="center"/>
          </w:tcPr>
          <w:p w:rsidR="00900DA4" w:rsidRPr="00C820AC" w:rsidRDefault="00900DA4" w:rsidP="00900DA4">
            <w:pPr>
              <w:widowControl/>
              <w:suppressAutoHyphens w:val="0"/>
              <w:ind w:firstLine="0"/>
              <w:jc w:val="left"/>
              <w:rPr>
                <w:rFonts w:eastAsiaTheme="minorHAnsi"/>
                <w:color w:val="000000"/>
                <w:lang w:eastAsia="en-US"/>
              </w:rPr>
            </w:pP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4.b</w:t>
            </w:r>
          </w:p>
        </w:tc>
        <w:tc>
          <w:tcPr>
            <w:tcW w:w="4394" w:type="dxa"/>
            <w:gridSpan w:val="2"/>
            <w:vAlign w:val="center"/>
          </w:tcPr>
          <w:p w:rsidR="00900DA4" w:rsidRPr="00C820AC" w:rsidRDefault="00900DA4" w:rsidP="00900DA4">
            <w:pPr>
              <w:widowControl/>
              <w:suppressAutoHyphens w:val="0"/>
              <w:ind w:firstLine="0"/>
              <w:rPr>
                <w:rFonts w:eastAsiaTheme="minorHAnsi"/>
                <w:color w:val="000000"/>
                <w:lang w:eastAsia="en-US"/>
              </w:rPr>
            </w:pPr>
          </w:p>
        </w:tc>
        <w:tc>
          <w:tcPr>
            <w:tcW w:w="4709" w:type="dxa"/>
            <w:vAlign w:val="center"/>
          </w:tcPr>
          <w:p w:rsidR="00900DA4" w:rsidRPr="00C820AC" w:rsidRDefault="00900DA4" w:rsidP="00900DA4">
            <w:pPr>
              <w:widowControl/>
              <w:suppressAutoHyphens w:val="0"/>
              <w:ind w:firstLine="0"/>
              <w:jc w:val="left"/>
              <w:rPr>
                <w:rFonts w:eastAsiaTheme="minorHAnsi"/>
                <w:color w:val="000000"/>
                <w:lang w:eastAsia="en-US"/>
              </w:rPr>
            </w:pPr>
            <w:r w:rsidRPr="00C820AC">
              <w:rPr>
                <w:rFonts w:eastAsiaTheme="minorHAnsi"/>
                <w:color w:val="000000"/>
                <w:lang w:eastAsia="en-US"/>
              </w:rPr>
              <w:t>Mostra la “Mappa di Gioco”</w:t>
            </w:r>
          </w:p>
        </w:tc>
      </w:tr>
      <w:tr w:rsidR="00900DA4" w:rsidRPr="00C820AC" w:rsidTr="00900DA4">
        <w:tc>
          <w:tcPr>
            <w:tcW w:w="9920" w:type="dxa"/>
            <w:gridSpan w:val="4"/>
            <w:tcBorders>
              <w:top w:val="single" w:sz="2" w:space="0" w:color="auto"/>
              <w:left w:val="single" w:sz="2" w:space="0" w:color="auto"/>
              <w:bottom w:val="single" w:sz="12" w:space="0" w:color="auto"/>
              <w:right w:val="single" w:sz="2" w:space="0" w:color="auto"/>
            </w:tcBorders>
            <w:vAlign w:val="center"/>
          </w:tcPr>
          <w:p w:rsidR="00900DA4" w:rsidRPr="00C820AC" w:rsidRDefault="00900DA4" w:rsidP="00900DA4">
            <w:pPr>
              <w:widowControl/>
              <w:numPr>
                <w:ilvl w:val="0"/>
                <w:numId w:val="14"/>
              </w:numPr>
              <w:suppressAutoHyphens w:val="0"/>
              <w:contextualSpacing/>
              <w:jc w:val="left"/>
              <w:rPr>
                <w:rFonts w:eastAsiaTheme="minorHAnsi"/>
                <w:b/>
                <w:lang w:eastAsia="en-US"/>
              </w:rPr>
            </w:pPr>
            <w:r w:rsidRPr="00C820AC">
              <w:rPr>
                <w:rFonts w:eastAsiaTheme="minorHAnsi"/>
                <w:b/>
                <w:color w:val="000000"/>
                <w:lang w:eastAsia="en-US"/>
              </w:rPr>
              <w:t>Il Giocatore preme il pulsante “Annulla”</w:t>
            </w:r>
          </w:p>
        </w:tc>
      </w:tr>
      <w:tr w:rsidR="00900DA4" w:rsidRPr="00C820AC" w:rsidTr="00900DA4">
        <w:tc>
          <w:tcPr>
            <w:tcW w:w="817"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Step</w:t>
            </w:r>
          </w:p>
        </w:tc>
        <w:tc>
          <w:tcPr>
            <w:tcW w:w="4394" w:type="dxa"/>
            <w:gridSpan w:val="2"/>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4709"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3.c</w:t>
            </w:r>
          </w:p>
        </w:tc>
        <w:tc>
          <w:tcPr>
            <w:tcW w:w="4394" w:type="dxa"/>
            <w:gridSpan w:val="2"/>
            <w:vAlign w:val="center"/>
          </w:tcPr>
          <w:p w:rsidR="00900DA4" w:rsidRPr="00C820AC" w:rsidRDefault="00900DA4" w:rsidP="00900DA4">
            <w:pPr>
              <w:widowControl/>
              <w:suppressAutoHyphens w:val="0"/>
              <w:ind w:firstLine="0"/>
              <w:rPr>
                <w:rFonts w:eastAsiaTheme="minorHAnsi"/>
                <w:lang w:eastAsia="en-US"/>
              </w:rPr>
            </w:pPr>
            <w:r w:rsidRPr="00C820AC">
              <w:rPr>
                <w:rFonts w:eastAsiaTheme="minorHAnsi"/>
                <w:lang w:eastAsia="en-US"/>
              </w:rPr>
              <w:t>Il Giocatore preme il pulsante “Annulla”</w:t>
            </w:r>
          </w:p>
        </w:tc>
        <w:tc>
          <w:tcPr>
            <w:tcW w:w="4709" w:type="dxa"/>
            <w:vAlign w:val="center"/>
          </w:tcPr>
          <w:p w:rsidR="00900DA4" w:rsidRPr="00C820AC" w:rsidRDefault="00900DA4" w:rsidP="00900DA4">
            <w:pPr>
              <w:widowControl/>
              <w:suppressAutoHyphens w:val="0"/>
              <w:spacing w:before="100" w:beforeAutospacing="1" w:after="100" w:afterAutospacing="1"/>
              <w:ind w:firstLine="0"/>
              <w:jc w:val="left"/>
              <w:textAlignment w:val="baseline"/>
              <w:rPr>
                <w:color w:val="000000"/>
                <w:lang w:eastAsia="it-IT"/>
              </w:rPr>
            </w:pP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4.c</w:t>
            </w:r>
          </w:p>
        </w:tc>
        <w:tc>
          <w:tcPr>
            <w:tcW w:w="4394" w:type="dxa"/>
            <w:gridSpan w:val="2"/>
            <w:vAlign w:val="center"/>
          </w:tcPr>
          <w:p w:rsidR="00900DA4" w:rsidRPr="00C820AC" w:rsidRDefault="00900DA4" w:rsidP="00900DA4">
            <w:pPr>
              <w:widowControl/>
              <w:suppressAutoHyphens w:val="0"/>
              <w:ind w:firstLine="0"/>
              <w:rPr>
                <w:rFonts w:eastAsiaTheme="minorHAnsi"/>
                <w:lang w:eastAsia="en-US"/>
              </w:rPr>
            </w:pPr>
          </w:p>
        </w:tc>
        <w:tc>
          <w:tcPr>
            <w:tcW w:w="4709" w:type="dxa"/>
            <w:vAlign w:val="center"/>
          </w:tcPr>
          <w:p w:rsidR="00900DA4" w:rsidRPr="00C820AC" w:rsidRDefault="00900DA4" w:rsidP="00900DA4">
            <w:pPr>
              <w:widowControl/>
              <w:suppressAutoHyphens w:val="0"/>
              <w:spacing w:before="100" w:beforeAutospacing="1" w:after="100" w:afterAutospacing="1"/>
              <w:ind w:firstLine="0"/>
              <w:jc w:val="left"/>
              <w:textAlignment w:val="baseline"/>
              <w:rPr>
                <w:color w:val="000000"/>
                <w:lang w:eastAsia="it-IT"/>
              </w:rPr>
            </w:pPr>
            <w:r w:rsidRPr="00C820AC">
              <w:rPr>
                <w:color w:val="000000"/>
                <w:lang w:eastAsia="it-IT"/>
              </w:rPr>
              <w:t xml:space="preserve">Vai al passo 1 di </w:t>
            </w:r>
            <w:r w:rsidRPr="00C820AC">
              <w:rPr>
                <w:color w:val="000000"/>
                <w:u w:val="single"/>
                <w:lang w:eastAsia="it-IT"/>
              </w:rPr>
              <w:t>Posiziona armate</w:t>
            </w:r>
            <w:r w:rsidRPr="00C820AC">
              <w:rPr>
                <w:color w:val="000000"/>
                <w:lang w:eastAsia="it-IT"/>
              </w:rPr>
              <w:t xml:space="preserve"> </w:t>
            </w:r>
          </w:p>
        </w:tc>
      </w:tr>
      <w:tr w:rsidR="00900DA4" w:rsidRPr="00C820AC" w:rsidTr="00900DA4">
        <w:tc>
          <w:tcPr>
            <w:tcW w:w="9920" w:type="dxa"/>
            <w:gridSpan w:val="4"/>
            <w:tcBorders>
              <w:top w:val="single" w:sz="2" w:space="0" w:color="auto"/>
              <w:left w:val="single" w:sz="2" w:space="0" w:color="auto"/>
              <w:bottom w:val="single" w:sz="12" w:space="0" w:color="auto"/>
              <w:right w:val="single" w:sz="2" w:space="0" w:color="auto"/>
            </w:tcBorders>
            <w:vAlign w:val="center"/>
          </w:tcPr>
          <w:p w:rsidR="00900DA4" w:rsidRPr="00C820AC" w:rsidRDefault="00900DA4" w:rsidP="00900DA4">
            <w:pPr>
              <w:widowControl/>
              <w:numPr>
                <w:ilvl w:val="0"/>
                <w:numId w:val="14"/>
              </w:numPr>
              <w:suppressAutoHyphens w:val="0"/>
              <w:contextualSpacing/>
              <w:jc w:val="left"/>
              <w:rPr>
                <w:rFonts w:eastAsiaTheme="minorHAnsi"/>
                <w:b/>
                <w:lang w:eastAsia="en-US"/>
              </w:rPr>
            </w:pPr>
            <w:r w:rsidRPr="00C820AC">
              <w:rPr>
                <w:rFonts w:eastAsiaTheme="minorHAnsi"/>
                <w:b/>
                <w:color w:val="000000"/>
                <w:lang w:eastAsia="en-US"/>
              </w:rPr>
              <w:t>Il Giocatore seleziona tre carte che non compongono un tris valido</w:t>
            </w:r>
          </w:p>
        </w:tc>
      </w:tr>
      <w:tr w:rsidR="00900DA4" w:rsidRPr="00C820AC" w:rsidTr="00900DA4">
        <w:tc>
          <w:tcPr>
            <w:tcW w:w="817"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Step</w:t>
            </w:r>
          </w:p>
        </w:tc>
        <w:tc>
          <w:tcPr>
            <w:tcW w:w="4394" w:type="dxa"/>
            <w:gridSpan w:val="2"/>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4709"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4.d</w:t>
            </w:r>
          </w:p>
        </w:tc>
        <w:tc>
          <w:tcPr>
            <w:tcW w:w="4394" w:type="dxa"/>
            <w:gridSpan w:val="2"/>
            <w:vAlign w:val="center"/>
          </w:tcPr>
          <w:p w:rsidR="00900DA4" w:rsidRPr="00C820AC" w:rsidRDefault="00900DA4" w:rsidP="00900DA4">
            <w:pPr>
              <w:widowControl/>
              <w:suppressAutoHyphens w:val="0"/>
              <w:ind w:firstLine="0"/>
              <w:rPr>
                <w:rFonts w:eastAsiaTheme="minorHAnsi"/>
                <w:lang w:eastAsia="en-US"/>
              </w:rPr>
            </w:pPr>
          </w:p>
        </w:tc>
        <w:tc>
          <w:tcPr>
            <w:tcW w:w="4709" w:type="dxa"/>
            <w:vAlign w:val="center"/>
          </w:tcPr>
          <w:p w:rsidR="00900DA4" w:rsidRPr="00C820AC" w:rsidRDefault="00900DA4" w:rsidP="00900DA4">
            <w:pPr>
              <w:widowControl/>
              <w:suppressAutoHyphens w:val="0"/>
              <w:spacing w:before="100" w:beforeAutospacing="1" w:after="100" w:afterAutospacing="1"/>
              <w:ind w:firstLine="0"/>
              <w:jc w:val="left"/>
              <w:textAlignment w:val="baseline"/>
              <w:rPr>
                <w:color w:val="000000"/>
                <w:lang w:eastAsia="it-IT"/>
              </w:rPr>
            </w:pPr>
            <w:r w:rsidRPr="00C820AC">
              <w:rPr>
                <w:rFonts w:eastAsiaTheme="minorHAnsi"/>
                <w:color w:val="000000"/>
                <w:lang w:eastAsia="en-US"/>
              </w:rPr>
              <w:t>Mostra un messaggio di errore e chiede di riselezionare il tris</w:t>
            </w:r>
          </w:p>
        </w:tc>
      </w:tr>
    </w:tbl>
    <w:p w:rsidR="00900DA4" w:rsidRPr="00C820AC" w:rsidRDefault="00900DA4" w:rsidP="00900DA4">
      <w:pPr>
        <w:widowControl/>
        <w:suppressAutoHyphens w:val="0"/>
        <w:spacing w:after="200" w:line="276" w:lineRule="auto"/>
        <w:ind w:firstLine="0"/>
        <w:jc w:val="left"/>
        <w:rPr>
          <w:rFonts w:eastAsiaTheme="minorHAnsi"/>
          <w:sz w:val="22"/>
          <w:szCs w:val="22"/>
          <w:lang w:eastAsia="en-US"/>
        </w:rPr>
      </w:pPr>
    </w:p>
    <w:p w:rsidR="00900DA4" w:rsidRPr="00C820AC" w:rsidRDefault="00900DA4" w:rsidP="00900DA4">
      <w:pPr>
        <w:widowControl/>
        <w:suppressAutoHyphens w:val="0"/>
        <w:spacing w:after="200" w:line="276" w:lineRule="auto"/>
        <w:ind w:firstLine="0"/>
        <w:jc w:val="left"/>
        <w:rPr>
          <w:rFonts w:eastAsiaTheme="minorHAnsi"/>
          <w:sz w:val="22"/>
          <w:szCs w:val="22"/>
          <w:lang w:eastAsia="en-US"/>
        </w:rPr>
      </w:pPr>
      <w:r w:rsidRPr="00C820AC">
        <w:rPr>
          <w:rFonts w:eastAsiaTheme="minorHAnsi"/>
          <w:sz w:val="22"/>
          <w:szCs w:val="22"/>
          <w:lang w:eastAsia="en-US"/>
        </w:rPr>
        <w:br w:type="page"/>
      </w:r>
    </w:p>
    <w:p w:rsidR="00900DA4" w:rsidRDefault="00900DA4" w:rsidP="00C812DB">
      <w:pPr>
        <w:pStyle w:val="Titolo4"/>
        <w:rPr>
          <w:rFonts w:eastAsiaTheme="minorHAnsi"/>
          <w:lang w:eastAsia="en-US"/>
        </w:rPr>
      </w:pPr>
      <w:r w:rsidRPr="00C820AC">
        <w:rPr>
          <w:rFonts w:eastAsiaTheme="minorHAnsi"/>
          <w:i/>
          <w:lang w:eastAsia="en-US"/>
        </w:rPr>
        <w:lastRenderedPageBreak/>
        <w:t xml:space="preserve">USE CASE #05: </w:t>
      </w:r>
      <w:r w:rsidRPr="00C820AC">
        <w:rPr>
          <w:rFonts w:eastAsiaTheme="minorHAnsi"/>
          <w:lang w:eastAsia="en-US"/>
        </w:rPr>
        <w:t>Attacca territori</w:t>
      </w:r>
    </w:p>
    <w:p w:rsidR="00C812DB" w:rsidRPr="00C812DB" w:rsidRDefault="00C812DB" w:rsidP="00C812DB">
      <w:pPr>
        <w:rPr>
          <w:rFonts w:eastAsiaTheme="minorHAnsi"/>
          <w:lang w:eastAsia="en-US"/>
        </w:rPr>
      </w:pPr>
    </w:p>
    <w:tbl>
      <w:tblPr>
        <w:tblStyle w:val="Grigliatabella"/>
        <w:tblW w:w="9923" w:type="dxa"/>
        <w:tblLayout w:type="fixed"/>
        <w:tblLook w:val="04A0" w:firstRow="1" w:lastRow="0" w:firstColumn="1" w:lastColumn="0" w:noHBand="0" w:noVBand="1"/>
      </w:tblPr>
      <w:tblGrid>
        <w:gridCol w:w="755"/>
        <w:gridCol w:w="2324"/>
        <w:gridCol w:w="732"/>
        <w:gridCol w:w="3056"/>
        <w:gridCol w:w="3056"/>
      </w:tblGrid>
      <w:tr w:rsidR="00900DA4" w:rsidRPr="00C820AC" w:rsidTr="00900DA4">
        <w:tc>
          <w:tcPr>
            <w:tcW w:w="3079"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Use case #05</w:t>
            </w:r>
          </w:p>
        </w:tc>
        <w:tc>
          <w:tcPr>
            <w:tcW w:w="6844" w:type="dxa"/>
            <w:gridSpan w:val="3"/>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Attacca territori</w:t>
            </w:r>
          </w:p>
        </w:tc>
      </w:tr>
      <w:tr w:rsidR="00900DA4" w:rsidRPr="00C820AC" w:rsidTr="00900DA4">
        <w:tc>
          <w:tcPr>
            <w:tcW w:w="3079"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Goal in Context</w:t>
            </w:r>
          </w:p>
        </w:tc>
        <w:tc>
          <w:tcPr>
            <w:tcW w:w="6844" w:type="dxa"/>
            <w:gridSpan w:val="3"/>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Conquistare territori avversari</w:t>
            </w:r>
          </w:p>
        </w:tc>
      </w:tr>
      <w:tr w:rsidR="00900DA4" w:rsidRPr="00C820AC" w:rsidTr="00900DA4">
        <w:tc>
          <w:tcPr>
            <w:tcW w:w="3079"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Scope &amp; Level</w:t>
            </w:r>
          </w:p>
        </w:tc>
        <w:tc>
          <w:tcPr>
            <w:tcW w:w="6844" w:type="dxa"/>
            <w:gridSpan w:val="3"/>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SuD; User level</w:t>
            </w:r>
          </w:p>
        </w:tc>
      </w:tr>
      <w:tr w:rsidR="00900DA4" w:rsidRPr="00C820AC" w:rsidTr="00900DA4">
        <w:tc>
          <w:tcPr>
            <w:tcW w:w="3079"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Preconditions</w:t>
            </w:r>
          </w:p>
        </w:tc>
        <w:tc>
          <w:tcPr>
            <w:tcW w:w="6844" w:type="dxa"/>
            <w:gridSpan w:val="3"/>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Il Giocatore partecipa alla partita;</w:t>
            </w:r>
            <w:r w:rsidRPr="00C820AC">
              <w:rPr>
                <w:rFonts w:eastAsiaTheme="minorHAnsi"/>
                <w:lang w:eastAsia="en-US"/>
              </w:rPr>
              <w:br/>
            </w:r>
            <w:r w:rsidRPr="00C820AC">
              <w:rPr>
                <w:rFonts w:eastAsiaTheme="minorHAnsi"/>
                <w:color w:val="000000"/>
                <w:lang w:eastAsia="en-US"/>
              </w:rPr>
              <w:t>Il Giocatore ha completato la fase di posizionamento delle armate</w:t>
            </w:r>
          </w:p>
        </w:tc>
      </w:tr>
      <w:tr w:rsidR="00900DA4" w:rsidRPr="00C820AC" w:rsidTr="00900DA4">
        <w:tc>
          <w:tcPr>
            <w:tcW w:w="3079"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Success End Condition</w:t>
            </w:r>
          </w:p>
        </w:tc>
        <w:tc>
          <w:tcPr>
            <w:tcW w:w="6844" w:type="dxa"/>
            <w:gridSpan w:val="3"/>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I territori conquistati vengono assegnati al Giocatore</w:t>
            </w:r>
          </w:p>
        </w:tc>
      </w:tr>
      <w:tr w:rsidR="00900DA4" w:rsidRPr="00C820AC" w:rsidTr="00900DA4">
        <w:tc>
          <w:tcPr>
            <w:tcW w:w="3079"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Failed End Condition</w:t>
            </w:r>
          </w:p>
        </w:tc>
        <w:tc>
          <w:tcPr>
            <w:tcW w:w="6844" w:type="dxa"/>
            <w:gridSpan w:val="3"/>
            <w:vAlign w:val="center"/>
          </w:tcPr>
          <w:p w:rsidR="00900DA4" w:rsidRPr="00CD5728" w:rsidRDefault="00900DA4" w:rsidP="00900DA4">
            <w:pPr>
              <w:widowControl/>
              <w:suppressAutoHyphens w:val="0"/>
              <w:ind w:firstLine="0"/>
              <w:jc w:val="left"/>
              <w:rPr>
                <w:rFonts w:eastAsiaTheme="minorHAnsi"/>
                <w:color w:val="000000"/>
                <w:lang w:eastAsia="en-US"/>
              </w:rPr>
            </w:pPr>
            <w:r w:rsidRPr="00C820AC">
              <w:rPr>
                <w:rFonts w:eastAsiaTheme="minorHAnsi"/>
                <w:color w:val="000000"/>
                <w:lang w:eastAsia="en-US"/>
              </w:rPr>
              <w:t>I territori non conquistati restano di proprietà del Difensore.</w:t>
            </w:r>
          </w:p>
        </w:tc>
      </w:tr>
      <w:tr w:rsidR="00900DA4" w:rsidRPr="00C820AC" w:rsidTr="00900DA4">
        <w:tc>
          <w:tcPr>
            <w:tcW w:w="3079"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Primary Actor</w:t>
            </w:r>
          </w:p>
        </w:tc>
        <w:tc>
          <w:tcPr>
            <w:tcW w:w="6844" w:type="dxa"/>
            <w:gridSpan w:val="3"/>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Giocatore</w:t>
            </w:r>
          </w:p>
        </w:tc>
      </w:tr>
      <w:tr w:rsidR="00900DA4" w:rsidRPr="00C820AC" w:rsidTr="00900DA4">
        <w:tc>
          <w:tcPr>
            <w:tcW w:w="3079" w:type="dxa"/>
            <w:gridSpan w:val="2"/>
            <w:shd w:val="pct10" w:color="auto" w:fill="auto"/>
            <w:vAlign w:val="center"/>
          </w:tcPr>
          <w:p w:rsidR="00900DA4" w:rsidRPr="00C820AC" w:rsidRDefault="00900DA4" w:rsidP="00900DA4">
            <w:pPr>
              <w:widowControl/>
              <w:suppressAutoHyphens w:val="0"/>
              <w:ind w:firstLine="0"/>
              <w:jc w:val="left"/>
              <w:rPr>
                <w:rFonts w:eastAsiaTheme="minorHAnsi"/>
                <w:b/>
                <w:color w:val="000000"/>
                <w:lang w:eastAsia="en-US"/>
              </w:rPr>
            </w:pPr>
            <w:r w:rsidRPr="00C820AC">
              <w:rPr>
                <w:rFonts w:eastAsiaTheme="minorHAnsi"/>
                <w:b/>
                <w:color w:val="000000"/>
                <w:lang w:eastAsia="en-US"/>
              </w:rPr>
              <w:t>Secondary Actor</w:t>
            </w:r>
          </w:p>
        </w:tc>
        <w:tc>
          <w:tcPr>
            <w:tcW w:w="6844" w:type="dxa"/>
            <w:gridSpan w:val="3"/>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Difensore</w:t>
            </w:r>
          </w:p>
        </w:tc>
      </w:tr>
      <w:tr w:rsidR="00900DA4" w:rsidRPr="00C820AC" w:rsidTr="00900DA4">
        <w:tc>
          <w:tcPr>
            <w:tcW w:w="3079" w:type="dxa"/>
            <w:gridSpan w:val="2"/>
            <w:tcBorders>
              <w:bottom w:val="single" w:sz="4" w:space="0" w:color="auto"/>
            </w:tcBorders>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Trigger</w:t>
            </w:r>
          </w:p>
        </w:tc>
        <w:tc>
          <w:tcPr>
            <w:tcW w:w="6844" w:type="dxa"/>
            <w:gridSpan w:val="3"/>
            <w:tcBorders>
              <w:bottom w:val="single" w:sz="4" w:space="0" w:color="auto"/>
            </w:tcBorders>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Sceglie un proprio territorio attaccante ed un territorio nemico adiacente da attaccare</w:t>
            </w:r>
          </w:p>
        </w:tc>
      </w:tr>
      <w:tr w:rsidR="00900DA4" w:rsidRPr="00C820AC" w:rsidTr="00900DA4">
        <w:tc>
          <w:tcPr>
            <w:tcW w:w="9923" w:type="dxa"/>
            <w:gridSpan w:val="5"/>
            <w:tcBorders>
              <w:bottom w:val="single" w:sz="4" w:space="0" w:color="auto"/>
            </w:tcBorders>
            <w:shd w:val="pct15"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sz w:val="28"/>
                <w:lang w:eastAsia="en-US"/>
              </w:rPr>
              <w:t>Description</w:t>
            </w:r>
          </w:p>
        </w:tc>
      </w:tr>
      <w:tr w:rsidR="00900DA4" w:rsidRPr="00C820AC" w:rsidTr="00900DA4">
        <w:tc>
          <w:tcPr>
            <w:tcW w:w="755" w:type="dxa"/>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Step</w:t>
            </w:r>
          </w:p>
        </w:tc>
        <w:tc>
          <w:tcPr>
            <w:tcW w:w="3056" w:type="dxa"/>
            <w:gridSpan w:val="2"/>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3056" w:type="dxa"/>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Difensore</w:t>
            </w:r>
          </w:p>
        </w:tc>
        <w:tc>
          <w:tcPr>
            <w:tcW w:w="3056" w:type="dxa"/>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1</w:t>
            </w:r>
          </w:p>
        </w:tc>
        <w:tc>
          <w:tcPr>
            <w:tcW w:w="3056"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Sceglie un proprio territorio attaccante ed un territorio nemico adiacente da attaccare</w:t>
            </w: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2</w:t>
            </w:r>
          </w:p>
        </w:tc>
        <w:tc>
          <w:tcPr>
            <w:tcW w:w="3056" w:type="dxa"/>
            <w:gridSpan w:val="2"/>
            <w:vAlign w:val="center"/>
          </w:tcPr>
          <w:p w:rsidR="00900DA4" w:rsidRPr="00C820AC" w:rsidRDefault="00900DA4" w:rsidP="00900DA4">
            <w:pPr>
              <w:widowControl/>
              <w:suppressAutoHyphens w:val="0"/>
              <w:ind w:firstLine="0"/>
              <w:jc w:val="left"/>
              <w:rPr>
                <w:rFonts w:eastAsiaTheme="minorHAnsi"/>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Mostra la schermata di combattimento per il Giocatore</w:t>
            </w: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3</w:t>
            </w:r>
          </w:p>
        </w:tc>
        <w:tc>
          <w:tcPr>
            <w:tcW w:w="3056" w:type="dxa"/>
            <w:gridSpan w:val="2"/>
            <w:vAlign w:val="center"/>
          </w:tcPr>
          <w:p w:rsidR="00900DA4" w:rsidRPr="00C820AC" w:rsidRDefault="00900DA4" w:rsidP="00900DA4">
            <w:pPr>
              <w:widowControl/>
              <w:suppressAutoHyphens w:val="0"/>
              <w:ind w:firstLine="0"/>
              <w:jc w:val="left"/>
              <w:rPr>
                <w:rFonts w:eastAsiaTheme="minorHAnsi"/>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Mostra la schermata di combattimento per il Difensore</w:t>
            </w: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4</w:t>
            </w:r>
          </w:p>
        </w:tc>
        <w:tc>
          <w:tcPr>
            <w:tcW w:w="3056"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Seleziona il numero di dadi con cui intende attaccare e preme il pulsante “Lancia Dadi”</w:t>
            </w: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5</w:t>
            </w:r>
          </w:p>
        </w:tc>
        <w:tc>
          <w:tcPr>
            <w:tcW w:w="3056" w:type="dxa"/>
            <w:gridSpan w:val="2"/>
            <w:vAlign w:val="center"/>
          </w:tcPr>
          <w:p w:rsidR="00900DA4" w:rsidRPr="00C820AC" w:rsidRDefault="00900DA4" w:rsidP="00900DA4">
            <w:pPr>
              <w:widowControl/>
              <w:suppressAutoHyphens w:val="0"/>
              <w:ind w:firstLine="0"/>
              <w:jc w:val="left"/>
              <w:rPr>
                <w:rFonts w:eastAsiaTheme="minorHAnsi"/>
                <w:color w:val="000000"/>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Visualizza il risultato del lancio dei dadi</w:t>
            </w: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6</w:t>
            </w:r>
          </w:p>
        </w:tc>
        <w:tc>
          <w:tcPr>
            <w:tcW w:w="3056" w:type="dxa"/>
            <w:gridSpan w:val="2"/>
            <w:vAlign w:val="center"/>
          </w:tcPr>
          <w:p w:rsidR="00900DA4" w:rsidRPr="00C820AC" w:rsidRDefault="00900DA4" w:rsidP="00900DA4">
            <w:pPr>
              <w:widowControl/>
              <w:suppressAutoHyphens w:val="0"/>
              <w:ind w:firstLine="0"/>
              <w:jc w:val="left"/>
              <w:rPr>
                <w:rFonts w:eastAsiaTheme="minorHAnsi"/>
                <w:color w:val="000000"/>
                <w:lang w:eastAsia="en-US"/>
              </w:rPr>
            </w:pPr>
          </w:p>
        </w:tc>
        <w:tc>
          <w:tcPr>
            <w:tcW w:w="3056" w:type="dxa"/>
            <w:vAlign w:val="center"/>
          </w:tcPr>
          <w:p w:rsidR="00900DA4" w:rsidRPr="00C820AC" w:rsidRDefault="00900DA4" w:rsidP="00900DA4">
            <w:pPr>
              <w:widowControl/>
              <w:suppressAutoHyphens w:val="0"/>
              <w:spacing w:before="100" w:beforeAutospacing="1" w:after="100" w:afterAutospacing="1"/>
              <w:ind w:firstLine="0"/>
              <w:jc w:val="left"/>
              <w:textAlignment w:val="baseline"/>
              <w:rPr>
                <w:color w:val="000000"/>
                <w:lang w:eastAsia="it-IT"/>
              </w:rPr>
            </w:pPr>
            <w:r w:rsidRPr="00C820AC">
              <w:rPr>
                <w:color w:val="000000"/>
                <w:lang w:eastAsia="it-IT"/>
              </w:rPr>
              <w:t>Seleziona il numero dadi con cui intende difendersi e preme il pulsante “Lancia Dadi”</w:t>
            </w: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7</w:t>
            </w:r>
          </w:p>
        </w:tc>
        <w:tc>
          <w:tcPr>
            <w:tcW w:w="3056" w:type="dxa"/>
            <w:gridSpan w:val="2"/>
            <w:vAlign w:val="center"/>
          </w:tcPr>
          <w:p w:rsidR="00900DA4" w:rsidRPr="00C820AC" w:rsidRDefault="00900DA4" w:rsidP="00900DA4">
            <w:pPr>
              <w:widowControl/>
              <w:suppressAutoHyphens w:val="0"/>
              <w:ind w:firstLine="0"/>
              <w:jc w:val="left"/>
              <w:rPr>
                <w:rFonts w:eastAsiaTheme="minorHAnsi"/>
                <w:color w:val="000000"/>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Visualizza il risultato del lancio, valuta i risultati dei dadi e aggiorna il numero di armate nei territori</w:t>
            </w: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8</w:t>
            </w:r>
          </w:p>
        </w:tc>
        <w:tc>
          <w:tcPr>
            <w:tcW w:w="3056" w:type="dxa"/>
            <w:gridSpan w:val="2"/>
            <w:vAlign w:val="center"/>
          </w:tcPr>
          <w:p w:rsidR="00900DA4" w:rsidRPr="00C820AC" w:rsidRDefault="00900DA4" w:rsidP="00900DA4">
            <w:pPr>
              <w:widowControl/>
              <w:suppressAutoHyphens w:val="0"/>
              <w:ind w:firstLine="0"/>
              <w:jc w:val="left"/>
              <w:rPr>
                <w:rFonts w:eastAsiaTheme="minorHAnsi"/>
                <w:color w:val="000000"/>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Se il numero di armate del difensore è maggiore di 0, ripeti i passi 4-7</w:t>
            </w: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9</w:t>
            </w:r>
          </w:p>
        </w:tc>
        <w:tc>
          <w:tcPr>
            <w:tcW w:w="3056" w:type="dxa"/>
            <w:gridSpan w:val="2"/>
            <w:vAlign w:val="center"/>
          </w:tcPr>
          <w:p w:rsidR="00900DA4" w:rsidRPr="00C820AC" w:rsidRDefault="00900DA4" w:rsidP="00900DA4">
            <w:pPr>
              <w:widowControl/>
              <w:suppressAutoHyphens w:val="0"/>
              <w:ind w:firstLine="0"/>
              <w:jc w:val="left"/>
              <w:rPr>
                <w:rFonts w:eastAsiaTheme="minorHAnsi"/>
                <w:color w:val="000000"/>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Altrimenti assegna il territorio attaccato al Giocatore e mostra la schermata di “Spostamento armate”</w:t>
            </w: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lastRenderedPageBreak/>
              <w:t>10</w:t>
            </w:r>
          </w:p>
        </w:tc>
        <w:tc>
          <w:tcPr>
            <w:tcW w:w="3056" w:type="dxa"/>
            <w:gridSpan w:val="2"/>
            <w:vAlign w:val="center"/>
          </w:tcPr>
          <w:p w:rsidR="00900DA4" w:rsidRPr="00C820AC" w:rsidRDefault="00900DA4" w:rsidP="00900DA4">
            <w:pPr>
              <w:widowControl/>
              <w:suppressAutoHyphens w:val="0"/>
              <w:ind w:firstLine="0"/>
              <w:jc w:val="left"/>
              <w:rPr>
                <w:rFonts w:eastAsiaTheme="minorHAnsi"/>
                <w:color w:val="000000"/>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c>
          <w:tcPr>
            <w:tcW w:w="3056" w:type="dxa"/>
            <w:vAlign w:val="center"/>
          </w:tcPr>
          <w:p w:rsidR="00900DA4" w:rsidRPr="00C820AC" w:rsidRDefault="00900DA4" w:rsidP="00900DA4">
            <w:pPr>
              <w:widowControl/>
              <w:suppressAutoHyphens w:val="0"/>
              <w:spacing w:before="100" w:beforeAutospacing="1" w:after="100" w:afterAutospacing="1"/>
              <w:ind w:firstLine="0"/>
              <w:jc w:val="left"/>
              <w:textAlignment w:val="baseline"/>
              <w:rPr>
                <w:color w:val="000000"/>
                <w:lang w:eastAsia="it-IT"/>
              </w:rPr>
            </w:pPr>
            <w:r w:rsidRPr="00C820AC">
              <w:rPr>
                <w:rFonts w:eastAsiaTheme="minorHAnsi"/>
                <w:color w:val="000000"/>
                <w:lang w:eastAsia="en-US"/>
              </w:rPr>
              <w:t>Include (</w:t>
            </w:r>
            <w:proofErr w:type="spellStart"/>
            <w:r w:rsidRPr="00C820AC">
              <w:rPr>
                <w:rFonts w:eastAsiaTheme="minorHAnsi"/>
                <w:color w:val="000000"/>
                <w:u w:val="single"/>
                <w:lang w:eastAsia="en-US"/>
              </w:rPr>
              <w:t>SelezionaNumeroArmateDaSpostare</w:t>
            </w:r>
            <w:proofErr w:type="spellEnd"/>
            <w:r w:rsidRPr="00C820AC">
              <w:rPr>
                <w:rFonts w:eastAsiaTheme="minorHAnsi"/>
                <w:color w:val="000000"/>
                <w:u w:val="single"/>
                <w:lang w:eastAsia="en-US"/>
              </w:rPr>
              <w:t>)</w:t>
            </w: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11</w:t>
            </w:r>
          </w:p>
        </w:tc>
        <w:tc>
          <w:tcPr>
            <w:tcW w:w="3056" w:type="dxa"/>
            <w:gridSpan w:val="2"/>
            <w:vAlign w:val="center"/>
          </w:tcPr>
          <w:p w:rsidR="00900DA4" w:rsidRPr="00C820AC" w:rsidRDefault="00900DA4" w:rsidP="00900DA4">
            <w:pPr>
              <w:widowControl/>
              <w:suppressAutoHyphens w:val="0"/>
              <w:ind w:firstLine="0"/>
              <w:jc w:val="left"/>
              <w:rPr>
                <w:rFonts w:eastAsiaTheme="minorHAnsi"/>
                <w:color w:val="000000"/>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c>
          <w:tcPr>
            <w:tcW w:w="3056" w:type="dxa"/>
            <w:vAlign w:val="center"/>
          </w:tcPr>
          <w:p w:rsidR="00900DA4" w:rsidRPr="00C820AC" w:rsidRDefault="00900DA4" w:rsidP="00900DA4">
            <w:pPr>
              <w:widowControl/>
              <w:suppressAutoHyphens w:val="0"/>
              <w:spacing w:before="100" w:beforeAutospacing="1" w:after="100" w:afterAutospacing="1"/>
              <w:ind w:firstLine="0"/>
              <w:jc w:val="left"/>
              <w:textAlignment w:val="baseline"/>
              <w:rPr>
                <w:color w:val="000000"/>
                <w:lang w:eastAsia="it-IT"/>
              </w:rPr>
            </w:pPr>
            <w:r w:rsidRPr="00C820AC">
              <w:rPr>
                <w:rFonts w:eastAsiaTheme="minorHAnsi"/>
                <w:color w:val="000000"/>
                <w:lang w:eastAsia="en-US"/>
              </w:rPr>
              <w:t>Ripeti i passi 1-10 finché il Giocatore non decide di terminare gli attacchi oppure ha finito i territori che possono attaccare</w:t>
            </w: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12</w:t>
            </w:r>
          </w:p>
        </w:tc>
        <w:tc>
          <w:tcPr>
            <w:tcW w:w="3056" w:type="dxa"/>
            <w:gridSpan w:val="2"/>
            <w:vAlign w:val="center"/>
          </w:tcPr>
          <w:p w:rsidR="00900DA4" w:rsidRPr="00C820AC" w:rsidRDefault="00900DA4" w:rsidP="00900DA4">
            <w:pPr>
              <w:widowControl/>
              <w:suppressAutoHyphens w:val="0"/>
              <w:ind w:firstLine="0"/>
              <w:jc w:val="left"/>
              <w:rPr>
                <w:rFonts w:eastAsiaTheme="minorHAnsi"/>
                <w:color w:val="000000"/>
                <w:lang w:eastAsia="en-US"/>
              </w:rPr>
            </w:pPr>
            <w:r w:rsidRPr="00C820AC">
              <w:rPr>
                <w:rFonts w:eastAsiaTheme="minorHAnsi"/>
                <w:color w:val="000000"/>
                <w:lang w:eastAsia="en-US"/>
              </w:rPr>
              <w:t>Preme il pulsante “Termina Attacchi”</w:t>
            </w: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c>
          <w:tcPr>
            <w:tcW w:w="3056" w:type="dxa"/>
            <w:vAlign w:val="center"/>
          </w:tcPr>
          <w:p w:rsidR="00900DA4" w:rsidRPr="00C820AC" w:rsidRDefault="00900DA4" w:rsidP="00900DA4">
            <w:pPr>
              <w:widowControl/>
              <w:suppressAutoHyphens w:val="0"/>
              <w:spacing w:before="100" w:beforeAutospacing="1" w:after="100" w:afterAutospacing="1"/>
              <w:ind w:firstLine="0"/>
              <w:jc w:val="left"/>
              <w:textAlignment w:val="baseline"/>
              <w:rPr>
                <w:color w:val="000000"/>
                <w:lang w:eastAsia="it-IT"/>
              </w:rPr>
            </w:pP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13</w:t>
            </w:r>
          </w:p>
        </w:tc>
        <w:tc>
          <w:tcPr>
            <w:tcW w:w="3056" w:type="dxa"/>
            <w:gridSpan w:val="2"/>
            <w:vAlign w:val="center"/>
          </w:tcPr>
          <w:p w:rsidR="00900DA4" w:rsidRPr="00C820AC" w:rsidRDefault="00900DA4" w:rsidP="00900DA4">
            <w:pPr>
              <w:widowControl/>
              <w:suppressAutoHyphens w:val="0"/>
              <w:ind w:firstLine="0"/>
              <w:jc w:val="left"/>
              <w:rPr>
                <w:rFonts w:eastAsiaTheme="minorHAnsi"/>
                <w:color w:val="000000"/>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c>
          <w:tcPr>
            <w:tcW w:w="3056" w:type="dxa"/>
            <w:vAlign w:val="center"/>
          </w:tcPr>
          <w:p w:rsidR="00900DA4" w:rsidRPr="00C820AC" w:rsidRDefault="00900DA4" w:rsidP="00900DA4">
            <w:pPr>
              <w:widowControl/>
              <w:suppressAutoHyphens w:val="0"/>
              <w:spacing w:before="100" w:beforeAutospacing="1" w:after="100" w:afterAutospacing="1"/>
              <w:ind w:firstLine="0"/>
              <w:jc w:val="left"/>
              <w:textAlignment w:val="baseline"/>
              <w:rPr>
                <w:color w:val="000000"/>
                <w:lang w:eastAsia="it-IT"/>
              </w:rPr>
            </w:pPr>
            <w:r w:rsidRPr="00C820AC">
              <w:rPr>
                <w:rFonts w:eastAsiaTheme="minorHAnsi"/>
                <w:color w:val="000000"/>
                <w:lang w:eastAsia="en-US"/>
              </w:rPr>
              <w:t>Se il Giocatore ha conquistato uno o più territori, assegnagli una carta arma</w:t>
            </w: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14</w:t>
            </w:r>
          </w:p>
        </w:tc>
        <w:tc>
          <w:tcPr>
            <w:tcW w:w="3056" w:type="dxa"/>
            <w:gridSpan w:val="2"/>
            <w:vAlign w:val="center"/>
          </w:tcPr>
          <w:p w:rsidR="00900DA4" w:rsidRPr="00C820AC" w:rsidRDefault="00900DA4" w:rsidP="00900DA4">
            <w:pPr>
              <w:widowControl/>
              <w:suppressAutoHyphens w:val="0"/>
              <w:ind w:firstLine="0"/>
              <w:jc w:val="left"/>
              <w:rPr>
                <w:rFonts w:eastAsiaTheme="minorHAnsi"/>
                <w:color w:val="000000"/>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c>
          <w:tcPr>
            <w:tcW w:w="3056" w:type="dxa"/>
            <w:vAlign w:val="center"/>
          </w:tcPr>
          <w:p w:rsidR="00900DA4" w:rsidRPr="00C820AC" w:rsidRDefault="00900DA4" w:rsidP="00900DA4">
            <w:pPr>
              <w:widowControl/>
              <w:suppressAutoHyphens w:val="0"/>
              <w:spacing w:before="100" w:beforeAutospacing="1" w:after="100" w:afterAutospacing="1"/>
              <w:ind w:firstLine="0"/>
              <w:jc w:val="left"/>
              <w:textAlignment w:val="baseline"/>
              <w:rPr>
                <w:rFonts w:eastAsiaTheme="minorHAnsi"/>
                <w:color w:val="000000"/>
                <w:lang w:eastAsia="en-US"/>
              </w:rPr>
            </w:pPr>
            <w:r w:rsidRPr="00C820AC">
              <w:rPr>
                <w:rFonts w:eastAsiaTheme="minorHAnsi"/>
                <w:color w:val="000000"/>
                <w:lang w:eastAsia="en-US"/>
              </w:rPr>
              <w:t>Include (</w:t>
            </w:r>
            <w:r w:rsidRPr="00C820AC">
              <w:rPr>
                <w:rFonts w:eastAsiaTheme="minorHAnsi"/>
                <w:color w:val="000000"/>
                <w:u w:val="single"/>
                <w:lang w:eastAsia="en-US"/>
              </w:rPr>
              <w:t>Sposta Armate)</w:t>
            </w:r>
          </w:p>
        </w:tc>
      </w:tr>
      <w:tr w:rsidR="00900DA4" w:rsidRPr="00C820AC" w:rsidTr="00900DA4">
        <w:tc>
          <w:tcPr>
            <w:tcW w:w="9923" w:type="dxa"/>
            <w:gridSpan w:val="5"/>
            <w:tcBorders>
              <w:bottom w:val="single" w:sz="4" w:space="0" w:color="auto"/>
            </w:tcBorders>
            <w:shd w:val="pct15"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sz w:val="28"/>
                <w:lang w:eastAsia="en-US"/>
              </w:rPr>
              <w:t>Extension</w:t>
            </w:r>
          </w:p>
        </w:tc>
      </w:tr>
      <w:tr w:rsidR="00900DA4" w:rsidRPr="00C820AC" w:rsidTr="00900DA4">
        <w:tc>
          <w:tcPr>
            <w:tcW w:w="9923" w:type="dxa"/>
            <w:gridSpan w:val="5"/>
            <w:tcBorders>
              <w:bottom w:val="single" w:sz="4" w:space="0" w:color="auto"/>
            </w:tcBorders>
            <w:shd w:val="clear" w:color="auto" w:fill="auto"/>
            <w:vAlign w:val="center"/>
          </w:tcPr>
          <w:p w:rsidR="00900DA4" w:rsidRPr="00C820AC" w:rsidRDefault="00900DA4" w:rsidP="00900DA4">
            <w:pPr>
              <w:widowControl/>
              <w:numPr>
                <w:ilvl w:val="0"/>
                <w:numId w:val="15"/>
              </w:numPr>
              <w:suppressAutoHyphens w:val="0"/>
              <w:contextualSpacing/>
              <w:jc w:val="left"/>
              <w:rPr>
                <w:rFonts w:eastAsiaTheme="minorHAnsi"/>
                <w:b/>
                <w:lang w:eastAsia="en-US"/>
              </w:rPr>
            </w:pPr>
            <w:r w:rsidRPr="00C820AC">
              <w:rPr>
                <w:rFonts w:eastAsiaTheme="minorHAnsi"/>
                <w:b/>
                <w:lang w:eastAsia="en-US"/>
              </w:rPr>
              <w:t>Il Giocatore non effettua alcuna operazione nel tempo limite</w:t>
            </w:r>
          </w:p>
        </w:tc>
      </w:tr>
      <w:tr w:rsidR="00900DA4" w:rsidRPr="00C820AC" w:rsidTr="00900DA4">
        <w:tc>
          <w:tcPr>
            <w:tcW w:w="755"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Step</w:t>
            </w:r>
          </w:p>
        </w:tc>
        <w:tc>
          <w:tcPr>
            <w:tcW w:w="3056" w:type="dxa"/>
            <w:gridSpan w:val="2"/>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3056"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Difensore</w:t>
            </w:r>
          </w:p>
        </w:tc>
        <w:tc>
          <w:tcPr>
            <w:tcW w:w="3056"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*.a</w:t>
            </w:r>
          </w:p>
        </w:tc>
        <w:tc>
          <w:tcPr>
            <w:tcW w:w="3056" w:type="dxa"/>
            <w:gridSpan w:val="2"/>
            <w:vAlign w:val="center"/>
          </w:tcPr>
          <w:p w:rsidR="00900DA4" w:rsidRPr="00C820AC" w:rsidRDefault="00900DA4" w:rsidP="00900DA4">
            <w:pPr>
              <w:widowControl/>
              <w:suppressAutoHyphens w:val="0"/>
              <w:spacing w:before="100" w:beforeAutospacing="1" w:after="100" w:afterAutospacing="1"/>
              <w:ind w:firstLine="0"/>
              <w:jc w:val="left"/>
              <w:textAlignment w:val="baseline"/>
              <w:rPr>
                <w:color w:val="000000"/>
                <w:sz w:val="23"/>
                <w:szCs w:val="23"/>
                <w:lang w:eastAsia="it-IT"/>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r w:rsidRPr="00C820AC">
              <w:rPr>
                <w:color w:val="000000"/>
                <w:lang w:eastAsia="it-IT"/>
              </w:rPr>
              <w:t xml:space="preserve">Vai al passo 2 di </w:t>
            </w:r>
            <w:r w:rsidRPr="00C820AC">
              <w:rPr>
                <w:color w:val="000000"/>
                <w:u w:val="single"/>
                <w:lang w:eastAsia="it-IT"/>
              </w:rPr>
              <w:t>Abbandona partita</w:t>
            </w:r>
          </w:p>
        </w:tc>
      </w:tr>
      <w:tr w:rsidR="00900DA4" w:rsidRPr="00C820AC" w:rsidTr="00900DA4">
        <w:tc>
          <w:tcPr>
            <w:tcW w:w="9923" w:type="dxa"/>
            <w:gridSpan w:val="5"/>
            <w:tcBorders>
              <w:bottom w:val="single" w:sz="4" w:space="0" w:color="auto"/>
            </w:tcBorders>
            <w:shd w:val="clear" w:color="auto" w:fill="auto"/>
            <w:vAlign w:val="center"/>
          </w:tcPr>
          <w:p w:rsidR="00900DA4" w:rsidRPr="00C820AC" w:rsidRDefault="00900DA4" w:rsidP="00900DA4">
            <w:pPr>
              <w:widowControl/>
              <w:numPr>
                <w:ilvl w:val="0"/>
                <w:numId w:val="15"/>
              </w:numPr>
              <w:suppressAutoHyphens w:val="0"/>
              <w:contextualSpacing/>
              <w:jc w:val="left"/>
              <w:rPr>
                <w:rFonts w:eastAsiaTheme="minorHAnsi"/>
                <w:b/>
                <w:lang w:eastAsia="en-US"/>
              </w:rPr>
            </w:pPr>
            <w:r w:rsidRPr="00C820AC">
              <w:rPr>
                <w:rFonts w:eastAsiaTheme="minorHAnsi"/>
                <w:b/>
                <w:color w:val="000000"/>
                <w:lang w:eastAsia="en-US"/>
              </w:rPr>
              <w:t>Il Giocatore seleziona un territorio difensore non adiacente</w:t>
            </w:r>
          </w:p>
        </w:tc>
      </w:tr>
      <w:tr w:rsidR="00900DA4" w:rsidRPr="00C820AC" w:rsidTr="00900DA4">
        <w:tc>
          <w:tcPr>
            <w:tcW w:w="755"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Step</w:t>
            </w:r>
          </w:p>
        </w:tc>
        <w:tc>
          <w:tcPr>
            <w:tcW w:w="3056" w:type="dxa"/>
            <w:gridSpan w:val="2"/>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3056"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Difensore</w:t>
            </w:r>
          </w:p>
        </w:tc>
        <w:tc>
          <w:tcPr>
            <w:tcW w:w="3056"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2.b</w:t>
            </w:r>
          </w:p>
        </w:tc>
        <w:tc>
          <w:tcPr>
            <w:tcW w:w="3056" w:type="dxa"/>
            <w:gridSpan w:val="2"/>
            <w:vAlign w:val="center"/>
          </w:tcPr>
          <w:p w:rsidR="00900DA4" w:rsidRPr="00C820AC" w:rsidRDefault="00900DA4" w:rsidP="00900DA4">
            <w:pPr>
              <w:widowControl/>
              <w:suppressAutoHyphens w:val="0"/>
              <w:spacing w:before="100" w:beforeAutospacing="1" w:after="100" w:afterAutospacing="1"/>
              <w:ind w:firstLine="0"/>
              <w:jc w:val="left"/>
              <w:textAlignment w:val="baseline"/>
              <w:rPr>
                <w:color w:val="000000"/>
                <w:sz w:val="23"/>
                <w:szCs w:val="23"/>
                <w:lang w:eastAsia="it-IT"/>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Chiede al Giocatore di selezionare un territorio adiacente e torna al passo 1</w:t>
            </w:r>
          </w:p>
        </w:tc>
      </w:tr>
      <w:tr w:rsidR="00900DA4" w:rsidRPr="00C820AC" w:rsidTr="00900DA4">
        <w:tc>
          <w:tcPr>
            <w:tcW w:w="9923" w:type="dxa"/>
            <w:gridSpan w:val="5"/>
            <w:tcBorders>
              <w:bottom w:val="single" w:sz="4" w:space="0" w:color="auto"/>
            </w:tcBorders>
            <w:shd w:val="clear" w:color="auto" w:fill="auto"/>
            <w:vAlign w:val="center"/>
          </w:tcPr>
          <w:p w:rsidR="00900DA4" w:rsidRPr="00C820AC" w:rsidRDefault="00900DA4" w:rsidP="00900DA4">
            <w:pPr>
              <w:widowControl/>
              <w:numPr>
                <w:ilvl w:val="0"/>
                <w:numId w:val="15"/>
              </w:numPr>
              <w:suppressAutoHyphens w:val="0"/>
              <w:contextualSpacing/>
              <w:jc w:val="left"/>
              <w:rPr>
                <w:rFonts w:eastAsiaTheme="minorHAnsi"/>
                <w:b/>
                <w:lang w:eastAsia="en-US"/>
              </w:rPr>
            </w:pPr>
            <w:r w:rsidRPr="00C820AC">
              <w:rPr>
                <w:rFonts w:eastAsiaTheme="minorHAnsi"/>
                <w:b/>
                <w:color w:val="000000"/>
                <w:lang w:eastAsia="en-US"/>
              </w:rPr>
              <w:t>Il Giocatore seleziona un territorio attaccante non di sua proprietà</w:t>
            </w:r>
          </w:p>
        </w:tc>
      </w:tr>
      <w:tr w:rsidR="00900DA4" w:rsidRPr="00C820AC" w:rsidTr="00900DA4">
        <w:tc>
          <w:tcPr>
            <w:tcW w:w="755"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Step</w:t>
            </w:r>
          </w:p>
        </w:tc>
        <w:tc>
          <w:tcPr>
            <w:tcW w:w="3056" w:type="dxa"/>
            <w:gridSpan w:val="2"/>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3056"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Difensore</w:t>
            </w:r>
          </w:p>
        </w:tc>
        <w:tc>
          <w:tcPr>
            <w:tcW w:w="3056"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2.c</w:t>
            </w:r>
          </w:p>
        </w:tc>
        <w:tc>
          <w:tcPr>
            <w:tcW w:w="3056" w:type="dxa"/>
            <w:gridSpan w:val="2"/>
            <w:vAlign w:val="center"/>
          </w:tcPr>
          <w:p w:rsidR="00900DA4" w:rsidRPr="00C820AC" w:rsidRDefault="00900DA4" w:rsidP="00900DA4">
            <w:pPr>
              <w:widowControl/>
              <w:suppressAutoHyphens w:val="0"/>
              <w:spacing w:before="100" w:beforeAutospacing="1" w:after="100" w:afterAutospacing="1"/>
              <w:ind w:firstLine="0"/>
              <w:jc w:val="left"/>
              <w:textAlignment w:val="baseline"/>
              <w:rPr>
                <w:color w:val="000000"/>
                <w:sz w:val="23"/>
                <w:szCs w:val="23"/>
                <w:lang w:eastAsia="it-IT"/>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Chiede al Giocatore di selezionare un territorio in suo possesso e torna al passo 1</w:t>
            </w:r>
          </w:p>
        </w:tc>
      </w:tr>
      <w:tr w:rsidR="00900DA4" w:rsidRPr="00C820AC" w:rsidTr="00900DA4">
        <w:tc>
          <w:tcPr>
            <w:tcW w:w="9923" w:type="dxa"/>
            <w:gridSpan w:val="5"/>
            <w:tcBorders>
              <w:bottom w:val="single" w:sz="4" w:space="0" w:color="auto"/>
            </w:tcBorders>
            <w:shd w:val="clear" w:color="auto" w:fill="auto"/>
            <w:vAlign w:val="center"/>
          </w:tcPr>
          <w:p w:rsidR="00900DA4" w:rsidRPr="00C820AC" w:rsidRDefault="00900DA4" w:rsidP="00900DA4">
            <w:pPr>
              <w:widowControl/>
              <w:numPr>
                <w:ilvl w:val="0"/>
                <w:numId w:val="15"/>
              </w:numPr>
              <w:suppressAutoHyphens w:val="0"/>
              <w:contextualSpacing/>
              <w:jc w:val="left"/>
              <w:rPr>
                <w:rFonts w:eastAsiaTheme="minorHAnsi"/>
                <w:b/>
                <w:lang w:eastAsia="en-US"/>
              </w:rPr>
            </w:pPr>
            <w:r w:rsidRPr="00C820AC">
              <w:rPr>
                <w:rFonts w:eastAsiaTheme="minorHAnsi"/>
                <w:b/>
                <w:color w:val="000000"/>
                <w:lang w:eastAsia="en-US"/>
              </w:rPr>
              <w:t>Il Giocatore non vuole effettuare alcun attacco o non ha territori che possano attaccare</w:t>
            </w:r>
          </w:p>
        </w:tc>
      </w:tr>
      <w:tr w:rsidR="00900DA4" w:rsidRPr="00C820AC" w:rsidTr="00900DA4">
        <w:tc>
          <w:tcPr>
            <w:tcW w:w="755"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Step</w:t>
            </w:r>
          </w:p>
        </w:tc>
        <w:tc>
          <w:tcPr>
            <w:tcW w:w="3056" w:type="dxa"/>
            <w:gridSpan w:val="2"/>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3056"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Difensore</w:t>
            </w:r>
          </w:p>
        </w:tc>
        <w:tc>
          <w:tcPr>
            <w:tcW w:w="3056"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1.d</w:t>
            </w:r>
          </w:p>
        </w:tc>
        <w:tc>
          <w:tcPr>
            <w:tcW w:w="3056" w:type="dxa"/>
            <w:gridSpan w:val="2"/>
            <w:vAlign w:val="center"/>
          </w:tcPr>
          <w:p w:rsidR="00900DA4" w:rsidRPr="00C820AC" w:rsidRDefault="00900DA4" w:rsidP="00900DA4">
            <w:pPr>
              <w:widowControl/>
              <w:suppressAutoHyphens w:val="0"/>
              <w:spacing w:before="100" w:beforeAutospacing="1" w:after="100" w:afterAutospacing="1"/>
              <w:ind w:firstLine="0"/>
              <w:jc w:val="left"/>
              <w:textAlignment w:val="baseline"/>
              <w:rPr>
                <w:color w:val="000000"/>
                <w:sz w:val="23"/>
                <w:szCs w:val="23"/>
                <w:lang w:eastAsia="it-IT"/>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Vai al passo 12</w:t>
            </w:r>
          </w:p>
        </w:tc>
      </w:tr>
      <w:tr w:rsidR="00900DA4" w:rsidRPr="00C820AC" w:rsidTr="00900DA4">
        <w:tc>
          <w:tcPr>
            <w:tcW w:w="9923" w:type="dxa"/>
            <w:gridSpan w:val="5"/>
            <w:tcBorders>
              <w:bottom w:val="single" w:sz="4" w:space="0" w:color="auto"/>
            </w:tcBorders>
            <w:shd w:val="clear" w:color="auto" w:fill="auto"/>
            <w:vAlign w:val="center"/>
          </w:tcPr>
          <w:p w:rsidR="00900DA4" w:rsidRPr="00C820AC" w:rsidRDefault="00900DA4" w:rsidP="00900DA4">
            <w:pPr>
              <w:widowControl/>
              <w:numPr>
                <w:ilvl w:val="0"/>
                <w:numId w:val="15"/>
              </w:numPr>
              <w:suppressAutoHyphens w:val="0"/>
              <w:contextualSpacing/>
              <w:jc w:val="left"/>
              <w:rPr>
                <w:rFonts w:eastAsiaTheme="minorHAnsi"/>
                <w:b/>
                <w:lang w:eastAsia="en-US"/>
              </w:rPr>
            </w:pPr>
            <w:r w:rsidRPr="00C820AC">
              <w:rPr>
                <w:rFonts w:eastAsiaTheme="minorHAnsi"/>
                <w:b/>
                <w:color w:val="000000"/>
                <w:lang w:eastAsia="en-US"/>
              </w:rPr>
              <w:t>La partita è in differita e il Difensore non è connesso</w:t>
            </w:r>
          </w:p>
        </w:tc>
      </w:tr>
      <w:tr w:rsidR="00900DA4" w:rsidRPr="00C820AC" w:rsidTr="00900DA4">
        <w:tc>
          <w:tcPr>
            <w:tcW w:w="755"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Step</w:t>
            </w:r>
          </w:p>
        </w:tc>
        <w:tc>
          <w:tcPr>
            <w:tcW w:w="3056" w:type="dxa"/>
            <w:gridSpan w:val="2"/>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3056"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Difensore</w:t>
            </w:r>
          </w:p>
        </w:tc>
        <w:tc>
          <w:tcPr>
            <w:tcW w:w="3056"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3.e</w:t>
            </w:r>
          </w:p>
        </w:tc>
        <w:tc>
          <w:tcPr>
            <w:tcW w:w="3056" w:type="dxa"/>
            <w:gridSpan w:val="2"/>
            <w:vAlign w:val="center"/>
          </w:tcPr>
          <w:p w:rsidR="00900DA4" w:rsidRPr="00C820AC" w:rsidRDefault="00900DA4" w:rsidP="00900DA4">
            <w:pPr>
              <w:widowControl/>
              <w:suppressAutoHyphens w:val="0"/>
              <w:spacing w:before="100" w:beforeAutospacing="1" w:after="100" w:afterAutospacing="1"/>
              <w:ind w:firstLine="0"/>
              <w:jc w:val="left"/>
              <w:textAlignment w:val="baseline"/>
              <w:rPr>
                <w:color w:val="000000"/>
                <w:sz w:val="23"/>
                <w:szCs w:val="23"/>
                <w:lang w:eastAsia="it-IT"/>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Manda una notifica al Difensore, salva lo stato e chiude la “Mappa di Gioco”</w:t>
            </w:r>
          </w:p>
        </w:tc>
      </w:tr>
      <w:tr w:rsidR="00900DA4" w:rsidRPr="00C820AC" w:rsidTr="00900DA4">
        <w:tc>
          <w:tcPr>
            <w:tcW w:w="9923" w:type="dxa"/>
            <w:gridSpan w:val="5"/>
            <w:tcBorders>
              <w:bottom w:val="single" w:sz="4" w:space="0" w:color="auto"/>
            </w:tcBorders>
            <w:shd w:val="clear" w:color="auto" w:fill="auto"/>
            <w:vAlign w:val="center"/>
          </w:tcPr>
          <w:p w:rsidR="00900DA4" w:rsidRPr="00C820AC" w:rsidRDefault="00900DA4" w:rsidP="00900DA4">
            <w:pPr>
              <w:widowControl/>
              <w:numPr>
                <w:ilvl w:val="0"/>
                <w:numId w:val="15"/>
              </w:numPr>
              <w:suppressAutoHyphens w:val="0"/>
              <w:contextualSpacing/>
              <w:jc w:val="left"/>
              <w:rPr>
                <w:rFonts w:eastAsiaTheme="minorHAnsi"/>
                <w:b/>
                <w:lang w:eastAsia="en-US"/>
              </w:rPr>
            </w:pPr>
            <w:r w:rsidRPr="00C820AC">
              <w:rPr>
                <w:rFonts w:eastAsiaTheme="minorHAnsi"/>
                <w:b/>
                <w:color w:val="000000"/>
                <w:lang w:eastAsia="en-US"/>
              </w:rPr>
              <w:t>Il Giocatore vuole terminare l’attacco in corso</w:t>
            </w:r>
          </w:p>
        </w:tc>
      </w:tr>
      <w:tr w:rsidR="00900DA4" w:rsidRPr="00C820AC" w:rsidTr="00900DA4">
        <w:tc>
          <w:tcPr>
            <w:tcW w:w="755"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Step</w:t>
            </w:r>
          </w:p>
        </w:tc>
        <w:tc>
          <w:tcPr>
            <w:tcW w:w="3056" w:type="dxa"/>
            <w:gridSpan w:val="2"/>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3056"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Difensore</w:t>
            </w:r>
          </w:p>
        </w:tc>
        <w:tc>
          <w:tcPr>
            <w:tcW w:w="3056"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4.f</w:t>
            </w:r>
          </w:p>
        </w:tc>
        <w:tc>
          <w:tcPr>
            <w:tcW w:w="3056" w:type="dxa"/>
            <w:gridSpan w:val="2"/>
            <w:vAlign w:val="center"/>
          </w:tcPr>
          <w:p w:rsidR="00900DA4" w:rsidRPr="00C820AC" w:rsidRDefault="00900DA4" w:rsidP="00900DA4">
            <w:pPr>
              <w:widowControl/>
              <w:suppressAutoHyphens w:val="0"/>
              <w:spacing w:before="100" w:beforeAutospacing="1" w:after="100" w:afterAutospacing="1"/>
              <w:ind w:firstLine="0"/>
              <w:jc w:val="left"/>
              <w:textAlignment w:val="baseline"/>
              <w:rPr>
                <w:color w:val="000000"/>
                <w:lang w:eastAsia="it-IT"/>
              </w:rPr>
            </w:pPr>
            <w:r w:rsidRPr="00C820AC">
              <w:rPr>
                <w:color w:val="000000"/>
                <w:lang w:eastAsia="it-IT"/>
              </w:rPr>
              <w:t>Il Giocatore preme “Annulla”</w:t>
            </w: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color w:val="000000"/>
                <w:lang w:eastAsia="en-US"/>
              </w:rPr>
            </w:pP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4.f</w:t>
            </w:r>
          </w:p>
        </w:tc>
        <w:tc>
          <w:tcPr>
            <w:tcW w:w="3056" w:type="dxa"/>
            <w:gridSpan w:val="2"/>
            <w:vAlign w:val="center"/>
          </w:tcPr>
          <w:p w:rsidR="00900DA4" w:rsidRPr="00C820AC" w:rsidRDefault="00900DA4" w:rsidP="00900DA4">
            <w:pPr>
              <w:widowControl/>
              <w:suppressAutoHyphens w:val="0"/>
              <w:spacing w:before="100" w:beforeAutospacing="1" w:after="100" w:afterAutospacing="1"/>
              <w:ind w:firstLine="0"/>
              <w:jc w:val="left"/>
              <w:textAlignment w:val="baseline"/>
              <w:rPr>
                <w:color w:val="000000"/>
                <w:sz w:val="23"/>
                <w:szCs w:val="23"/>
                <w:lang w:eastAsia="it-IT"/>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Vai al passo 11</w:t>
            </w:r>
          </w:p>
        </w:tc>
      </w:tr>
      <w:tr w:rsidR="00900DA4" w:rsidRPr="00C820AC" w:rsidTr="00900DA4">
        <w:tc>
          <w:tcPr>
            <w:tcW w:w="9923" w:type="dxa"/>
            <w:gridSpan w:val="5"/>
            <w:tcBorders>
              <w:bottom w:val="single" w:sz="4" w:space="0" w:color="auto"/>
            </w:tcBorders>
            <w:shd w:val="clear" w:color="auto" w:fill="auto"/>
            <w:vAlign w:val="center"/>
          </w:tcPr>
          <w:p w:rsidR="00900DA4" w:rsidRPr="00C820AC" w:rsidRDefault="00900DA4" w:rsidP="00900DA4">
            <w:pPr>
              <w:widowControl/>
              <w:numPr>
                <w:ilvl w:val="0"/>
                <w:numId w:val="15"/>
              </w:numPr>
              <w:suppressAutoHyphens w:val="0"/>
              <w:contextualSpacing/>
              <w:jc w:val="left"/>
              <w:rPr>
                <w:rFonts w:eastAsiaTheme="minorHAnsi"/>
                <w:b/>
                <w:lang w:eastAsia="en-US"/>
              </w:rPr>
            </w:pPr>
            <w:r w:rsidRPr="00C820AC">
              <w:rPr>
                <w:rFonts w:eastAsiaTheme="minorHAnsi"/>
                <w:b/>
                <w:color w:val="000000"/>
                <w:lang w:eastAsia="en-US"/>
              </w:rPr>
              <w:t>Il Difensore non effettua alcuna operazione nel tempo limite</w:t>
            </w:r>
          </w:p>
        </w:tc>
      </w:tr>
      <w:tr w:rsidR="00900DA4" w:rsidRPr="00C820AC" w:rsidTr="00900DA4">
        <w:tc>
          <w:tcPr>
            <w:tcW w:w="755"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Step</w:t>
            </w:r>
          </w:p>
        </w:tc>
        <w:tc>
          <w:tcPr>
            <w:tcW w:w="3056" w:type="dxa"/>
            <w:gridSpan w:val="2"/>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3056"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Difensore</w:t>
            </w:r>
          </w:p>
        </w:tc>
        <w:tc>
          <w:tcPr>
            <w:tcW w:w="3056"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6.g</w:t>
            </w:r>
          </w:p>
        </w:tc>
        <w:tc>
          <w:tcPr>
            <w:tcW w:w="3056" w:type="dxa"/>
            <w:gridSpan w:val="2"/>
            <w:vAlign w:val="center"/>
          </w:tcPr>
          <w:p w:rsidR="00900DA4" w:rsidRPr="00C820AC" w:rsidRDefault="00900DA4" w:rsidP="00900DA4">
            <w:pPr>
              <w:widowControl/>
              <w:suppressAutoHyphens w:val="0"/>
              <w:spacing w:before="100" w:beforeAutospacing="1" w:after="100" w:afterAutospacing="1"/>
              <w:ind w:firstLine="0"/>
              <w:jc w:val="left"/>
              <w:textAlignment w:val="baseline"/>
              <w:rPr>
                <w:color w:val="000000"/>
                <w:sz w:val="23"/>
                <w:szCs w:val="23"/>
                <w:lang w:eastAsia="it-IT"/>
              </w:rPr>
            </w:pPr>
          </w:p>
        </w:tc>
        <w:tc>
          <w:tcPr>
            <w:tcW w:w="3056" w:type="dxa"/>
            <w:vAlign w:val="center"/>
          </w:tcPr>
          <w:p w:rsidR="00900DA4" w:rsidRPr="00C820AC" w:rsidRDefault="00900DA4" w:rsidP="00900DA4">
            <w:pPr>
              <w:widowControl/>
              <w:suppressAutoHyphens w:val="0"/>
              <w:spacing w:before="100" w:beforeAutospacing="1" w:after="100" w:afterAutospacing="1"/>
              <w:ind w:firstLine="0"/>
              <w:jc w:val="left"/>
              <w:textAlignment w:val="baseline"/>
              <w:rPr>
                <w:color w:val="000000"/>
                <w:lang w:eastAsia="it-IT"/>
              </w:rPr>
            </w:pPr>
            <w:r w:rsidRPr="00C820AC">
              <w:rPr>
                <w:color w:val="000000"/>
                <w:lang w:eastAsia="it-IT"/>
              </w:rPr>
              <w:t xml:space="preserve">Va al passo 2 di </w:t>
            </w:r>
            <w:r w:rsidRPr="00C820AC">
              <w:rPr>
                <w:color w:val="000000"/>
                <w:u w:val="single"/>
                <w:lang w:eastAsia="it-IT"/>
              </w:rPr>
              <w:t xml:space="preserve">Abbandona </w:t>
            </w:r>
            <w:r w:rsidRPr="00C820AC">
              <w:rPr>
                <w:color w:val="000000"/>
                <w:u w:val="single"/>
                <w:lang w:eastAsia="it-IT"/>
              </w:rPr>
              <w:lastRenderedPageBreak/>
              <w:t>la Partita</w:t>
            </w:r>
          </w:p>
        </w:tc>
        <w:tc>
          <w:tcPr>
            <w:tcW w:w="3056" w:type="dxa"/>
            <w:vAlign w:val="center"/>
          </w:tcPr>
          <w:p w:rsidR="00900DA4" w:rsidRPr="00C820AC" w:rsidRDefault="00900DA4" w:rsidP="00900DA4">
            <w:pPr>
              <w:widowControl/>
              <w:suppressAutoHyphens w:val="0"/>
              <w:spacing w:before="100" w:beforeAutospacing="1" w:after="100" w:afterAutospacing="1"/>
              <w:ind w:firstLine="0"/>
              <w:jc w:val="left"/>
              <w:textAlignment w:val="baseline"/>
              <w:rPr>
                <w:rFonts w:eastAsiaTheme="minorHAnsi"/>
                <w:lang w:eastAsia="en-US"/>
              </w:rPr>
            </w:pPr>
          </w:p>
        </w:tc>
      </w:tr>
      <w:tr w:rsidR="00900DA4" w:rsidRPr="00C820AC" w:rsidTr="00900DA4">
        <w:tc>
          <w:tcPr>
            <w:tcW w:w="9923" w:type="dxa"/>
            <w:gridSpan w:val="5"/>
            <w:tcBorders>
              <w:bottom w:val="single" w:sz="4" w:space="0" w:color="auto"/>
            </w:tcBorders>
            <w:shd w:val="clear" w:color="auto" w:fill="auto"/>
            <w:vAlign w:val="center"/>
          </w:tcPr>
          <w:p w:rsidR="00900DA4" w:rsidRPr="00C820AC" w:rsidRDefault="00900DA4" w:rsidP="00900DA4">
            <w:pPr>
              <w:widowControl/>
              <w:numPr>
                <w:ilvl w:val="0"/>
                <w:numId w:val="15"/>
              </w:numPr>
              <w:suppressAutoHyphens w:val="0"/>
              <w:contextualSpacing/>
              <w:jc w:val="left"/>
              <w:rPr>
                <w:rFonts w:eastAsiaTheme="minorHAnsi"/>
                <w:b/>
                <w:lang w:eastAsia="en-US"/>
              </w:rPr>
            </w:pPr>
            <w:r w:rsidRPr="00C820AC">
              <w:rPr>
                <w:rFonts w:eastAsiaTheme="minorHAnsi"/>
                <w:b/>
                <w:color w:val="000000"/>
                <w:lang w:eastAsia="en-US"/>
              </w:rPr>
              <w:lastRenderedPageBreak/>
              <w:t>Il numero di armate nel territorio del Giocatore diventa pari ad 1</w:t>
            </w:r>
          </w:p>
        </w:tc>
      </w:tr>
      <w:tr w:rsidR="00900DA4" w:rsidRPr="00C820AC" w:rsidTr="00900DA4">
        <w:tc>
          <w:tcPr>
            <w:tcW w:w="755"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Step</w:t>
            </w:r>
          </w:p>
        </w:tc>
        <w:tc>
          <w:tcPr>
            <w:tcW w:w="3056" w:type="dxa"/>
            <w:gridSpan w:val="2"/>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3056"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Difensore</w:t>
            </w:r>
          </w:p>
        </w:tc>
        <w:tc>
          <w:tcPr>
            <w:tcW w:w="3056"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7.h</w:t>
            </w:r>
          </w:p>
        </w:tc>
        <w:tc>
          <w:tcPr>
            <w:tcW w:w="3056" w:type="dxa"/>
            <w:gridSpan w:val="2"/>
            <w:vAlign w:val="center"/>
          </w:tcPr>
          <w:p w:rsidR="00900DA4" w:rsidRPr="00C820AC" w:rsidRDefault="00900DA4" w:rsidP="00900DA4">
            <w:pPr>
              <w:widowControl/>
              <w:suppressAutoHyphens w:val="0"/>
              <w:spacing w:before="100" w:beforeAutospacing="1" w:after="100" w:afterAutospacing="1"/>
              <w:ind w:firstLine="0"/>
              <w:jc w:val="left"/>
              <w:textAlignment w:val="baseline"/>
              <w:rPr>
                <w:color w:val="000000"/>
                <w:lang w:eastAsia="it-IT"/>
              </w:rPr>
            </w:pPr>
          </w:p>
        </w:tc>
        <w:tc>
          <w:tcPr>
            <w:tcW w:w="3056" w:type="dxa"/>
            <w:vAlign w:val="center"/>
          </w:tcPr>
          <w:p w:rsidR="00900DA4" w:rsidRPr="00C820AC" w:rsidRDefault="00900DA4" w:rsidP="00900DA4">
            <w:pPr>
              <w:widowControl/>
              <w:suppressAutoHyphens w:val="0"/>
              <w:spacing w:before="100" w:beforeAutospacing="1" w:after="100" w:afterAutospacing="1"/>
              <w:ind w:firstLine="0"/>
              <w:jc w:val="left"/>
              <w:textAlignment w:val="baseline"/>
              <w:rPr>
                <w:color w:val="000000"/>
                <w:lang w:eastAsia="it-IT"/>
              </w:rPr>
            </w:pPr>
          </w:p>
        </w:tc>
        <w:tc>
          <w:tcPr>
            <w:tcW w:w="3056" w:type="dxa"/>
            <w:vAlign w:val="center"/>
          </w:tcPr>
          <w:p w:rsidR="00900DA4" w:rsidRPr="00C820AC" w:rsidRDefault="00900DA4" w:rsidP="00900DA4">
            <w:pPr>
              <w:widowControl/>
              <w:suppressAutoHyphens w:val="0"/>
              <w:spacing w:before="100" w:beforeAutospacing="1" w:after="100" w:afterAutospacing="1"/>
              <w:ind w:firstLine="0"/>
              <w:jc w:val="left"/>
              <w:textAlignment w:val="baseline"/>
              <w:rPr>
                <w:rFonts w:eastAsiaTheme="minorHAnsi"/>
                <w:lang w:eastAsia="en-US"/>
              </w:rPr>
            </w:pPr>
            <w:r w:rsidRPr="00C820AC">
              <w:rPr>
                <w:rFonts w:eastAsiaTheme="minorHAnsi"/>
                <w:color w:val="000000"/>
                <w:lang w:eastAsia="en-US"/>
              </w:rPr>
              <w:t>Notifica la sconfitta al Giocatore</w:t>
            </w: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8.h</w:t>
            </w:r>
          </w:p>
        </w:tc>
        <w:tc>
          <w:tcPr>
            <w:tcW w:w="3056" w:type="dxa"/>
            <w:gridSpan w:val="2"/>
            <w:vAlign w:val="center"/>
          </w:tcPr>
          <w:p w:rsidR="00900DA4" w:rsidRPr="00C820AC" w:rsidRDefault="00900DA4" w:rsidP="00900DA4">
            <w:pPr>
              <w:widowControl/>
              <w:suppressAutoHyphens w:val="0"/>
              <w:spacing w:before="100" w:beforeAutospacing="1" w:after="100" w:afterAutospacing="1"/>
              <w:ind w:firstLine="0"/>
              <w:jc w:val="left"/>
              <w:textAlignment w:val="baseline"/>
              <w:rPr>
                <w:color w:val="000000"/>
                <w:lang w:eastAsia="it-IT"/>
              </w:rPr>
            </w:pPr>
          </w:p>
        </w:tc>
        <w:tc>
          <w:tcPr>
            <w:tcW w:w="3056" w:type="dxa"/>
            <w:vAlign w:val="center"/>
          </w:tcPr>
          <w:p w:rsidR="00900DA4" w:rsidRPr="00C820AC" w:rsidRDefault="00900DA4" w:rsidP="00900DA4">
            <w:pPr>
              <w:widowControl/>
              <w:suppressAutoHyphens w:val="0"/>
              <w:spacing w:before="100" w:beforeAutospacing="1" w:after="100" w:afterAutospacing="1"/>
              <w:ind w:firstLine="0"/>
              <w:jc w:val="left"/>
              <w:textAlignment w:val="baseline"/>
              <w:rPr>
                <w:color w:val="000000"/>
                <w:lang w:eastAsia="it-IT"/>
              </w:rPr>
            </w:pPr>
          </w:p>
        </w:tc>
        <w:tc>
          <w:tcPr>
            <w:tcW w:w="3056" w:type="dxa"/>
            <w:vAlign w:val="center"/>
          </w:tcPr>
          <w:p w:rsidR="00900DA4" w:rsidRPr="00C820AC" w:rsidRDefault="00900DA4" w:rsidP="00900DA4">
            <w:pPr>
              <w:widowControl/>
              <w:suppressAutoHyphens w:val="0"/>
              <w:spacing w:before="100" w:beforeAutospacing="1" w:after="100" w:afterAutospacing="1"/>
              <w:ind w:firstLine="0"/>
              <w:jc w:val="left"/>
              <w:textAlignment w:val="baseline"/>
              <w:rPr>
                <w:rFonts w:eastAsiaTheme="minorHAnsi"/>
                <w:color w:val="000000"/>
                <w:lang w:eastAsia="en-US"/>
              </w:rPr>
            </w:pPr>
            <w:r w:rsidRPr="00C820AC">
              <w:rPr>
                <w:color w:val="000000"/>
                <w:lang w:eastAsia="it-IT"/>
              </w:rPr>
              <w:t>Vai al passo 11</w:t>
            </w:r>
          </w:p>
        </w:tc>
      </w:tr>
      <w:tr w:rsidR="00900DA4" w:rsidRPr="00C820AC" w:rsidTr="00900DA4">
        <w:tc>
          <w:tcPr>
            <w:tcW w:w="9923" w:type="dxa"/>
            <w:gridSpan w:val="5"/>
            <w:tcBorders>
              <w:bottom w:val="single" w:sz="4" w:space="0" w:color="auto"/>
            </w:tcBorders>
            <w:shd w:val="clear" w:color="auto" w:fill="auto"/>
            <w:vAlign w:val="center"/>
          </w:tcPr>
          <w:p w:rsidR="00900DA4" w:rsidRPr="00C820AC" w:rsidRDefault="00900DA4" w:rsidP="00900DA4">
            <w:pPr>
              <w:widowControl/>
              <w:numPr>
                <w:ilvl w:val="0"/>
                <w:numId w:val="15"/>
              </w:numPr>
              <w:suppressAutoHyphens w:val="0"/>
              <w:contextualSpacing/>
              <w:jc w:val="left"/>
              <w:rPr>
                <w:rFonts w:eastAsiaTheme="minorHAnsi"/>
                <w:b/>
                <w:lang w:eastAsia="en-US"/>
              </w:rPr>
            </w:pPr>
            <w:r w:rsidRPr="00C820AC">
              <w:rPr>
                <w:rFonts w:eastAsiaTheme="minorHAnsi"/>
                <w:b/>
                <w:color w:val="000000"/>
                <w:lang w:eastAsia="en-US"/>
              </w:rPr>
              <w:t>La partita è in differita e il Giocatore non è connesso</w:t>
            </w:r>
          </w:p>
        </w:tc>
      </w:tr>
      <w:tr w:rsidR="00900DA4" w:rsidRPr="00C820AC" w:rsidTr="00900DA4">
        <w:tc>
          <w:tcPr>
            <w:tcW w:w="755"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Step</w:t>
            </w:r>
          </w:p>
        </w:tc>
        <w:tc>
          <w:tcPr>
            <w:tcW w:w="3056" w:type="dxa"/>
            <w:gridSpan w:val="2"/>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3056"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Difensore</w:t>
            </w:r>
          </w:p>
        </w:tc>
        <w:tc>
          <w:tcPr>
            <w:tcW w:w="3056"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8.i</w:t>
            </w:r>
          </w:p>
        </w:tc>
        <w:tc>
          <w:tcPr>
            <w:tcW w:w="3056" w:type="dxa"/>
            <w:gridSpan w:val="2"/>
            <w:vAlign w:val="center"/>
          </w:tcPr>
          <w:p w:rsidR="00900DA4" w:rsidRPr="00C820AC" w:rsidRDefault="00900DA4" w:rsidP="00900DA4">
            <w:pPr>
              <w:widowControl/>
              <w:suppressAutoHyphens w:val="0"/>
              <w:spacing w:before="100" w:beforeAutospacing="1" w:after="100" w:afterAutospacing="1"/>
              <w:ind w:firstLine="0"/>
              <w:jc w:val="left"/>
              <w:textAlignment w:val="baseline"/>
              <w:rPr>
                <w:color w:val="000000"/>
                <w:sz w:val="23"/>
                <w:szCs w:val="23"/>
                <w:lang w:eastAsia="it-IT"/>
              </w:rPr>
            </w:pPr>
          </w:p>
        </w:tc>
        <w:tc>
          <w:tcPr>
            <w:tcW w:w="3056" w:type="dxa"/>
            <w:vAlign w:val="center"/>
          </w:tcPr>
          <w:p w:rsidR="00900DA4" w:rsidRPr="00C820AC" w:rsidRDefault="00900DA4" w:rsidP="00900DA4">
            <w:pPr>
              <w:widowControl/>
              <w:suppressAutoHyphens w:val="0"/>
              <w:spacing w:before="100" w:beforeAutospacing="1" w:after="100" w:afterAutospacing="1"/>
              <w:ind w:firstLine="0"/>
              <w:jc w:val="left"/>
              <w:textAlignment w:val="baseline"/>
              <w:rPr>
                <w:color w:val="000000"/>
                <w:lang w:eastAsia="it-IT"/>
              </w:rPr>
            </w:pPr>
          </w:p>
        </w:tc>
        <w:tc>
          <w:tcPr>
            <w:tcW w:w="3056" w:type="dxa"/>
            <w:vAlign w:val="center"/>
          </w:tcPr>
          <w:p w:rsidR="00900DA4" w:rsidRPr="00C820AC" w:rsidRDefault="00900DA4" w:rsidP="00900DA4">
            <w:pPr>
              <w:widowControl/>
              <w:suppressAutoHyphens w:val="0"/>
              <w:spacing w:before="100" w:beforeAutospacing="1" w:after="100" w:afterAutospacing="1"/>
              <w:ind w:firstLine="0"/>
              <w:jc w:val="left"/>
              <w:textAlignment w:val="baseline"/>
              <w:rPr>
                <w:rFonts w:eastAsiaTheme="minorHAnsi"/>
                <w:lang w:eastAsia="en-US"/>
              </w:rPr>
            </w:pPr>
            <w:r w:rsidRPr="00C820AC">
              <w:rPr>
                <w:rFonts w:eastAsiaTheme="minorHAnsi"/>
                <w:color w:val="000000"/>
                <w:lang w:eastAsia="en-US"/>
              </w:rPr>
              <w:t>Manda una notifica al Giocatore, salva lo stato e chiude la “Mappa di Gioco”.</w:t>
            </w:r>
          </w:p>
        </w:tc>
      </w:tr>
      <w:tr w:rsidR="00900DA4" w:rsidRPr="00C820AC" w:rsidTr="00900DA4">
        <w:tc>
          <w:tcPr>
            <w:tcW w:w="9923" w:type="dxa"/>
            <w:gridSpan w:val="5"/>
            <w:tcBorders>
              <w:bottom w:val="single" w:sz="4" w:space="0" w:color="auto"/>
            </w:tcBorders>
            <w:shd w:val="clear" w:color="auto" w:fill="auto"/>
            <w:vAlign w:val="center"/>
          </w:tcPr>
          <w:p w:rsidR="00900DA4" w:rsidRPr="00C820AC" w:rsidRDefault="00900DA4" w:rsidP="00900DA4">
            <w:pPr>
              <w:widowControl/>
              <w:numPr>
                <w:ilvl w:val="0"/>
                <w:numId w:val="15"/>
              </w:numPr>
              <w:suppressAutoHyphens w:val="0"/>
              <w:contextualSpacing/>
              <w:jc w:val="left"/>
              <w:rPr>
                <w:rFonts w:eastAsiaTheme="minorHAnsi"/>
                <w:b/>
                <w:lang w:eastAsia="en-US"/>
              </w:rPr>
            </w:pPr>
            <w:r w:rsidRPr="00C820AC">
              <w:rPr>
                <w:rFonts w:eastAsiaTheme="minorHAnsi"/>
                <w:b/>
                <w:color w:val="000000"/>
                <w:lang w:eastAsia="en-US"/>
              </w:rPr>
              <w:t>Il Giocatore ha raggiunto il proprio obiettivo</w:t>
            </w:r>
          </w:p>
        </w:tc>
      </w:tr>
      <w:tr w:rsidR="00900DA4" w:rsidRPr="00C820AC" w:rsidTr="00900DA4">
        <w:tc>
          <w:tcPr>
            <w:tcW w:w="755"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Step</w:t>
            </w:r>
          </w:p>
        </w:tc>
        <w:tc>
          <w:tcPr>
            <w:tcW w:w="3056" w:type="dxa"/>
            <w:gridSpan w:val="2"/>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3056"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Difensore</w:t>
            </w:r>
          </w:p>
        </w:tc>
        <w:tc>
          <w:tcPr>
            <w:tcW w:w="3056"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10.j</w:t>
            </w:r>
          </w:p>
        </w:tc>
        <w:tc>
          <w:tcPr>
            <w:tcW w:w="3056" w:type="dxa"/>
            <w:gridSpan w:val="2"/>
            <w:vAlign w:val="center"/>
          </w:tcPr>
          <w:p w:rsidR="00900DA4" w:rsidRPr="00C820AC" w:rsidRDefault="00900DA4" w:rsidP="00900DA4">
            <w:pPr>
              <w:widowControl/>
              <w:suppressAutoHyphens w:val="0"/>
              <w:spacing w:before="100" w:beforeAutospacing="1" w:after="100" w:afterAutospacing="1"/>
              <w:ind w:firstLine="0"/>
              <w:jc w:val="left"/>
              <w:textAlignment w:val="baseline"/>
              <w:rPr>
                <w:color w:val="000000"/>
                <w:sz w:val="23"/>
                <w:szCs w:val="23"/>
                <w:lang w:eastAsia="it-IT"/>
              </w:rPr>
            </w:pPr>
          </w:p>
        </w:tc>
        <w:tc>
          <w:tcPr>
            <w:tcW w:w="3056" w:type="dxa"/>
            <w:vAlign w:val="center"/>
          </w:tcPr>
          <w:p w:rsidR="00900DA4" w:rsidRPr="00C820AC" w:rsidRDefault="00900DA4" w:rsidP="00900DA4">
            <w:pPr>
              <w:widowControl/>
              <w:suppressAutoHyphens w:val="0"/>
              <w:spacing w:before="100" w:beforeAutospacing="1" w:after="100" w:afterAutospacing="1"/>
              <w:ind w:firstLine="0"/>
              <w:jc w:val="left"/>
              <w:textAlignment w:val="baseline"/>
              <w:rPr>
                <w:color w:val="000000"/>
                <w:lang w:eastAsia="it-IT"/>
              </w:rPr>
            </w:pPr>
          </w:p>
        </w:tc>
        <w:tc>
          <w:tcPr>
            <w:tcW w:w="3056" w:type="dxa"/>
            <w:vAlign w:val="center"/>
          </w:tcPr>
          <w:p w:rsidR="00900DA4" w:rsidRPr="00C820AC" w:rsidRDefault="00900DA4" w:rsidP="00900DA4">
            <w:pPr>
              <w:widowControl/>
              <w:suppressAutoHyphens w:val="0"/>
              <w:spacing w:before="100" w:beforeAutospacing="1" w:after="100" w:afterAutospacing="1"/>
              <w:ind w:firstLine="0"/>
              <w:jc w:val="left"/>
              <w:textAlignment w:val="baseline"/>
              <w:rPr>
                <w:rFonts w:eastAsiaTheme="minorHAnsi"/>
                <w:lang w:eastAsia="en-US"/>
              </w:rPr>
            </w:pPr>
            <w:r w:rsidRPr="00C820AC">
              <w:rPr>
                <w:rFonts w:eastAsiaTheme="minorHAnsi"/>
                <w:color w:val="000000"/>
                <w:lang w:eastAsia="en-US"/>
              </w:rPr>
              <w:t>Assegna la vittoria al Giocatore, termina la partita, incrementa di 1 il numero di partite vinte del Giocatore, ed incrementa il numero di partite perse degli altri Giocatori</w:t>
            </w:r>
          </w:p>
        </w:tc>
      </w:tr>
    </w:tbl>
    <w:p w:rsidR="00900DA4" w:rsidRPr="00C820AC" w:rsidRDefault="00900DA4" w:rsidP="00900DA4">
      <w:pPr>
        <w:widowControl/>
        <w:suppressAutoHyphens w:val="0"/>
        <w:spacing w:after="200" w:line="276" w:lineRule="auto"/>
        <w:ind w:firstLine="0"/>
        <w:jc w:val="left"/>
        <w:rPr>
          <w:rFonts w:eastAsiaTheme="minorHAnsi"/>
          <w:sz w:val="22"/>
          <w:szCs w:val="22"/>
          <w:lang w:eastAsia="en-US"/>
        </w:rPr>
      </w:pPr>
    </w:p>
    <w:p w:rsidR="00900DA4" w:rsidRPr="00C820AC" w:rsidRDefault="00900DA4" w:rsidP="00900DA4">
      <w:pPr>
        <w:widowControl/>
        <w:suppressAutoHyphens w:val="0"/>
        <w:spacing w:after="200" w:line="276" w:lineRule="auto"/>
        <w:ind w:firstLine="0"/>
        <w:jc w:val="left"/>
        <w:rPr>
          <w:rFonts w:eastAsiaTheme="minorHAnsi"/>
          <w:sz w:val="22"/>
          <w:szCs w:val="22"/>
          <w:lang w:eastAsia="en-US"/>
        </w:rPr>
      </w:pPr>
      <w:r w:rsidRPr="00C820AC">
        <w:rPr>
          <w:rFonts w:eastAsiaTheme="minorHAnsi"/>
          <w:sz w:val="22"/>
          <w:szCs w:val="22"/>
          <w:lang w:eastAsia="en-US"/>
        </w:rPr>
        <w:br w:type="page"/>
      </w:r>
    </w:p>
    <w:p w:rsidR="00900DA4" w:rsidRDefault="00900DA4" w:rsidP="00C812DB">
      <w:pPr>
        <w:pStyle w:val="Titolo4"/>
        <w:rPr>
          <w:rFonts w:eastAsiaTheme="minorHAnsi"/>
          <w:lang w:eastAsia="en-US"/>
        </w:rPr>
      </w:pPr>
      <w:r w:rsidRPr="00C820AC">
        <w:rPr>
          <w:rFonts w:eastAsiaTheme="minorHAnsi"/>
          <w:i/>
          <w:lang w:eastAsia="en-US"/>
        </w:rPr>
        <w:lastRenderedPageBreak/>
        <w:t>USE CASE #06:</w:t>
      </w:r>
      <w:r w:rsidRPr="00C820AC">
        <w:rPr>
          <w:rFonts w:eastAsiaTheme="minorHAnsi"/>
          <w:lang w:eastAsia="en-US"/>
        </w:rPr>
        <w:t xml:space="preserve"> Rispondi ad attacco</w:t>
      </w:r>
    </w:p>
    <w:p w:rsidR="00C812DB" w:rsidRPr="00C812DB" w:rsidRDefault="00C812DB" w:rsidP="00C812DB">
      <w:pPr>
        <w:rPr>
          <w:rFonts w:eastAsiaTheme="minorHAnsi"/>
          <w:lang w:eastAsia="en-US"/>
        </w:rPr>
      </w:pPr>
    </w:p>
    <w:tbl>
      <w:tblPr>
        <w:tblStyle w:val="Grigliatabella"/>
        <w:tblW w:w="9920" w:type="dxa"/>
        <w:tblLayout w:type="fixed"/>
        <w:tblLook w:val="04A0" w:firstRow="1" w:lastRow="0" w:firstColumn="1" w:lastColumn="0" w:noHBand="0" w:noVBand="1"/>
      </w:tblPr>
      <w:tblGrid>
        <w:gridCol w:w="817"/>
        <w:gridCol w:w="1706"/>
        <w:gridCol w:w="2688"/>
        <w:gridCol w:w="4709"/>
      </w:tblGrid>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Use case #06</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Rispondi ad attacco</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Goal in Context</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Difendere il territorio attaccato</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Scope &amp; Level</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SuD; Subfunction</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Preconditions</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Il Giocatore partecipa alla partita;</w:t>
            </w:r>
            <w:r w:rsidRPr="00C820AC">
              <w:rPr>
                <w:rFonts w:eastAsiaTheme="minorHAnsi"/>
                <w:lang w:eastAsia="en-US"/>
              </w:rPr>
              <w:br/>
            </w:r>
            <w:r w:rsidRPr="00C820AC">
              <w:rPr>
                <w:rFonts w:eastAsiaTheme="minorHAnsi"/>
                <w:color w:val="000000"/>
                <w:lang w:eastAsia="en-US"/>
              </w:rPr>
              <w:t>La partita è in differita;</w:t>
            </w:r>
            <w:r w:rsidRPr="00C820AC">
              <w:rPr>
                <w:rFonts w:eastAsiaTheme="minorHAnsi"/>
                <w:lang w:eastAsia="en-US"/>
              </w:rPr>
              <w:br/>
            </w:r>
            <w:r w:rsidRPr="00C820AC">
              <w:rPr>
                <w:rFonts w:eastAsiaTheme="minorHAnsi"/>
                <w:color w:val="000000"/>
                <w:lang w:eastAsia="en-US"/>
              </w:rPr>
              <w:t>Il Difensore è stato attaccato</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Success End Condition</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I dadi di difesa vengono lanciati</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Failed End Condition</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La partita è terminata;</w:t>
            </w:r>
          </w:p>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il numero di partite perse del Giocatore è incrementato di 1.</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Primary Actor</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Giocatore</w:t>
            </w:r>
          </w:p>
        </w:tc>
      </w:tr>
      <w:tr w:rsidR="00900DA4" w:rsidRPr="00C820AC" w:rsidTr="00900DA4">
        <w:tc>
          <w:tcPr>
            <w:tcW w:w="2523" w:type="dxa"/>
            <w:gridSpan w:val="2"/>
            <w:tcBorders>
              <w:bottom w:val="single" w:sz="4" w:space="0" w:color="auto"/>
            </w:tcBorders>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Trigger</w:t>
            </w:r>
          </w:p>
        </w:tc>
        <w:tc>
          <w:tcPr>
            <w:tcW w:w="7397" w:type="dxa"/>
            <w:gridSpan w:val="2"/>
            <w:tcBorders>
              <w:bottom w:val="single" w:sz="4" w:space="0" w:color="auto"/>
            </w:tcBorders>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Il Giocatore sceglie la Partita Sospesa in cui è stato attaccato e clicca il pulsante “Partecipa”</w:t>
            </w:r>
          </w:p>
        </w:tc>
      </w:tr>
      <w:tr w:rsidR="00900DA4" w:rsidRPr="00C820AC" w:rsidTr="00900DA4">
        <w:tc>
          <w:tcPr>
            <w:tcW w:w="9920" w:type="dxa"/>
            <w:gridSpan w:val="4"/>
            <w:tcBorders>
              <w:bottom w:val="single" w:sz="4" w:space="0" w:color="auto"/>
            </w:tcBorders>
            <w:shd w:val="pct15"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sz w:val="28"/>
                <w:lang w:eastAsia="en-US"/>
              </w:rPr>
              <w:t>Description</w:t>
            </w:r>
          </w:p>
        </w:tc>
      </w:tr>
      <w:tr w:rsidR="00900DA4" w:rsidRPr="00C820AC" w:rsidTr="00900DA4">
        <w:tc>
          <w:tcPr>
            <w:tcW w:w="817" w:type="dxa"/>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Step</w:t>
            </w:r>
          </w:p>
        </w:tc>
        <w:tc>
          <w:tcPr>
            <w:tcW w:w="4394" w:type="dxa"/>
            <w:gridSpan w:val="2"/>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4709" w:type="dxa"/>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1</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Sceglie la Partita Sospesa in cui è stato attaccato e preme il pulsante “Partecipa”</w:t>
            </w:r>
          </w:p>
        </w:tc>
        <w:tc>
          <w:tcPr>
            <w:tcW w:w="4709" w:type="dxa"/>
            <w:vAlign w:val="center"/>
          </w:tcPr>
          <w:p w:rsidR="00900DA4" w:rsidRPr="00C820AC" w:rsidRDefault="00900DA4" w:rsidP="00900DA4">
            <w:pPr>
              <w:widowControl/>
              <w:suppressAutoHyphens w:val="0"/>
              <w:ind w:firstLine="0"/>
              <w:jc w:val="left"/>
              <w:rPr>
                <w:rFonts w:eastAsiaTheme="minorHAnsi"/>
                <w:lang w:eastAsia="en-US"/>
              </w:rPr>
            </w:pP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2</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p>
        </w:tc>
        <w:tc>
          <w:tcPr>
            <w:tcW w:w="4709" w:type="dxa"/>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Mostra la “Mappa di Gioco” con la schermata di combattimento relativa all’attacco subìto</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3</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Seleziona il numero dadi con cui intende difendersi e preme il pulsante “Lancia Dadi”</w:t>
            </w:r>
          </w:p>
        </w:tc>
        <w:tc>
          <w:tcPr>
            <w:tcW w:w="4709" w:type="dxa"/>
            <w:vAlign w:val="center"/>
          </w:tcPr>
          <w:p w:rsidR="00900DA4" w:rsidRPr="00C820AC" w:rsidRDefault="00900DA4" w:rsidP="00900DA4">
            <w:pPr>
              <w:widowControl/>
              <w:suppressAutoHyphens w:val="0"/>
              <w:ind w:firstLine="0"/>
              <w:jc w:val="left"/>
              <w:rPr>
                <w:rFonts w:eastAsiaTheme="minorHAnsi"/>
                <w:lang w:eastAsia="en-US"/>
              </w:rPr>
            </w:pPr>
          </w:p>
        </w:tc>
      </w:tr>
      <w:tr w:rsidR="00900DA4" w:rsidRPr="00C820AC" w:rsidTr="00900DA4">
        <w:tc>
          <w:tcPr>
            <w:tcW w:w="817" w:type="dxa"/>
            <w:tcBorders>
              <w:bottom w:val="single" w:sz="4" w:space="0" w:color="auto"/>
            </w:tcBorders>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4</w:t>
            </w:r>
          </w:p>
        </w:tc>
        <w:tc>
          <w:tcPr>
            <w:tcW w:w="4394" w:type="dxa"/>
            <w:gridSpan w:val="2"/>
            <w:tcBorders>
              <w:bottom w:val="single" w:sz="4" w:space="0" w:color="auto"/>
            </w:tcBorders>
            <w:vAlign w:val="center"/>
          </w:tcPr>
          <w:p w:rsidR="00900DA4" w:rsidRPr="00C820AC" w:rsidRDefault="00900DA4" w:rsidP="00900DA4">
            <w:pPr>
              <w:widowControl/>
              <w:suppressAutoHyphens w:val="0"/>
              <w:ind w:firstLine="0"/>
              <w:jc w:val="left"/>
              <w:rPr>
                <w:rFonts w:eastAsiaTheme="minorHAnsi"/>
                <w:lang w:eastAsia="en-US"/>
              </w:rPr>
            </w:pPr>
          </w:p>
        </w:tc>
        <w:tc>
          <w:tcPr>
            <w:tcW w:w="4709" w:type="dxa"/>
            <w:tcBorders>
              <w:bottom w:val="single" w:sz="4" w:space="0" w:color="auto"/>
            </w:tcBorders>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 xml:space="preserve">Vai al passo 7 di </w:t>
            </w:r>
            <w:r w:rsidRPr="00C820AC">
              <w:rPr>
                <w:rFonts w:eastAsiaTheme="minorHAnsi"/>
                <w:color w:val="000000"/>
                <w:u w:val="single"/>
                <w:lang w:eastAsia="en-US"/>
              </w:rPr>
              <w:t>Attacca Territori</w:t>
            </w:r>
          </w:p>
        </w:tc>
      </w:tr>
      <w:tr w:rsidR="00900DA4" w:rsidRPr="00C820AC" w:rsidTr="00900DA4">
        <w:tc>
          <w:tcPr>
            <w:tcW w:w="9920" w:type="dxa"/>
            <w:gridSpan w:val="4"/>
            <w:shd w:val="pct15" w:color="auto" w:fill="auto"/>
            <w:vAlign w:val="center"/>
          </w:tcPr>
          <w:p w:rsidR="00900DA4" w:rsidRPr="00C820AC" w:rsidRDefault="00900DA4" w:rsidP="00900DA4">
            <w:pPr>
              <w:widowControl/>
              <w:suppressAutoHyphens w:val="0"/>
              <w:ind w:firstLine="0"/>
              <w:jc w:val="center"/>
              <w:rPr>
                <w:rFonts w:eastAsiaTheme="minorHAnsi"/>
                <w:color w:val="000000"/>
                <w:lang w:eastAsia="en-US"/>
              </w:rPr>
            </w:pPr>
            <w:r w:rsidRPr="00C820AC">
              <w:rPr>
                <w:rFonts w:eastAsiaTheme="minorHAnsi"/>
                <w:b/>
                <w:sz w:val="28"/>
                <w:lang w:eastAsia="en-US"/>
              </w:rPr>
              <w:t>Extension</w:t>
            </w:r>
          </w:p>
        </w:tc>
      </w:tr>
      <w:tr w:rsidR="00900DA4" w:rsidRPr="00C820AC" w:rsidTr="00900DA4">
        <w:tc>
          <w:tcPr>
            <w:tcW w:w="9920" w:type="dxa"/>
            <w:gridSpan w:val="4"/>
            <w:tcBorders>
              <w:bottom w:val="single" w:sz="12" w:space="0" w:color="auto"/>
            </w:tcBorders>
            <w:vAlign w:val="center"/>
          </w:tcPr>
          <w:p w:rsidR="00900DA4" w:rsidRPr="00C820AC" w:rsidRDefault="00900DA4" w:rsidP="00900DA4">
            <w:pPr>
              <w:widowControl/>
              <w:numPr>
                <w:ilvl w:val="0"/>
                <w:numId w:val="16"/>
              </w:numPr>
              <w:suppressAutoHyphens w:val="0"/>
              <w:contextualSpacing/>
              <w:jc w:val="left"/>
              <w:rPr>
                <w:rFonts w:eastAsiaTheme="minorHAnsi"/>
                <w:b/>
                <w:lang w:eastAsia="en-US"/>
              </w:rPr>
            </w:pPr>
            <w:r w:rsidRPr="00C820AC">
              <w:rPr>
                <w:rFonts w:eastAsiaTheme="minorHAnsi"/>
                <w:b/>
                <w:lang w:eastAsia="en-US"/>
              </w:rPr>
              <w:t>Il Giocatore non effettua alcuna operazione nel tempo limite</w:t>
            </w:r>
          </w:p>
        </w:tc>
      </w:tr>
      <w:tr w:rsidR="00900DA4" w:rsidRPr="00C820AC" w:rsidTr="00900DA4">
        <w:tc>
          <w:tcPr>
            <w:tcW w:w="817"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Step</w:t>
            </w:r>
          </w:p>
        </w:tc>
        <w:tc>
          <w:tcPr>
            <w:tcW w:w="4394" w:type="dxa"/>
            <w:gridSpan w:val="2"/>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4709"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*.a</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p>
        </w:tc>
        <w:tc>
          <w:tcPr>
            <w:tcW w:w="4709" w:type="dxa"/>
            <w:vAlign w:val="center"/>
          </w:tcPr>
          <w:p w:rsidR="00900DA4" w:rsidRPr="00C820AC" w:rsidRDefault="00900DA4" w:rsidP="00900DA4">
            <w:pPr>
              <w:widowControl/>
              <w:suppressAutoHyphens w:val="0"/>
              <w:ind w:firstLine="0"/>
              <w:jc w:val="left"/>
              <w:rPr>
                <w:rFonts w:eastAsiaTheme="minorHAnsi"/>
                <w:lang w:eastAsia="en-US"/>
              </w:rPr>
            </w:pPr>
            <w:r w:rsidRPr="00C820AC">
              <w:rPr>
                <w:color w:val="000000"/>
                <w:lang w:eastAsia="it-IT"/>
              </w:rPr>
              <w:t xml:space="preserve">Vai al passo 2 di </w:t>
            </w:r>
            <w:r w:rsidRPr="00C820AC">
              <w:rPr>
                <w:color w:val="000000"/>
                <w:u w:val="single"/>
                <w:lang w:eastAsia="it-IT"/>
              </w:rPr>
              <w:t>Abbandona partita</w:t>
            </w:r>
          </w:p>
        </w:tc>
      </w:tr>
    </w:tbl>
    <w:p w:rsidR="00900DA4" w:rsidRPr="00C820AC" w:rsidRDefault="00900DA4" w:rsidP="00900DA4">
      <w:pPr>
        <w:widowControl/>
        <w:suppressAutoHyphens w:val="0"/>
        <w:spacing w:after="200" w:line="276" w:lineRule="auto"/>
        <w:ind w:firstLine="0"/>
        <w:jc w:val="left"/>
        <w:rPr>
          <w:rFonts w:eastAsiaTheme="minorHAnsi"/>
          <w:sz w:val="22"/>
          <w:szCs w:val="22"/>
          <w:lang w:eastAsia="en-US"/>
        </w:rPr>
      </w:pPr>
    </w:p>
    <w:p w:rsidR="00900DA4" w:rsidRPr="00C820AC" w:rsidRDefault="00900DA4" w:rsidP="00900DA4">
      <w:pPr>
        <w:widowControl/>
        <w:suppressAutoHyphens w:val="0"/>
        <w:spacing w:after="200" w:line="276" w:lineRule="auto"/>
        <w:ind w:firstLine="0"/>
        <w:jc w:val="left"/>
        <w:rPr>
          <w:rFonts w:eastAsiaTheme="minorHAnsi"/>
          <w:sz w:val="22"/>
          <w:szCs w:val="22"/>
          <w:lang w:eastAsia="en-US"/>
        </w:rPr>
      </w:pPr>
      <w:r w:rsidRPr="00C820AC">
        <w:rPr>
          <w:rFonts w:eastAsiaTheme="minorHAnsi"/>
          <w:sz w:val="22"/>
          <w:szCs w:val="22"/>
          <w:lang w:eastAsia="en-US"/>
        </w:rPr>
        <w:br w:type="page"/>
      </w:r>
    </w:p>
    <w:p w:rsidR="00900DA4" w:rsidRDefault="00900DA4" w:rsidP="00C812DB">
      <w:pPr>
        <w:pStyle w:val="Titolo4"/>
        <w:rPr>
          <w:rFonts w:eastAsiaTheme="minorHAnsi"/>
          <w:lang w:eastAsia="en-US"/>
        </w:rPr>
      </w:pPr>
      <w:r w:rsidRPr="00C820AC">
        <w:rPr>
          <w:rFonts w:eastAsiaTheme="minorHAnsi"/>
          <w:i/>
          <w:lang w:eastAsia="en-US"/>
        </w:rPr>
        <w:lastRenderedPageBreak/>
        <w:t>USE CASE #07:</w:t>
      </w:r>
      <w:r w:rsidRPr="00C820AC">
        <w:rPr>
          <w:rFonts w:eastAsiaTheme="minorHAnsi"/>
          <w:lang w:eastAsia="en-US"/>
        </w:rPr>
        <w:t xml:space="preserve"> Riprendi attacco</w:t>
      </w:r>
    </w:p>
    <w:p w:rsidR="00C812DB" w:rsidRPr="00C812DB" w:rsidRDefault="00C812DB" w:rsidP="00C812DB">
      <w:pPr>
        <w:rPr>
          <w:rFonts w:eastAsiaTheme="minorHAnsi"/>
          <w:lang w:eastAsia="en-US"/>
        </w:rPr>
      </w:pPr>
    </w:p>
    <w:tbl>
      <w:tblPr>
        <w:tblStyle w:val="Grigliatabella"/>
        <w:tblW w:w="9920" w:type="dxa"/>
        <w:tblLayout w:type="fixed"/>
        <w:tblLook w:val="04A0" w:firstRow="1" w:lastRow="0" w:firstColumn="1" w:lastColumn="0" w:noHBand="0" w:noVBand="1"/>
      </w:tblPr>
      <w:tblGrid>
        <w:gridCol w:w="817"/>
        <w:gridCol w:w="1706"/>
        <w:gridCol w:w="2688"/>
        <w:gridCol w:w="4709"/>
      </w:tblGrid>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Use case #07</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Riprendi attacco</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Goal in Context</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Riprendere un attacco</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Scope &amp; Level</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SuD; Subfunction</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Preconditions</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La partita è in differita;</w:t>
            </w:r>
            <w:r w:rsidRPr="00C820AC">
              <w:rPr>
                <w:rFonts w:eastAsiaTheme="minorHAnsi"/>
                <w:lang w:eastAsia="en-US"/>
              </w:rPr>
              <w:br/>
            </w:r>
            <w:r w:rsidRPr="00C820AC">
              <w:rPr>
                <w:rFonts w:eastAsiaTheme="minorHAnsi"/>
                <w:color w:val="000000"/>
                <w:lang w:eastAsia="en-US"/>
              </w:rPr>
              <w:t>Il Giocatore partecipa alla partita ed è il suo turno</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Success End Condition</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L’attacco prosegue</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Failed End Condition</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La partita è terminata;</w:t>
            </w:r>
          </w:p>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il numero di partite perse del Giocatore è incrementato di 1.</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Primary Actor</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Giocatore</w:t>
            </w:r>
          </w:p>
        </w:tc>
      </w:tr>
      <w:tr w:rsidR="00900DA4" w:rsidRPr="00C820AC" w:rsidTr="00900DA4">
        <w:tc>
          <w:tcPr>
            <w:tcW w:w="2523" w:type="dxa"/>
            <w:gridSpan w:val="2"/>
            <w:tcBorders>
              <w:bottom w:val="single" w:sz="4" w:space="0" w:color="auto"/>
            </w:tcBorders>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Trigger</w:t>
            </w:r>
          </w:p>
        </w:tc>
        <w:tc>
          <w:tcPr>
            <w:tcW w:w="7397" w:type="dxa"/>
            <w:gridSpan w:val="2"/>
            <w:tcBorders>
              <w:bottom w:val="single" w:sz="4" w:space="0" w:color="auto"/>
            </w:tcBorders>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Il Giocatore sceglie la Partita Sospesa in cui sta effettuando l’attacco e preme sul pulsante “Partecipa”</w:t>
            </w:r>
          </w:p>
        </w:tc>
      </w:tr>
      <w:tr w:rsidR="00900DA4" w:rsidRPr="00C820AC" w:rsidTr="00900DA4">
        <w:tc>
          <w:tcPr>
            <w:tcW w:w="9920" w:type="dxa"/>
            <w:gridSpan w:val="4"/>
            <w:tcBorders>
              <w:bottom w:val="single" w:sz="4" w:space="0" w:color="auto"/>
            </w:tcBorders>
            <w:shd w:val="pct15"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sz w:val="28"/>
                <w:lang w:eastAsia="en-US"/>
              </w:rPr>
              <w:t>Description</w:t>
            </w:r>
          </w:p>
        </w:tc>
      </w:tr>
      <w:tr w:rsidR="00900DA4" w:rsidRPr="00C820AC" w:rsidTr="00900DA4">
        <w:tc>
          <w:tcPr>
            <w:tcW w:w="817" w:type="dxa"/>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Step</w:t>
            </w:r>
          </w:p>
        </w:tc>
        <w:tc>
          <w:tcPr>
            <w:tcW w:w="4394" w:type="dxa"/>
            <w:gridSpan w:val="2"/>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4709" w:type="dxa"/>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1</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Sceglie la Partita Sospesa in cui sta effettuando l’attacco e preme sul pulsante “Partecipa”</w:t>
            </w:r>
          </w:p>
        </w:tc>
        <w:tc>
          <w:tcPr>
            <w:tcW w:w="4709" w:type="dxa"/>
            <w:vAlign w:val="center"/>
          </w:tcPr>
          <w:p w:rsidR="00900DA4" w:rsidRPr="00C820AC" w:rsidRDefault="00900DA4" w:rsidP="00900DA4">
            <w:pPr>
              <w:widowControl/>
              <w:suppressAutoHyphens w:val="0"/>
              <w:ind w:firstLine="0"/>
              <w:jc w:val="left"/>
              <w:rPr>
                <w:rFonts w:eastAsiaTheme="minorHAnsi"/>
                <w:lang w:eastAsia="en-US"/>
              </w:rPr>
            </w:pP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2</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p>
        </w:tc>
        <w:tc>
          <w:tcPr>
            <w:tcW w:w="4709" w:type="dxa"/>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Mostra la “Mappa di Gioco” con la “schermata di combattimento” relativa all’attacco in corso</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3</w:t>
            </w:r>
          </w:p>
        </w:tc>
        <w:tc>
          <w:tcPr>
            <w:tcW w:w="4394" w:type="dxa"/>
            <w:gridSpan w:val="2"/>
            <w:vAlign w:val="center"/>
          </w:tcPr>
          <w:p w:rsidR="00900DA4" w:rsidRPr="00C820AC" w:rsidRDefault="00900DA4" w:rsidP="00900DA4">
            <w:pPr>
              <w:widowControl/>
              <w:suppressAutoHyphens w:val="0"/>
              <w:spacing w:before="100" w:beforeAutospacing="1" w:after="100" w:afterAutospacing="1"/>
              <w:ind w:firstLine="0"/>
              <w:jc w:val="left"/>
              <w:textAlignment w:val="baseline"/>
              <w:rPr>
                <w:color w:val="000000"/>
                <w:lang w:eastAsia="it-IT"/>
              </w:rPr>
            </w:pPr>
            <w:r w:rsidRPr="00C820AC">
              <w:rPr>
                <w:color w:val="000000"/>
                <w:lang w:eastAsia="it-IT"/>
              </w:rPr>
              <w:t xml:space="preserve">Vai al passo 8 di </w:t>
            </w:r>
            <w:r w:rsidRPr="00C820AC">
              <w:rPr>
                <w:color w:val="000000"/>
                <w:u w:val="single"/>
                <w:lang w:eastAsia="it-IT"/>
              </w:rPr>
              <w:t>Attacca territori</w:t>
            </w:r>
          </w:p>
        </w:tc>
        <w:tc>
          <w:tcPr>
            <w:tcW w:w="4709" w:type="dxa"/>
            <w:vAlign w:val="center"/>
          </w:tcPr>
          <w:p w:rsidR="00900DA4" w:rsidRPr="00C820AC" w:rsidRDefault="00900DA4" w:rsidP="00900DA4">
            <w:pPr>
              <w:widowControl/>
              <w:suppressAutoHyphens w:val="0"/>
              <w:ind w:firstLine="0"/>
              <w:jc w:val="left"/>
              <w:rPr>
                <w:rFonts w:eastAsiaTheme="minorHAnsi"/>
                <w:lang w:eastAsia="en-US"/>
              </w:rPr>
            </w:pPr>
          </w:p>
        </w:tc>
      </w:tr>
      <w:tr w:rsidR="00900DA4" w:rsidRPr="00C820AC" w:rsidTr="00900DA4">
        <w:tc>
          <w:tcPr>
            <w:tcW w:w="9920" w:type="dxa"/>
            <w:gridSpan w:val="4"/>
            <w:shd w:val="pct15" w:color="auto" w:fill="auto"/>
            <w:vAlign w:val="center"/>
          </w:tcPr>
          <w:p w:rsidR="00900DA4" w:rsidRPr="00C820AC" w:rsidRDefault="00900DA4" w:rsidP="00900DA4">
            <w:pPr>
              <w:widowControl/>
              <w:suppressAutoHyphens w:val="0"/>
              <w:ind w:firstLine="0"/>
              <w:jc w:val="center"/>
              <w:rPr>
                <w:rFonts w:eastAsiaTheme="minorHAnsi"/>
                <w:color w:val="000000"/>
                <w:lang w:eastAsia="en-US"/>
              </w:rPr>
            </w:pPr>
            <w:r w:rsidRPr="00C820AC">
              <w:rPr>
                <w:rFonts w:eastAsiaTheme="minorHAnsi"/>
                <w:b/>
                <w:sz w:val="28"/>
                <w:lang w:eastAsia="en-US"/>
              </w:rPr>
              <w:t>Extension</w:t>
            </w:r>
          </w:p>
        </w:tc>
      </w:tr>
      <w:tr w:rsidR="00900DA4" w:rsidRPr="00C820AC" w:rsidTr="00900DA4">
        <w:tc>
          <w:tcPr>
            <w:tcW w:w="9920" w:type="dxa"/>
            <w:gridSpan w:val="4"/>
            <w:tcBorders>
              <w:bottom w:val="single" w:sz="12" w:space="0" w:color="auto"/>
            </w:tcBorders>
            <w:vAlign w:val="center"/>
          </w:tcPr>
          <w:p w:rsidR="00900DA4" w:rsidRPr="00C820AC" w:rsidRDefault="00900DA4" w:rsidP="00900DA4">
            <w:pPr>
              <w:widowControl/>
              <w:numPr>
                <w:ilvl w:val="0"/>
                <w:numId w:val="24"/>
              </w:numPr>
              <w:suppressAutoHyphens w:val="0"/>
              <w:contextualSpacing/>
              <w:jc w:val="left"/>
              <w:rPr>
                <w:rFonts w:eastAsiaTheme="minorHAnsi"/>
                <w:b/>
                <w:lang w:eastAsia="en-US"/>
              </w:rPr>
            </w:pPr>
            <w:r w:rsidRPr="00C820AC">
              <w:rPr>
                <w:rFonts w:eastAsiaTheme="minorHAnsi"/>
                <w:b/>
                <w:lang w:eastAsia="en-US"/>
              </w:rPr>
              <w:t>Il Giocatore non effettua alcuna operazione nel tempo limite</w:t>
            </w:r>
          </w:p>
        </w:tc>
      </w:tr>
      <w:tr w:rsidR="00900DA4" w:rsidRPr="00C820AC" w:rsidTr="00900DA4">
        <w:tc>
          <w:tcPr>
            <w:tcW w:w="817"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Step</w:t>
            </w:r>
          </w:p>
        </w:tc>
        <w:tc>
          <w:tcPr>
            <w:tcW w:w="4394" w:type="dxa"/>
            <w:gridSpan w:val="2"/>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4709"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*.a</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p>
        </w:tc>
        <w:tc>
          <w:tcPr>
            <w:tcW w:w="4709" w:type="dxa"/>
            <w:vAlign w:val="center"/>
          </w:tcPr>
          <w:p w:rsidR="00900DA4" w:rsidRPr="00C820AC" w:rsidRDefault="00900DA4" w:rsidP="00900DA4">
            <w:pPr>
              <w:widowControl/>
              <w:suppressAutoHyphens w:val="0"/>
              <w:ind w:firstLine="0"/>
              <w:jc w:val="left"/>
              <w:rPr>
                <w:rFonts w:eastAsiaTheme="minorHAnsi"/>
                <w:lang w:eastAsia="en-US"/>
              </w:rPr>
            </w:pPr>
            <w:r w:rsidRPr="00C820AC">
              <w:rPr>
                <w:color w:val="000000"/>
                <w:lang w:eastAsia="it-IT"/>
              </w:rPr>
              <w:t xml:space="preserve">Vai al passo 2 di </w:t>
            </w:r>
            <w:r w:rsidRPr="00C820AC">
              <w:rPr>
                <w:color w:val="000000"/>
                <w:u w:val="single"/>
                <w:lang w:eastAsia="it-IT"/>
              </w:rPr>
              <w:t>Abbandona partita</w:t>
            </w:r>
          </w:p>
        </w:tc>
      </w:tr>
    </w:tbl>
    <w:p w:rsidR="00900DA4" w:rsidRPr="00C820AC" w:rsidRDefault="00900DA4" w:rsidP="00900DA4">
      <w:pPr>
        <w:widowControl/>
        <w:suppressAutoHyphens w:val="0"/>
        <w:spacing w:after="200" w:line="276" w:lineRule="auto"/>
        <w:ind w:firstLine="0"/>
        <w:jc w:val="left"/>
        <w:rPr>
          <w:rFonts w:eastAsiaTheme="minorHAnsi"/>
          <w:sz w:val="22"/>
          <w:szCs w:val="22"/>
          <w:lang w:eastAsia="en-US"/>
        </w:rPr>
      </w:pPr>
    </w:p>
    <w:p w:rsidR="00900DA4" w:rsidRPr="00C820AC" w:rsidRDefault="00900DA4" w:rsidP="00900DA4">
      <w:pPr>
        <w:widowControl/>
        <w:suppressAutoHyphens w:val="0"/>
        <w:spacing w:after="200" w:line="276" w:lineRule="auto"/>
        <w:ind w:firstLine="0"/>
        <w:jc w:val="left"/>
        <w:rPr>
          <w:rFonts w:eastAsiaTheme="minorHAnsi"/>
          <w:sz w:val="22"/>
          <w:szCs w:val="22"/>
          <w:lang w:eastAsia="en-US"/>
        </w:rPr>
      </w:pPr>
      <w:r w:rsidRPr="00C820AC">
        <w:rPr>
          <w:rFonts w:eastAsiaTheme="minorHAnsi"/>
          <w:sz w:val="22"/>
          <w:szCs w:val="22"/>
          <w:lang w:eastAsia="en-US"/>
        </w:rPr>
        <w:br w:type="page"/>
      </w:r>
    </w:p>
    <w:p w:rsidR="00900DA4" w:rsidRDefault="00900DA4" w:rsidP="00C812DB">
      <w:pPr>
        <w:pStyle w:val="Titolo4"/>
        <w:rPr>
          <w:rFonts w:eastAsiaTheme="minorHAnsi"/>
          <w:lang w:eastAsia="en-US"/>
        </w:rPr>
      </w:pPr>
      <w:r w:rsidRPr="00C820AC">
        <w:rPr>
          <w:rFonts w:eastAsiaTheme="minorHAnsi"/>
          <w:i/>
          <w:lang w:eastAsia="en-US"/>
        </w:rPr>
        <w:lastRenderedPageBreak/>
        <w:t>USE CASE #08:</w:t>
      </w:r>
      <w:r w:rsidRPr="00C820AC">
        <w:rPr>
          <w:rFonts w:eastAsiaTheme="minorHAnsi"/>
          <w:lang w:eastAsia="en-US"/>
        </w:rPr>
        <w:t xml:space="preserve"> Seleziona Numero Armate Da Spostare</w:t>
      </w:r>
    </w:p>
    <w:p w:rsidR="00C812DB" w:rsidRPr="00C812DB" w:rsidRDefault="00C812DB" w:rsidP="00C812DB">
      <w:pPr>
        <w:rPr>
          <w:rFonts w:eastAsiaTheme="minorHAnsi"/>
          <w:lang w:eastAsia="en-US"/>
        </w:rPr>
      </w:pPr>
    </w:p>
    <w:tbl>
      <w:tblPr>
        <w:tblStyle w:val="Grigliatabella"/>
        <w:tblW w:w="9920" w:type="dxa"/>
        <w:tblLayout w:type="fixed"/>
        <w:tblLook w:val="04A0" w:firstRow="1" w:lastRow="0" w:firstColumn="1" w:lastColumn="0" w:noHBand="0" w:noVBand="1"/>
      </w:tblPr>
      <w:tblGrid>
        <w:gridCol w:w="817"/>
        <w:gridCol w:w="1706"/>
        <w:gridCol w:w="2688"/>
        <w:gridCol w:w="4709"/>
      </w:tblGrid>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Use case #08</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Seleziona numero armate da spostare</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Goal in Context</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Spostamento di armate dal territorio di partenza al territorio destinazione</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Scope &amp; Level</w:t>
            </w:r>
          </w:p>
        </w:tc>
        <w:tc>
          <w:tcPr>
            <w:tcW w:w="7397" w:type="dxa"/>
            <w:gridSpan w:val="2"/>
            <w:vAlign w:val="center"/>
          </w:tcPr>
          <w:p w:rsidR="00900DA4" w:rsidRPr="00C820AC" w:rsidRDefault="00900DA4" w:rsidP="00900DA4">
            <w:pPr>
              <w:widowControl/>
              <w:suppressAutoHyphens w:val="0"/>
              <w:ind w:firstLine="0"/>
              <w:jc w:val="left"/>
              <w:rPr>
                <w:rFonts w:eastAsiaTheme="minorHAnsi"/>
                <w:sz w:val="22"/>
                <w:szCs w:val="22"/>
                <w:lang w:eastAsia="en-US"/>
              </w:rPr>
            </w:pPr>
            <w:r w:rsidRPr="00C820AC">
              <w:rPr>
                <w:rFonts w:eastAsiaTheme="minorHAnsi"/>
                <w:lang w:eastAsia="en-US"/>
              </w:rPr>
              <w:t>SuD; Sub</w:t>
            </w:r>
            <w:r w:rsidRPr="00C820AC">
              <w:rPr>
                <w:rFonts w:eastAsiaTheme="minorHAnsi"/>
                <w:sz w:val="22"/>
                <w:szCs w:val="22"/>
                <w:lang w:eastAsia="en-US"/>
              </w:rPr>
              <w:t>function</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Preconditions</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Il Giocatore partecipa alla partita ed ha terminato la fase di attacco</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Success End Condition</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Le armate del territorio di destinazione vengono incrementate;</w:t>
            </w:r>
            <w:r w:rsidRPr="00C820AC">
              <w:rPr>
                <w:rFonts w:eastAsiaTheme="minorHAnsi"/>
                <w:lang w:eastAsia="en-US"/>
              </w:rPr>
              <w:br/>
            </w:r>
            <w:r w:rsidRPr="00C820AC">
              <w:rPr>
                <w:rFonts w:eastAsiaTheme="minorHAnsi"/>
                <w:color w:val="000000"/>
                <w:lang w:eastAsia="en-US"/>
              </w:rPr>
              <w:t>Le armate del territorio di partenza vengono diminuite</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Failed End Condition</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La partita viene terminata;</w:t>
            </w:r>
            <w:r w:rsidRPr="00C820AC">
              <w:rPr>
                <w:rFonts w:eastAsiaTheme="minorHAnsi"/>
                <w:lang w:eastAsia="en-US"/>
              </w:rPr>
              <w:br/>
            </w:r>
            <w:r w:rsidRPr="00C820AC">
              <w:rPr>
                <w:rFonts w:eastAsiaTheme="minorHAnsi"/>
                <w:color w:val="000000"/>
                <w:lang w:eastAsia="en-US"/>
              </w:rPr>
              <w:t>Il numero di partite perse del Giocatore viene incrementato di 1</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Primary Actor</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Giocatore</w:t>
            </w:r>
          </w:p>
        </w:tc>
      </w:tr>
      <w:tr w:rsidR="00900DA4" w:rsidRPr="00C820AC" w:rsidTr="00900DA4">
        <w:tc>
          <w:tcPr>
            <w:tcW w:w="2523" w:type="dxa"/>
            <w:gridSpan w:val="2"/>
            <w:tcBorders>
              <w:bottom w:val="single" w:sz="4" w:space="0" w:color="auto"/>
            </w:tcBorders>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Trigger</w:t>
            </w:r>
          </w:p>
        </w:tc>
        <w:tc>
          <w:tcPr>
            <w:tcW w:w="7397" w:type="dxa"/>
            <w:gridSpan w:val="2"/>
            <w:tcBorders>
              <w:bottom w:val="single" w:sz="4" w:space="0" w:color="auto"/>
            </w:tcBorders>
            <w:vAlign w:val="center"/>
          </w:tcPr>
          <w:p w:rsidR="00900DA4" w:rsidRPr="00C820AC" w:rsidRDefault="00900DA4" w:rsidP="00900DA4">
            <w:pPr>
              <w:widowControl/>
              <w:suppressAutoHyphens w:val="0"/>
              <w:ind w:firstLine="0"/>
              <w:jc w:val="left"/>
              <w:rPr>
                <w:rFonts w:eastAsiaTheme="minorHAnsi"/>
                <w:lang w:eastAsia="en-US"/>
              </w:rPr>
            </w:pPr>
          </w:p>
        </w:tc>
      </w:tr>
      <w:tr w:rsidR="00900DA4" w:rsidRPr="00C820AC" w:rsidTr="00900DA4">
        <w:tc>
          <w:tcPr>
            <w:tcW w:w="9920" w:type="dxa"/>
            <w:gridSpan w:val="4"/>
            <w:tcBorders>
              <w:bottom w:val="single" w:sz="4" w:space="0" w:color="auto"/>
            </w:tcBorders>
            <w:shd w:val="pct15"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sz w:val="28"/>
                <w:lang w:eastAsia="en-US"/>
              </w:rPr>
              <w:t>Description</w:t>
            </w:r>
          </w:p>
        </w:tc>
      </w:tr>
      <w:tr w:rsidR="00900DA4" w:rsidRPr="00C820AC" w:rsidTr="00900DA4">
        <w:tc>
          <w:tcPr>
            <w:tcW w:w="817" w:type="dxa"/>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Step</w:t>
            </w:r>
          </w:p>
        </w:tc>
        <w:tc>
          <w:tcPr>
            <w:tcW w:w="4394" w:type="dxa"/>
            <w:gridSpan w:val="2"/>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4709" w:type="dxa"/>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1</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p>
        </w:tc>
        <w:tc>
          <w:tcPr>
            <w:tcW w:w="4709" w:type="dxa"/>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Calcola il numero minimo e massimo di armate che è possibile spostare</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2</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Seleziona quante armate spostare e preme sul pulsante “Sposta”</w:t>
            </w:r>
          </w:p>
        </w:tc>
        <w:tc>
          <w:tcPr>
            <w:tcW w:w="4709" w:type="dxa"/>
            <w:vAlign w:val="center"/>
          </w:tcPr>
          <w:p w:rsidR="00900DA4" w:rsidRPr="00C820AC" w:rsidRDefault="00900DA4" w:rsidP="00900DA4">
            <w:pPr>
              <w:widowControl/>
              <w:suppressAutoHyphens w:val="0"/>
              <w:ind w:firstLine="0"/>
              <w:jc w:val="left"/>
              <w:rPr>
                <w:rFonts w:eastAsiaTheme="minorHAnsi"/>
                <w:lang w:eastAsia="en-US"/>
              </w:rPr>
            </w:pPr>
          </w:p>
        </w:tc>
      </w:tr>
      <w:tr w:rsidR="00900DA4" w:rsidRPr="00C820AC" w:rsidTr="00900DA4">
        <w:tc>
          <w:tcPr>
            <w:tcW w:w="817" w:type="dxa"/>
            <w:tcBorders>
              <w:bottom w:val="single" w:sz="4" w:space="0" w:color="auto"/>
            </w:tcBorders>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3</w:t>
            </w:r>
          </w:p>
        </w:tc>
        <w:tc>
          <w:tcPr>
            <w:tcW w:w="4394" w:type="dxa"/>
            <w:gridSpan w:val="2"/>
            <w:tcBorders>
              <w:bottom w:val="single" w:sz="4" w:space="0" w:color="auto"/>
            </w:tcBorders>
            <w:vAlign w:val="center"/>
          </w:tcPr>
          <w:p w:rsidR="00900DA4" w:rsidRPr="00C820AC" w:rsidRDefault="00900DA4" w:rsidP="00900DA4">
            <w:pPr>
              <w:widowControl/>
              <w:suppressAutoHyphens w:val="0"/>
              <w:ind w:firstLine="0"/>
              <w:jc w:val="left"/>
              <w:rPr>
                <w:rFonts w:eastAsiaTheme="minorHAnsi"/>
                <w:lang w:eastAsia="en-US"/>
              </w:rPr>
            </w:pPr>
          </w:p>
        </w:tc>
        <w:tc>
          <w:tcPr>
            <w:tcW w:w="4709" w:type="dxa"/>
            <w:tcBorders>
              <w:bottom w:val="single" w:sz="4" w:space="0" w:color="auto"/>
            </w:tcBorders>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Sposta le armate dal territorio di partenza a quello di destinazione</w:t>
            </w:r>
          </w:p>
        </w:tc>
      </w:tr>
      <w:tr w:rsidR="00900DA4" w:rsidRPr="00C820AC" w:rsidTr="00900DA4">
        <w:tc>
          <w:tcPr>
            <w:tcW w:w="9920" w:type="dxa"/>
            <w:gridSpan w:val="4"/>
            <w:shd w:val="pct15" w:color="auto" w:fill="auto"/>
            <w:vAlign w:val="center"/>
          </w:tcPr>
          <w:p w:rsidR="00900DA4" w:rsidRPr="00C820AC" w:rsidRDefault="00900DA4" w:rsidP="00900DA4">
            <w:pPr>
              <w:widowControl/>
              <w:suppressAutoHyphens w:val="0"/>
              <w:ind w:firstLine="0"/>
              <w:jc w:val="center"/>
              <w:rPr>
                <w:rFonts w:eastAsiaTheme="minorHAnsi"/>
                <w:color w:val="000000"/>
                <w:lang w:eastAsia="en-US"/>
              </w:rPr>
            </w:pPr>
            <w:r w:rsidRPr="00C820AC">
              <w:rPr>
                <w:rFonts w:eastAsiaTheme="minorHAnsi"/>
                <w:b/>
                <w:sz w:val="28"/>
                <w:lang w:eastAsia="en-US"/>
              </w:rPr>
              <w:t>Extension</w:t>
            </w:r>
          </w:p>
        </w:tc>
      </w:tr>
      <w:tr w:rsidR="00900DA4" w:rsidRPr="00C820AC" w:rsidTr="00900DA4">
        <w:tc>
          <w:tcPr>
            <w:tcW w:w="9920" w:type="dxa"/>
            <w:gridSpan w:val="4"/>
            <w:tcBorders>
              <w:bottom w:val="single" w:sz="12" w:space="0" w:color="auto"/>
            </w:tcBorders>
            <w:vAlign w:val="center"/>
          </w:tcPr>
          <w:p w:rsidR="00900DA4" w:rsidRPr="00C820AC" w:rsidRDefault="00900DA4" w:rsidP="00900DA4">
            <w:pPr>
              <w:widowControl/>
              <w:numPr>
                <w:ilvl w:val="0"/>
                <w:numId w:val="23"/>
              </w:numPr>
              <w:suppressAutoHyphens w:val="0"/>
              <w:contextualSpacing/>
              <w:jc w:val="left"/>
              <w:rPr>
                <w:rFonts w:eastAsiaTheme="minorHAnsi"/>
                <w:b/>
                <w:lang w:eastAsia="en-US"/>
              </w:rPr>
            </w:pPr>
            <w:r w:rsidRPr="00C820AC">
              <w:rPr>
                <w:rFonts w:eastAsiaTheme="minorHAnsi"/>
                <w:b/>
                <w:lang w:eastAsia="en-US"/>
              </w:rPr>
              <w:t>Il Giocatore non effettua alcuna operazione nel tempo limite</w:t>
            </w:r>
          </w:p>
        </w:tc>
      </w:tr>
      <w:tr w:rsidR="00900DA4" w:rsidRPr="00C820AC" w:rsidTr="00900DA4">
        <w:tc>
          <w:tcPr>
            <w:tcW w:w="817"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Step</w:t>
            </w:r>
          </w:p>
        </w:tc>
        <w:tc>
          <w:tcPr>
            <w:tcW w:w="4394" w:type="dxa"/>
            <w:gridSpan w:val="2"/>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4709"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*.a</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p>
        </w:tc>
        <w:tc>
          <w:tcPr>
            <w:tcW w:w="4709" w:type="dxa"/>
            <w:vAlign w:val="center"/>
          </w:tcPr>
          <w:p w:rsidR="00900DA4" w:rsidRPr="00C820AC" w:rsidRDefault="00900DA4" w:rsidP="00900DA4">
            <w:pPr>
              <w:widowControl/>
              <w:suppressAutoHyphens w:val="0"/>
              <w:ind w:firstLine="0"/>
              <w:jc w:val="left"/>
              <w:rPr>
                <w:rFonts w:eastAsiaTheme="minorHAnsi"/>
                <w:lang w:eastAsia="en-US"/>
              </w:rPr>
            </w:pPr>
            <w:r w:rsidRPr="00C820AC">
              <w:rPr>
                <w:color w:val="000000"/>
                <w:lang w:eastAsia="it-IT"/>
              </w:rPr>
              <w:t xml:space="preserve">Vai al passo 2 di </w:t>
            </w:r>
            <w:r w:rsidRPr="00C820AC">
              <w:rPr>
                <w:color w:val="000000"/>
                <w:u w:val="single"/>
                <w:lang w:eastAsia="it-IT"/>
              </w:rPr>
              <w:t>Abbandona la partita</w:t>
            </w:r>
          </w:p>
        </w:tc>
      </w:tr>
      <w:tr w:rsidR="00900DA4" w:rsidRPr="00C820AC" w:rsidTr="00900DA4">
        <w:tc>
          <w:tcPr>
            <w:tcW w:w="9920" w:type="dxa"/>
            <w:gridSpan w:val="4"/>
            <w:tcBorders>
              <w:top w:val="single" w:sz="2" w:space="0" w:color="auto"/>
              <w:left w:val="single" w:sz="2" w:space="0" w:color="auto"/>
              <w:bottom w:val="single" w:sz="12" w:space="0" w:color="auto"/>
              <w:right w:val="single" w:sz="2" w:space="0" w:color="auto"/>
            </w:tcBorders>
            <w:vAlign w:val="center"/>
          </w:tcPr>
          <w:p w:rsidR="00900DA4" w:rsidRPr="00C820AC" w:rsidRDefault="00900DA4" w:rsidP="00900DA4">
            <w:pPr>
              <w:widowControl/>
              <w:numPr>
                <w:ilvl w:val="0"/>
                <w:numId w:val="23"/>
              </w:numPr>
              <w:suppressAutoHyphens w:val="0"/>
              <w:contextualSpacing/>
              <w:jc w:val="left"/>
              <w:rPr>
                <w:rFonts w:eastAsiaTheme="minorHAnsi"/>
                <w:b/>
                <w:lang w:eastAsia="en-US"/>
              </w:rPr>
            </w:pPr>
            <w:r w:rsidRPr="00C820AC">
              <w:rPr>
                <w:rFonts w:eastAsiaTheme="minorHAnsi"/>
                <w:b/>
                <w:color w:val="000000"/>
                <w:lang w:eastAsia="en-US"/>
              </w:rPr>
              <w:t>Il Giocatore seleziona un territorio di arrivo non adiacente</w:t>
            </w:r>
          </w:p>
        </w:tc>
      </w:tr>
      <w:tr w:rsidR="00900DA4" w:rsidRPr="00C820AC" w:rsidTr="00900DA4">
        <w:tc>
          <w:tcPr>
            <w:tcW w:w="817"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Step</w:t>
            </w:r>
          </w:p>
        </w:tc>
        <w:tc>
          <w:tcPr>
            <w:tcW w:w="4394" w:type="dxa"/>
            <w:gridSpan w:val="2"/>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4709"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1.b</w:t>
            </w:r>
          </w:p>
        </w:tc>
        <w:tc>
          <w:tcPr>
            <w:tcW w:w="4394" w:type="dxa"/>
            <w:gridSpan w:val="2"/>
            <w:vAlign w:val="center"/>
          </w:tcPr>
          <w:p w:rsidR="00900DA4" w:rsidRPr="00C820AC" w:rsidRDefault="00900DA4" w:rsidP="00900DA4">
            <w:pPr>
              <w:widowControl/>
              <w:suppressAutoHyphens w:val="0"/>
              <w:ind w:firstLine="0"/>
              <w:rPr>
                <w:rFonts w:eastAsiaTheme="minorHAnsi"/>
                <w:lang w:eastAsia="en-US"/>
              </w:rPr>
            </w:pPr>
          </w:p>
        </w:tc>
        <w:tc>
          <w:tcPr>
            <w:tcW w:w="4709" w:type="dxa"/>
            <w:vAlign w:val="center"/>
          </w:tcPr>
          <w:p w:rsidR="00900DA4" w:rsidRPr="00C820AC" w:rsidRDefault="00900DA4" w:rsidP="00900DA4">
            <w:pPr>
              <w:widowControl/>
              <w:suppressAutoHyphens w:val="0"/>
              <w:ind w:firstLine="0"/>
              <w:jc w:val="left"/>
              <w:rPr>
                <w:rFonts w:eastAsiaTheme="minorHAnsi"/>
                <w:color w:val="000000"/>
                <w:lang w:eastAsia="en-US"/>
              </w:rPr>
            </w:pPr>
            <w:r w:rsidRPr="00C820AC">
              <w:rPr>
                <w:rFonts w:eastAsiaTheme="minorHAnsi"/>
                <w:color w:val="000000"/>
                <w:lang w:eastAsia="en-US"/>
              </w:rPr>
              <w:t>Chiede al Giocatore di selezionare un territorio adiacente e torna al passo 1</w:t>
            </w:r>
          </w:p>
        </w:tc>
      </w:tr>
      <w:tr w:rsidR="00900DA4" w:rsidRPr="00C820AC" w:rsidTr="00900DA4">
        <w:tc>
          <w:tcPr>
            <w:tcW w:w="9920" w:type="dxa"/>
            <w:gridSpan w:val="4"/>
            <w:tcBorders>
              <w:top w:val="single" w:sz="2" w:space="0" w:color="auto"/>
              <w:left w:val="single" w:sz="2" w:space="0" w:color="auto"/>
              <w:bottom w:val="single" w:sz="12" w:space="0" w:color="auto"/>
              <w:right w:val="single" w:sz="2" w:space="0" w:color="auto"/>
            </w:tcBorders>
            <w:vAlign w:val="center"/>
          </w:tcPr>
          <w:p w:rsidR="00900DA4" w:rsidRPr="00C820AC" w:rsidRDefault="00900DA4" w:rsidP="00900DA4">
            <w:pPr>
              <w:widowControl/>
              <w:numPr>
                <w:ilvl w:val="0"/>
                <w:numId w:val="23"/>
              </w:numPr>
              <w:suppressAutoHyphens w:val="0"/>
              <w:contextualSpacing/>
              <w:jc w:val="left"/>
              <w:rPr>
                <w:rFonts w:eastAsiaTheme="minorHAnsi"/>
                <w:b/>
                <w:lang w:eastAsia="en-US"/>
              </w:rPr>
            </w:pPr>
            <w:r w:rsidRPr="00C820AC">
              <w:rPr>
                <w:rFonts w:eastAsiaTheme="minorHAnsi"/>
                <w:b/>
                <w:color w:val="000000"/>
                <w:lang w:eastAsia="en-US"/>
              </w:rPr>
              <w:t>Il Giocatore seleziona un territorio di partenza o di arrivo non di sua proprietà</w:t>
            </w:r>
          </w:p>
        </w:tc>
      </w:tr>
      <w:tr w:rsidR="00900DA4" w:rsidRPr="00C820AC" w:rsidTr="00900DA4">
        <w:tc>
          <w:tcPr>
            <w:tcW w:w="817"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Step</w:t>
            </w:r>
          </w:p>
        </w:tc>
        <w:tc>
          <w:tcPr>
            <w:tcW w:w="4394" w:type="dxa"/>
            <w:gridSpan w:val="2"/>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4709"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1.c</w:t>
            </w:r>
          </w:p>
        </w:tc>
        <w:tc>
          <w:tcPr>
            <w:tcW w:w="4394" w:type="dxa"/>
            <w:gridSpan w:val="2"/>
            <w:vAlign w:val="center"/>
          </w:tcPr>
          <w:p w:rsidR="00900DA4" w:rsidRPr="00C820AC" w:rsidRDefault="00900DA4" w:rsidP="00900DA4">
            <w:pPr>
              <w:widowControl/>
              <w:suppressAutoHyphens w:val="0"/>
              <w:ind w:firstLine="0"/>
              <w:rPr>
                <w:rFonts w:eastAsiaTheme="minorHAnsi"/>
                <w:lang w:eastAsia="en-US"/>
              </w:rPr>
            </w:pPr>
          </w:p>
        </w:tc>
        <w:tc>
          <w:tcPr>
            <w:tcW w:w="4709" w:type="dxa"/>
            <w:vAlign w:val="center"/>
          </w:tcPr>
          <w:p w:rsidR="00900DA4" w:rsidRPr="00C820AC" w:rsidRDefault="00900DA4" w:rsidP="00900DA4">
            <w:pPr>
              <w:widowControl/>
              <w:suppressAutoHyphens w:val="0"/>
              <w:ind w:firstLine="0"/>
              <w:jc w:val="left"/>
              <w:rPr>
                <w:rFonts w:eastAsiaTheme="minorHAnsi"/>
                <w:color w:val="000000"/>
                <w:lang w:eastAsia="en-US"/>
              </w:rPr>
            </w:pPr>
            <w:r w:rsidRPr="00C820AC">
              <w:rPr>
                <w:rFonts w:eastAsiaTheme="minorHAnsi"/>
                <w:color w:val="000000"/>
                <w:lang w:eastAsia="en-US"/>
              </w:rPr>
              <w:t>Chiede al Giocatore di selezionare un territorio in suo possesso e torna al passo 1</w:t>
            </w:r>
          </w:p>
        </w:tc>
      </w:tr>
    </w:tbl>
    <w:p w:rsidR="00900DA4" w:rsidRPr="00C820AC" w:rsidRDefault="00900DA4" w:rsidP="00900DA4">
      <w:pPr>
        <w:widowControl/>
        <w:suppressAutoHyphens w:val="0"/>
        <w:spacing w:after="200" w:line="276" w:lineRule="auto"/>
        <w:ind w:firstLine="0"/>
        <w:jc w:val="left"/>
        <w:rPr>
          <w:rFonts w:eastAsiaTheme="minorHAnsi"/>
          <w:sz w:val="22"/>
          <w:szCs w:val="22"/>
          <w:lang w:eastAsia="en-US"/>
        </w:rPr>
      </w:pPr>
    </w:p>
    <w:p w:rsidR="00900DA4" w:rsidRPr="00C820AC" w:rsidRDefault="00900DA4" w:rsidP="00900DA4">
      <w:pPr>
        <w:widowControl/>
        <w:suppressAutoHyphens w:val="0"/>
        <w:spacing w:after="200" w:line="276" w:lineRule="auto"/>
        <w:ind w:firstLine="0"/>
        <w:jc w:val="left"/>
        <w:rPr>
          <w:rFonts w:eastAsiaTheme="minorHAnsi"/>
          <w:sz w:val="22"/>
          <w:szCs w:val="22"/>
          <w:lang w:eastAsia="en-US"/>
        </w:rPr>
      </w:pPr>
      <w:r w:rsidRPr="00C820AC">
        <w:rPr>
          <w:rFonts w:eastAsiaTheme="minorHAnsi"/>
          <w:sz w:val="22"/>
          <w:szCs w:val="22"/>
          <w:lang w:eastAsia="en-US"/>
        </w:rPr>
        <w:br w:type="page"/>
      </w:r>
    </w:p>
    <w:p w:rsidR="00900DA4" w:rsidRDefault="00900DA4" w:rsidP="00C812DB">
      <w:pPr>
        <w:pStyle w:val="Titolo4"/>
        <w:rPr>
          <w:rFonts w:eastAsiaTheme="minorHAnsi"/>
          <w:lang w:eastAsia="en-US"/>
        </w:rPr>
      </w:pPr>
      <w:r w:rsidRPr="00C820AC">
        <w:rPr>
          <w:rFonts w:eastAsiaTheme="minorHAnsi"/>
          <w:i/>
          <w:lang w:eastAsia="en-US"/>
        </w:rPr>
        <w:lastRenderedPageBreak/>
        <w:t>USE CASE #09:</w:t>
      </w:r>
      <w:r w:rsidRPr="00C820AC">
        <w:rPr>
          <w:rFonts w:eastAsiaTheme="minorHAnsi"/>
          <w:lang w:eastAsia="en-US"/>
        </w:rPr>
        <w:t xml:space="preserve"> Sposta Armate</w:t>
      </w:r>
    </w:p>
    <w:p w:rsidR="00C812DB" w:rsidRPr="00C812DB" w:rsidRDefault="00C812DB" w:rsidP="00C812DB">
      <w:pPr>
        <w:rPr>
          <w:rFonts w:eastAsiaTheme="minorHAnsi"/>
          <w:lang w:eastAsia="en-US"/>
        </w:rPr>
      </w:pPr>
    </w:p>
    <w:tbl>
      <w:tblPr>
        <w:tblStyle w:val="Grigliatabella"/>
        <w:tblW w:w="9920" w:type="dxa"/>
        <w:tblLayout w:type="fixed"/>
        <w:tblLook w:val="04A0" w:firstRow="1" w:lastRow="0" w:firstColumn="1" w:lastColumn="0" w:noHBand="0" w:noVBand="1"/>
      </w:tblPr>
      <w:tblGrid>
        <w:gridCol w:w="817"/>
        <w:gridCol w:w="1706"/>
        <w:gridCol w:w="2688"/>
        <w:gridCol w:w="4709"/>
      </w:tblGrid>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Use case #09</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Sposta Armate</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Goal in Context</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Effettuare uno spostamento strategico</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Scope &amp; Level</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SuD; User level</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Preconditions</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Il Giocatore partecipa alla partita; ed ha terminato gli attacchi</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Success End Condition</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Il numero di armate scelto è spostato dal territorio di partenza a quello di destinazione</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Failed End Condition</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La partita viene terminata;</w:t>
            </w:r>
            <w:r w:rsidRPr="00C820AC">
              <w:rPr>
                <w:rFonts w:eastAsiaTheme="minorHAnsi"/>
                <w:lang w:eastAsia="en-US"/>
              </w:rPr>
              <w:br/>
            </w:r>
            <w:r w:rsidRPr="00C820AC">
              <w:rPr>
                <w:rFonts w:eastAsiaTheme="minorHAnsi"/>
                <w:color w:val="000000"/>
                <w:lang w:eastAsia="en-US"/>
              </w:rPr>
              <w:t>Il numero di partite perse del Giocatore viene incrementato di 1</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Primary Actor</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Giocatore</w:t>
            </w:r>
          </w:p>
        </w:tc>
      </w:tr>
      <w:tr w:rsidR="00900DA4" w:rsidRPr="00C820AC" w:rsidTr="00900DA4">
        <w:tc>
          <w:tcPr>
            <w:tcW w:w="2523" w:type="dxa"/>
            <w:gridSpan w:val="2"/>
            <w:tcBorders>
              <w:bottom w:val="single" w:sz="4" w:space="0" w:color="auto"/>
            </w:tcBorders>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Trigger</w:t>
            </w:r>
          </w:p>
        </w:tc>
        <w:tc>
          <w:tcPr>
            <w:tcW w:w="7397" w:type="dxa"/>
            <w:gridSpan w:val="2"/>
            <w:tcBorders>
              <w:bottom w:val="single" w:sz="4" w:space="0" w:color="auto"/>
            </w:tcBorders>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Seleziona il territorio di partenza</w:t>
            </w:r>
          </w:p>
        </w:tc>
      </w:tr>
      <w:tr w:rsidR="00900DA4" w:rsidRPr="00C820AC" w:rsidTr="00900DA4">
        <w:tc>
          <w:tcPr>
            <w:tcW w:w="9920" w:type="dxa"/>
            <w:gridSpan w:val="4"/>
            <w:tcBorders>
              <w:bottom w:val="single" w:sz="4" w:space="0" w:color="auto"/>
            </w:tcBorders>
            <w:shd w:val="pct15"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sz w:val="28"/>
                <w:lang w:eastAsia="en-US"/>
              </w:rPr>
              <w:t>Description</w:t>
            </w:r>
          </w:p>
        </w:tc>
      </w:tr>
      <w:tr w:rsidR="00900DA4" w:rsidRPr="00C820AC" w:rsidTr="00900DA4">
        <w:tc>
          <w:tcPr>
            <w:tcW w:w="817" w:type="dxa"/>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Step</w:t>
            </w:r>
          </w:p>
        </w:tc>
        <w:tc>
          <w:tcPr>
            <w:tcW w:w="4394" w:type="dxa"/>
            <w:gridSpan w:val="2"/>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4709" w:type="dxa"/>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1</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Sceglie un territorio di partenza e un territorio di arrivo adiacente in suo possesso</w:t>
            </w:r>
          </w:p>
        </w:tc>
        <w:tc>
          <w:tcPr>
            <w:tcW w:w="4709" w:type="dxa"/>
            <w:vAlign w:val="center"/>
          </w:tcPr>
          <w:p w:rsidR="00900DA4" w:rsidRPr="00C820AC" w:rsidRDefault="00900DA4" w:rsidP="00900DA4">
            <w:pPr>
              <w:widowControl/>
              <w:suppressAutoHyphens w:val="0"/>
              <w:ind w:firstLine="0"/>
              <w:jc w:val="left"/>
              <w:rPr>
                <w:rFonts w:eastAsiaTheme="minorHAnsi"/>
                <w:lang w:eastAsia="en-US"/>
              </w:rPr>
            </w:pP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2</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p>
        </w:tc>
        <w:tc>
          <w:tcPr>
            <w:tcW w:w="4709" w:type="dxa"/>
            <w:vAlign w:val="center"/>
          </w:tcPr>
          <w:p w:rsidR="00900DA4" w:rsidRPr="00C820AC" w:rsidRDefault="00900DA4" w:rsidP="00900DA4">
            <w:pPr>
              <w:widowControl/>
              <w:suppressAutoHyphens w:val="0"/>
              <w:spacing w:before="100" w:beforeAutospacing="1" w:after="100" w:afterAutospacing="1"/>
              <w:ind w:firstLine="0"/>
              <w:jc w:val="left"/>
              <w:textAlignment w:val="baseline"/>
              <w:rPr>
                <w:color w:val="000000"/>
                <w:lang w:eastAsia="it-IT"/>
              </w:rPr>
            </w:pPr>
            <w:r w:rsidRPr="00C820AC">
              <w:rPr>
                <w:color w:val="000000"/>
                <w:lang w:eastAsia="it-IT"/>
              </w:rPr>
              <w:t>Include (</w:t>
            </w:r>
            <w:r w:rsidRPr="00C820AC">
              <w:rPr>
                <w:color w:val="000000"/>
                <w:u w:val="single"/>
                <w:lang w:eastAsia="it-IT"/>
              </w:rPr>
              <w:t>Seleziona Numero Armate Da Spostare</w:t>
            </w:r>
            <w:r w:rsidRPr="00C820AC">
              <w:rPr>
                <w:color w:val="000000"/>
                <w:lang w:eastAsia="it-IT"/>
              </w:rPr>
              <w:t>)</w:t>
            </w:r>
          </w:p>
        </w:tc>
      </w:tr>
      <w:tr w:rsidR="00900DA4" w:rsidRPr="00C820AC" w:rsidTr="00900DA4">
        <w:tc>
          <w:tcPr>
            <w:tcW w:w="9920" w:type="dxa"/>
            <w:gridSpan w:val="4"/>
            <w:shd w:val="pct15" w:color="auto" w:fill="auto"/>
            <w:vAlign w:val="center"/>
          </w:tcPr>
          <w:p w:rsidR="00900DA4" w:rsidRPr="00C820AC" w:rsidRDefault="00900DA4" w:rsidP="00900DA4">
            <w:pPr>
              <w:widowControl/>
              <w:suppressAutoHyphens w:val="0"/>
              <w:ind w:firstLine="0"/>
              <w:jc w:val="center"/>
              <w:rPr>
                <w:rFonts w:eastAsiaTheme="minorHAnsi"/>
                <w:color w:val="000000"/>
                <w:lang w:eastAsia="en-US"/>
              </w:rPr>
            </w:pPr>
            <w:r w:rsidRPr="00C820AC">
              <w:rPr>
                <w:rFonts w:eastAsiaTheme="minorHAnsi"/>
                <w:b/>
                <w:sz w:val="28"/>
                <w:lang w:eastAsia="en-US"/>
              </w:rPr>
              <w:t>Extension</w:t>
            </w:r>
          </w:p>
        </w:tc>
      </w:tr>
      <w:tr w:rsidR="00900DA4" w:rsidRPr="00C820AC" w:rsidTr="00900DA4">
        <w:tc>
          <w:tcPr>
            <w:tcW w:w="9920" w:type="dxa"/>
            <w:gridSpan w:val="4"/>
            <w:tcBorders>
              <w:bottom w:val="single" w:sz="12" w:space="0" w:color="auto"/>
            </w:tcBorders>
            <w:vAlign w:val="center"/>
          </w:tcPr>
          <w:p w:rsidR="00900DA4" w:rsidRPr="00C820AC" w:rsidRDefault="00900DA4" w:rsidP="00900DA4">
            <w:pPr>
              <w:widowControl/>
              <w:numPr>
                <w:ilvl w:val="0"/>
                <w:numId w:val="25"/>
              </w:numPr>
              <w:suppressAutoHyphens w:val="0"/>
              <w:contextualSpacing/>
              <w:jc w:val="left"/>
              <w:rPr>
                <w:rFonts w:eastAsiaTheme="minorHAnsi"/>
                <w:b/>
                <w:lang w:eastAsia="en-US"/>
              </w:rPr>
            </w:pPr>
            <w:r w:rsidRPr="00C820AC">
              <w:rPr>
                <w:rFonts w:eastAsiaTheme="minorHAnsi"/>
                <w:b/>
                <w:lang w:eastAsia="en-US"/>
              </w:rPr>
              <w:t>Il Giocatore non effettua alcuna operazione nel tempo limite</w:t>
            </w:r>
          </w:p>
        </w:tc>
      </w:tr>
      <w:tr w:rsidR="00900DA4" w:rsidRPr="00C820AC" w:rsidTr="00900DA4">
        <w:tc>
          <w:tcPr>
            <w:tcW w:w="817"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Step</w:t>
            </w:r>
          </w:p>
        </w:tc>
        <w:tc>
          <w:tcPr>
            <w:tcW w:w="4394" w:type="dxa"/>
            <w:gridSpan w:val="2"/>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4709"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*.a</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p>
        </w:tc>
        <w:tc>
          <w:tcPr>
            <w:tcW w:w="4709" w:type="dxa"/>
            <w:vAlign w:val="center"/>
          </w:tcPr>
          <w:p w:rsidR="00900DA4" w:rsidRPr="00C820AC" w:rsidRDefault="00900DA4" w:rsidP="00900DA4">
            <w:pPr>
              <w:widowControl/>
              <w:suppressAutoHyphens w:val="0"/>
              <w:ind w:firstLine="0"/>
              <w:jc w:val="left"/>
              <w:rPr>
                <w:rFonts w:eastAsiaTheme="minorHAnsi"/>
                <w:lang w:eastAsia="en-US"/>
              </w:rPr>
            </w:pPr>
            <w:r w:rsidRPr="00C820AC">
              <w:rPr>
                <w:color w:val="000000"/>
                <w:lang w:eastAsia="it-IT"/>
              </w:rPr>
              <w:t xml:space="preserve">Vai al passo 2 di </w:t>
            </w:r>
            <w:r w:rsidRPr="00C820AC">
              <w:rPr>
                <w:color w:val="000000"/>
                <w:u w:val="single"/>
                <w:lang w:eastAsia="it-IT"/>
              </w:rPr>
              <w:t>Abbandona la partita</w:t>
            </w:r>
          </w:p>
        </w:tc>
      </w:tr>
    </w:tbl>
    <w:p w:rsidR="00900DA4" w:rsidRPr="00C820AC" w:rsidRDefault="00900DA4" w:rsidP="00900DA4">
      <w:pPr>
        <w:widowControl/>
        <w:suppressAutoHyphens w:val="0"/>
        <w:spacing w:after="200" w:line="276" w:lineRule="auto"/>
        <w:ind w:firstLine="0"/>
        <w:jc w:val="left"/>
        <w:rPr>
          <w:rFonts w:eastAsiaTheme="minorHAnsi"/>
          <w:b/>
          <w:i/>
          <w:sz w:val="28"/>
          <w:szCs w:val="22"/>
          <w:lang w:eastAsia="en-US"/>
        </w:rPr>
      </w:pPr>
      <w:r w:rsidRPr="00C820AC">
        <w:rPr>
          <w:rFonts w:eastAsiaTheme="minorHAnsi"/>
          <w:b/>
          <w:i/>
          <w:sz w:val="28"/>
          <w:szCs w:val="22"/>
          <w:lang w:eastAsia="en-US"/>
        </w:rPr>
        <w:br w:type="page"/>
      </w:r>
    </w:p>
    <w:p w:rsidR="00900DA4" w:rsidRDefault="00900DA4" w:rsidP="00C812DB">
      <w:pPr>
        <w:pStyle w:val="Titolo4"/>
        <w:rPr>
          <w:rFonts w:eastAsiaTheme="minorHAnsi"/>
          <w:lang w:eastAsia="en-US"/>
        </w:rPr>
      </w:pPr>
      <w:r w:rsidRPr="00C820AC">
        <w:rPr>
          <w:rFonts w:eastAsiaTheme="minorHAnsi"/>
          <w:i/>
          <w:lang w:eastAsia="en-US"/>
        </w:rPr>
        <w:lastRenderedPageBreak/>
        <w:t>USE CASE #10:</w:t>
      </w:r>
      <w:r w:rsidRPr="00C820AC">
        <w:rPr>
          <w:rFonts w:eastAsiaTheme="minorHAnsi"/>
          <w:lang w:eastAsia="en-US"/>
        </w:rPr>
        <w:t xml:space="preserve"> Termina turno</w:t>
      </w:r>
    </w:p>
    <w:p w:rsidR="00C812DB" w:rsidRPr="00C812DB" w:rsidRDefault="00C812DB" w:rsidP="00C812DB">
      <w:pPr>
        <w:rPr>
          <w:rFonts w:eastAsiaTheme="minorHAnsi"/>
          <w:lang w:eastAsia="en-US"/>
        </w:rPr>
      </w:pPr>
    </w:p>
    <w:tbl>
      <w:tblPr>
        <w:tblStyle w:val="Grigliatabella"/>
        <w:tblW w:w="9923" w:type="dxa"/>
        <w:tblLayout w:type="fixed"/>
        <w:tblLook w:val="04A0" w:firstRow="1" w:lastRow="0" w:firstColumn="1" w:lastColumn="0" w:noHBand="0" w:noVBand="1"/>
      </w:tblPr>
      <w:tblGrid>
        <w:gridCol w:w="816"/>
        <w:gridCol w:w="2244"/>
        <w:gridCol w:w="2126"/>
        <w:gridCol w:w="24"/>
        <w:gridCol w:w="4677"/>
        <w:gridCol w:w="36"/>
      </w:tblGrid>
      <w:tr w:rsidR="00900DA4" w:rsidRPr="00C820AC" w:rsidTr="00900DA4">
        <w:tc>
          <w:tcPr>
            <w:tcW w:w="3061"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Use case #10</w:t>
            </w:r>
          </w:p>
        </w:tc>
        <w:tc>
          <w:tcPr>
            <w:tcW w:w="6862" w:type="dxa"/>
            <w:gridSpan w:val="4"/>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Termina turno</w:t>
            </w:r>
          </w:p>
        </w:tc>
      </w:tr>
      <w:tr w:rsidR="00900DA4" w:rsidRPr="00C820AC" w:rsidTr="00900DA4">
        <w:tc>
          <w:tcPr>
            <w:tcW w:w="3061"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Goal in Context</w:t>
            </w:r>
          </w:p>
        </w:tc>
        <w:tc>
          <w:tcPr>
            <w:tcW w:w="6862" w:type="dxa"/>
            <w:gridSpan w:val="4"/>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Passare il turno al giocatore successivo</w:t>
            </w:r>
          </w:p>
        </w:tc>
      </w:tr>
      <w:tr w:rsidR="00900DA4" w:rsidRPr="00C820AC" w:rsidTr="00900DA4">
        <w:tc>
          <w:tcPr>
            <w:tcW w:w="3061"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Scope &amp; Level</w:t>
            </w:r>
          </w:p>
        </w:tc>
        <w:tc>
          <w:tcPr>
            <w:tcW w:w="6862" w:type="dxa"/>
            <w:gridSpan w:val="4"/>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Sud; User level</w:t>
            </w:r>
          </w:p>
        </w:tc>
      </w:tr>
      <w:tr w:rsidR="00900DA4" w:rsidRPr="00C820AC" w:rsidTr="00900DA4">
        <w:tc>
          <w:tcPr>
            <w:tcW w:w="3061"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Preconditions</w:t>
            </w:r>
          </w:p>
        </w:tc>
        <w:tc>
          <w:tcPr>
            <w:tcW w:w="6862" w:type="dxa"/>
            <w:gridSpan w:val="4"/>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Il Giocatore partecipa alla partita;</w:t>
            </w:r>
          </w:p>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 xml:space="preserve">Il Giocatore ha effettuato </w:t>
            </w:r>
            <w:r w:rsidRPr="00C820AC">
              <w:rPr>
                <w:rFonts w:eastAsiaTheme="minorHAnsi"/>
                <w:u w:val="single"/>
                <w:lang w:eastAsia="en-US"/>
              </w:rPr>
              <w:t>Sposta Armate</w:t>
            </w:r>
            <w:r w:rsidRPr="00C820AC">
              <w:rPr>
                <w:rFonts w:eastAsiaTheme="minorHAnsi"/>
                <w:lang w:eastAsia="en-US"/>
              </w:rPr>
              <w:t xml:space="preserve"> </w:t>
            </w:r>
          </w:p>
        </w:tc>
      </w:tr>
      <w:tr w:rsidR="00900DA4" w:rsidRPr="00C820AC" w:rsidTr="00900DA4">
        <w:tc>
          <w:tcPr>
            <w:tcW w:w="3061"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Success End Condition</w:t>
            </w:r>
          </w:p>
        </w:tc>
        <w:tc>
          <w:tcPr>
            <w:tcW w:w="6862" w:type="dxa"/>
            <w:gridSpan w:val="4"/>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Il turno passa al Giocatore successivo</w:t>
            </w:r>
          </w:p>
        </w:tc>
      </w:tr>
      <w:tr w:rsidR="00900DA4" w:rsidRPr="00C820AC" w:rsidTr="00900DA4">
        <w:tc>
          <w:tcPr>
            <w:tcW w:w="3061"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Failed End Condition</w:t>
            </w:r>
          </w:p>
        </w:tc>
        <w:tc>
          <w:tcPr>
            <w:tcW w:w="6862" w:type="dxa"/>
            <w:gridSpan w:val="4"/>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La partita viene terminata;</w:t>
            </w:r>
            <w:r w:rsidRPr="00C820AC">
              <w:rPr>
                <w:rFonts w:eastAsiaTheme="minorHAnsi"/>
                <w:lang w:eastAsia="en-US"/>
              </w:rPr>
              <w:br/>
            </w:r>
            <w:r w:rsidRPr="00C820AC">
              <w:rPr>
                <w:rFonts w:eastAsiaTheme="minorHAnsi"/>
                <w:color w:val="000000"/>
                <w:lang w:eastAsia="en-US"/>
              </w:rPr>
              <w:t>Il numero di partite perse del Giocatore viene incrementato di 1</w:t>
            </w:r>
          </w:p>
        </w:tc>
      </w:tr>
      <w:tr w:rsidR="00900DA4" w:rsidRPr="00C820AC" w:rsidTr="00900DA4">
        <w:tc>
          <w:tcPr>
            <w:tcW w:w="3061"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Primary Actor</w:t>
            </w:r>
          </w:p>
        </w:tc>
        <w:tc>
          <w:tcPr>
            <w:tcW w:w="6862" w:type="dxa"/>
            <w:gridSpan w:val="4"/>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Giocatore</w:t>
            </w:r>
          </w:p>
        </w:tc>
      </w:tr>
      <w:tr w:rsidR="00900DA4" w:rsidRPr="00C820AC" w:rsidTr="00900DA4">
        <w:tc>
          <w:tcPr>
            <w:tcW w:w="3061" w:type="dxa"/>
            <w:gridSpan w:val="2"/>
            <w:tcBorders>
              <w:bottom w:val="single" w:sz="4" w:space="0" w:color="auto"/>
            </w:tcBorders>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Trigger</w:t>
            </w:r>
          </w:p>
        </w:tc>
        <w:tc>
          <w:tcPr>
            <w:tcW w:w="6862" w:type="dxa"/>
            <w:gridSpan w:val="4"/>
            <w:tcBorders>
              <w:bottom w:val="single" w:sz="4" w:space="0" w:color="auto"/>
            </w:tcBorders>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Il Giocatore preme il pulsante “Fine Turno”</w:t>
            </w:r>
          </w:p>
        </w:tc>
      </w:tr>
      <w:tr w:rsidR="00900DA4" w:rsidRPr="00C820AC" w:rsidTr="00900DA4">
        <w:tc>
          <w:tcPr>
            <w:tcW w:w="9923" w:type="dxa"/>
            <w:gridSpan w:val="6"/>
            <w:tcBorders>
              <w:bottom w:val="single" w:sz="4" w:space="0" w:color="auto"/>
            </w:tcBorders>
            <w:shd w:val="pct15"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sz w:val="28"/>
                <w:lang w:eastAsia="en-US"/>
              </w:rPr>
              <w:t>Description</w:t>
            </w:r>
          </w:p>
        </w:tc>
      </w:tr>
      <w:tr w:rsidR="00900DA4" w:rsidRPr="00C820AC" w:rsidTr="00900DA4">
        <w:trPr>
          <w:gridAfter w:val="1"/>
          <w:wAfter w:w="34" w:type="dxa"/>
        </w:trPr>
        <w:tc>
          <w:tcPr>
            <w:tcW w:w="817" w:type="dxa"/>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Step</w:t>
            </w:r>
          </w:p>
        </w:tc>
        <w:tc>
          <w:tcPr>
            <w:tcW w:w="4370" w:type="dxa"/>
            <w:gridSpan w:val="2"/>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4702" w:type="dxa"/>
            <w:gridSpan w:val="2"/>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rPr>
          <w:gridAfter w:val="1"/>
          <w:wAfter w:w="34" w:type="dxa"/>
        </w:trPr>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1</w:t>
            </w:r>
          </w:p>
        </w:tc>
        <w:tc>
          <w:tcPr>
            <w:tcW w:w="4370"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Preme il pulsante “Fine Turno”</w:t>
            </w:r>
          </w:p>
        </w:tc>
        <w:tc>
          <w:tcPr>
            <w:tcW w:w="4702" w:type="dxa"/>
            <w:gridSpan w:val="2"/>
            <w:vAlign w:val="center"/>
          </w:tcPr>
          <w:p w:rsidR="00900DA4" w:rsidRPr="00C820AC" w:rsidRDefault="00900DA4" w:rsidP="00900DA4">
            <w:pPr>
              <w:widowControl/>
              <w:suppressAutoHyphens w:val="0"/>
              <w:ind w:firstLine="0"/>
              <w:jc w:val="left"/>
              <w:rPr>
                <w:rFonts w:eastAsiaTheme="minorHAnsi"/>
                <w:lang w:eastAsia="en-US"/>
              </w:rPr>
            </w:pPr>
          </w:p>
        </w:tc>
      </w:tr>
      <w:tr w:rsidR="00900DA4" w:rsidRPr="00C820AC" w:rsidTr="00900DA4">
        <w:trPr>
          <w:gridAfter w:val="1"/>
          <w:wAfter w:w="34" w:type="dxa"/>
        </w:trPr>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2</w:t>
            </w:r>
          </w:p>
        </w:tc>
        <w:tc>
          <w:tcPr>
            <w:tcW w:w="4370" w:type="dxa"/>
            <w:gridSpan w:val="2"/>
            <w:vAlign w:val="center"/>
          </w:tcPr>
          <w:p w:rsidR="00900DA4" w:rsidRPr="00C820AC" w:rsidRDefault="00900DA4" w:rsidP="00900DA4">
            <w:pPr>
              <w:widowControl/>
              <w:suppressAutoHyphens w:val="0"/>
              <w:ind w:firstLine="0"/>
              <w:jc w:val="left"/>
              <w:rPr>
                <w:rFonts w:eastAsiaTheme="minorHAnsi"/>
                <w:lang w:eastAsia="en-US"/>
              </w:rPr>
            </w:pPr>
          </w:p>
        </w:tc>
        <w:tc>
          <w:tcPr>
            <w:tcW w:w="4702"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Termina il turno del Giocatore e recupera il Giocatore successivo</w:t>
            </w:r>
          </w:p>
        </w:tc>
      </w:tr>
      <w:tr w:rsidR="00900DA4" w:rsidRPr="00C820AC" w:rsidTr="00900DA4">
        <w:trPr>
          <w:gridAfter w:val="1"/>
          <w:wAfter w:w="34" w:type="dxa"/>
        </w:trPr>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3</w:t>
            </w:r>
          </w:p>
        </w:tc>
        <w:tc>
          <w:tcPr>
            <w:tcW w:w="4370" w:type="dxa"/>
            <w:gridSpan w:val="2"/>
            <w:vAlign w:val="center"/>
          </w:tcPr>
          <w:p w:rsidR="00900DA4" w:rsidRPr="00C820AC" w:rsidRDefault="00900DA4" w:rsidP="00900DA4">
            <w:pPr>
              <w:widowControl/>
              <w:suppressAutoHyphens w:val="0"/>
              <w:ind w:firstLine="0"/>
              <w:jc w:val="left"/>
              <w:rPr>
                <w:rFonts w:eastAsiaTheme="minorHAnsi"/>
                <w:lang w:eastAsia="en-US"/>
              </w:rPr>
            </w:pPr>
          </w:p>
        </w:tc>
        <w:tc>
          <w:tcPr>
            <w:tcW w:w="4702"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Mostra un messaggio di inizio del turno al Giocatore successivo</w:t>
            </w:r>
          </w:p>
        </w:tc>
      </w:tr>
      <w:tr w:rsidR="00900DA4" w:rsidRPr="00C820AC" w:rsidTr="00900DA4">
        <w:tc>
          <w:tcPr>
            <w:tcW w:w="9923" w:type="dxa"/>
            <w:gridSpan w:val="6"/>
            <w:tcBorders>
              <w:bottom w:val="single" w:sz="4" w:space="0" w:color="auto"/>
            </w:tcBorders>
            <w:shd w:val="pct15"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sz w:val="28"/>
                <w:lang w:eastAsia="en-US"/>
              </w:rPr>
              <w:t>Extension</w:t>
            </w:r>
          </w:p>
        </w:tc>
      </w:tr>
      <w:tr w:rsidR="00900DA4" w:rsidRPr="00C820AC" w:rsidTr="00900DA4">
        <w:tc>
          <w:tcPr>
            <w:tcW w:w="9923" w:type="dxa"/>
            <w:gridSpan w:val="6"/>
            <w:tcBorders>
              <w:bottom w:val="single" w:sz="12" w:space="0" w:color="auto"/>
            </w:tcBorders>
            <w:vAlign w:val="center"/>
          </w:tcPr>
          <w:p w:rsidR="00900DA4" w:rsidRPr="00C820AC" w:rsidRDefault="00900DA4" w:rsidP="00900DA4">
            <w:pPr>
              <w:widowControl/>
              <w:numPr>
                <w:ilvl w:val="0"/>
                <w:numId w:val="26"/>
              </w:numPr>
              <w:suppressAutoHyphens w:val="0"/>
              <w:contextualSpacing/>
              <w:jc w:val="left"/>
              <w:rPr>
                <w:rFonts w:eastAsiaTheme="minorHAnsi"/>
                <w:b/>
                <w:lang w:eastAsia="en-US"/>
              </w:rPr>
            </w:pPr>
            <w:r w:rsidRPr="00C820AC">
              <w:rPr>
                <w:rFonts w:eastAsiaTheme="minorHAnsi"/>
                <w:b/>
                <w:lang w:eastAsia="en-US"/>
              </w:rPr>
              <w:t>Il Giocatore non effettua alcuna operazione nel tempo limite</w:t>
            </w:r>
          </w:p>
        </w:tc>
      </w:tr>
      <w:tr w:rsidR="00900DA4" w:rsidRPr="00C820AC" w:rsidTr="00900DA4">
        <w:tc>
          <w:tcPr>
            <w:tcW w:w="817"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Step</w:t>
            </w:r>
          </w:p>
        </w:tc>
        <w:tc>
          <w:tcPr>
            <w:tcW w:w="4392" w:type="dxa"/>
            <w:gridSpan w:val="3"/>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4714" w:type="dxa"/>
            <w:gridSpan w:val="2"/>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*.a</w:t>
            </w:r>
          </w:p>
        </w:tc>
        <w:tc>
          <w:tcPr>
            <w:tcW w:w="4392" w:type="dxa"/>
            <w:gridSpan w:val="3"/>
            <w:vAlign w:val="center"/>
          </w:tcPr>
          <w:p w:rsidR="00900DA4" w:rsidRPr="00C820AC" w:rsidRDefault="00900DA4" w:rsidP="00900DA4">
            <w:pPr>
              <w:widowControl/>
              <w:suppressAutoHyphens w:val="0"/>
              <w:ind w:firstLine="0"/>
              <w:jc w:val="left"/>
              <w:rPr>
                <w:rFonts w:eastAsiaTheme="minorHAnsi"/>
                <w:lang w:eastAsia="en-US"/>
              </w:rPr>
            </w:pPr>
          </w:p>
        </w:tc>
        <w:tc>
          <w:tcPr>
            <w:tcW w:w="4714"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color w:val="000000"/>
                <w:lang w:eastAsia="it-IT"/>
              </w:rPr>
              <w:t xml:space="preserve">Vai al passo 2 di </w:t>
            </w:r>
            <w:r w:rsidRPr="00C820AC">
              <w:rPr>
                <w:color w:val="000000"/>
                <w:u w:val="single"/>
                <w:lang w:eastAsia="it-IT"/>
              </w:rPr>
              <w:t>Abbandona la partita</w:t>
            </w:r>
          </w:p>
        </w:tc>
      </w:tr>
      <w:tr w:rsidR="00900DA4" w:rsidRPr="00C820AC" w:rsidTr="00900DA4">
        <w:tc>
          <w:tcPr>
            <w:tcW w:w="9923" w:type="dxa"/>
            <w:gridSpan w:val="6"/>
            <w:tcBorders>
              <w:bottom w:val="single" w:sz="4" w:space="0" w:color="auto"/>
            </w:tcBorders>
            <w:shd w:val="clear" w:color="auto" w:fill="auto"/>
            <w:vAlign w:val="center"/>
          </w:tcPr>
          <w:p w:rsidR="00900DA4" w:rsidRPr="00C820AC" w:rsidRDefault="00900DA4" w:rsidP="00900DA4">
            <w:pPr>
              <w:widowControl/>
              <w:numPr>
                <w:ilvl w:val="0"/>
                <w:numId w:val="26"/>
              </w:numPr>
              <w:suppressAutoHyphens w:val="0"/>
              <w:contextualSpacing/>
              <w:jc w:val="left"/>
              <w:rPr>
                <w:rFonts w:eastAsiaTheme="minorHAnsi"/>
                <w:b/>
                <w:lang w:eastAsia="en-US"/>
              </w:rPr>
            </w:pPr>
            <w:r w:rsidRPr="00C820AC">
              <w:rPr>
                <w:rFonts w:eastAsiaTheme="minorHAnsi"/>
                <w:b/>
                <w:color w:val="000000"/>
                <w:lang w:eastAsia="en-US"/>
              </w:rPr>
              <w:t>La partita è in differita</w:t>
            </w:r>
          </w:p>
        </w:tc>
      </w:tr>
      <w:tr w:rsidR="00900DA4" w:rsidRPr="00C820AC" w:rsidTr="00900DA4">
        <w:trPr>
          <w:gridAfter w:val="1"/>
          <w:wAfter w:w="34" w:type="dxa"/>
        </w:trPr>
        <w:tc>
          <w:tcPr>
            <w:tcW w:w="817"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Step</w:t>
            </w:r>
          </w:p>
        </w:tc>
        <w:tc>
          <w:tcPr>
            <w:tcW w:w="4394" w:type="dxa"/>
            <w:gridSpan w:val="3"/>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4678"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rPr>
          <w:gridAfter w:val="1"/>
          <w:wAfter w:w="34" w:type="dxa"/>
        </w:trPr>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2.b</w:t>
            </w:r>
          </w:p>
        </w:tc>
        <w:tc>
          <w:tcPr>
            <w:tcW w:w="4394" w:type="dxa"/>
            <w:gridSpan w:val="3"/>
            <w:vAlign w:val="center"/>
          </w:tcPr>
          <w:p w:rsidR="00900DA4" w:rsidRPr="00C820AC" w:rsidRDefault="00900DA4" w:rsidP="00900DA4">
            <w:pPr>
              <w:widowControl/>
              <w:suppressAutoHyphens w:val="0"/>
              <w:spacing w:before="100" w:beforeAutospacing="1" w:after="100" w:afterAutospacing="1"/>
              <w:ind w:firstLine="0"/>
              <w:jc w:val="left"/>
              <w:textAlignment w:val="baseline"/>
              <w:rPr>
                <w:color w:val="000000"/>
                <w:sz w:val="23"/>
                <w:szCs w:val="23"/>
                <w:lang w:eastAsia="it-IT"/>
              </w:rPr>
            </w:pPr>
          </w:p>
        </w:tc>
        <w:tc>
          <w:tcPr>
            <w:tcW w:w="4678" w:type="dxa"/>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Se il Giocatore successivo è connesso alla partita, vai al passo 3</w:t>
            </w:r>
          </w:p>
        </w:tc>
      </w:tr>
      <w:tr w:rsidR="00900DA4" w:rsidRPr="00C820AC" w:rsidTr="00900DA4">
        <w:trPr>
          <w:gridAfter w:val="1"/>
          <w:wAfter w:w="34" w:type="dxa"/>
        </w:trPr>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3.b</w:t>
            </w:r>
          </w:p>
        </w:tc>
        <w:tc>
          <w:tcPr>
            <w:tcW w:w="4394" w:type="dxa"/>
            <w:gridSpan w:val="3"/>
            <w:vAlign w:val="center"/>
          </w:tcPr>
          <w:p w:rsidR="00900DA4" w:rsidRPr="00C820AC" w:rsidRDefault="00900DA4" w:rsidP="00900DA4">
            <w:pPr>
              <w:widowControl/>
              <w:suppressAutoHyphens w:val="0"/>
              <w:spacing w:before="100" w:beforeAutospacing="1" w:after="100" w:afterAutospacing="1"/>
              <w:ind w:firstLine="0"/>
              <w:jc w:val="left"/>
              <w:textAlignment w:val="baseline"/>
              <w:rPr>
                <w:color w:val="000000"/>
                <w:sz w:val="23"/>
                <w:szCs w:val="23"/>
                <w:lang w:eastAsia="it-IT"/>
              </w:rPr>
            </w:pPr>
          </w:p>
        </w:tc>
        <w:tc>
          <w:tcPr>
            <w:tcW w:w="4678" w:type="dxa"/>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Altrimenti, manda una notifica al Giocatore successivo per informarlo dell’inizio del suo turno</w:t>
            </w:r>
          </w:p>
        </w:tc>
      </w:tr>
    </w:tbl>
    <w:p w:rsidR="00900DA4" w:rsidRPr="00C820AC" w:rsidRDefault="00900DA4" w:rsidP="00900DA4">
      <w:pPr>
        <w:widowControl/>
        <w:suppressAutoHyphens w:val="0"/>
        <w:spacing w:after="200" w:line="276" w:lineRule="auto"/>
        <w:ind w:firstLine="0"/>
        <w:jc w:val="left"/>
        <w:rPr>
          <w:rFonts w:eastAsiaTheme="minorHAnsi"/>
          <w:sz w:val="22"/>
          <w:szCs w:val="22"/>
          <w:lang w:eastAsia="en-US"/>
        </w:rPr>
      </w:pPr>
    </w:p>
    <w:p w:rsidR="00900DA4" w:rsidRPr="00C820AC" w:rsidRDefault="00900DA4" w:rsidP="00900DA4">
      <w:pPr>
        <w:widowControl/>
        <w:suppressAutoHyphens w:val="0"/>
        <w:spacing w:after="200" w:line="276" w:lineRule="auto"/>
        <w:ind w:firstLine="0"/>
        <w:jc w:val="left"/>
        <w:rPr>
          <w:rFonts w:eastAsiaTheme="minorHAnsi"/>
          <w:sz w:val="22"/>
          <w:szCs w:val="22"/>
          <w:lang w:eastAsia="en-US"/>
        </w:rPr>
      </w:pPr>
      <w:r w:rsidRPr="00C820AC">
        <w:rPr>
          <w:rFonts w:eastAsiaTheme="minorHAnsi"/>
          <w:sz w:val="22"/>
          <w:szCs w:val="22"/>
          <w:lang w:eastAsia="en-US"/>
        </w:rPr>
        <w:br w:type="page"/>
      </w:r>
    </w:p>
    <w:p w:rsidR="00900DA4" w:rsidRPr="00C820AC" w:rsidRDefault="00900DA4" w:rsidP="00900DA4">
      <w:pPr>
        <w:widowControl/>
        <w:suppressAutoHyphens w:val="0"/>
        <w:spacing w:after="200" w:line="276" w:lineRule="auto"/>
        <w:ind w:firstLine="0"/>
        <w:jc w:val="center"/>
        <w:rPr>
          <w:rFonts w:eastAsiaTheme="minorHAnsi"/>
          <w:b/>
          <w:sz w:val="28"/>
          <w:szCs w:val="28"/>
          <w:u w:val="single"/>
          <w:lang w:eastAsia="en-US"/>
        </w:rPr>
      </w:pPr>
      <w:r w:rsidRPr="00C820AC">
        <w:rPr>
          <w:rFonts w:eastAsiaTheme="minorHAnsi"/>
          <w:b/>
          <w:sz w:val="28"/>
          <w:szCs w:val="28"/>
          <w:u w:val="single"/>
          <w:lang w:eastAsia="en-US"/>
        </w:rPr>
        <w:lastRenderedPageBreak/>
        <w:t>U</w:t>
      </w:r>
      <w:r>
        <w:rPr>
          <w:rFonts w:eastAsiaTheme="minorHAnsi"/>
          <w:b/>
          <w:sz w:val="28"/>
          <w:szCs w:val="28"/>
          <w:u w:val="single"/>
          <w:lang w:eastAsia="en-US"/>
        </w:rPr>
        <w:t xml:space="preserve">se </w:t>
      </w:r>
      <w:r w:rsidRPr="00C820AC">
        <w:rPr>
          <w:rFonts w:eastAsiaTheme="minorHAnsi"/>
          <w:b/>
          <w:sz w:val="28"/>
          <w:szCs w:val="28"/>
          <w:u w:val="single"/>
          <w:lang w:eastAsia="en-US"/>
        </w:rPr>
        <w:t>C</w:t>
      </w:r>
      <w:r>
        <w:rPr>
          <w:rFonts w:eastAsiaTheme="minorHAnsi"/>
          <w:b/>
          <w:sz w:val="28"/>
          <w:szCs w:val="28"/>
          <w:u w:val="single"/>
          <w:lang w:eastAsia="en-US"/>
        </w:rPr>
        <w:t>ase del P</w:t>
      </w:r>
      <w:r w:rsidRPr="00C820AC">
        <w:rPr>
          <w:rFonts w:eastAsiaTheme="minorHAnsi"/>
          <w:b/>
          <w:sz w:val="28"/>
          <w:szCs w:val="28"/>
          <w:u w:val="single"/>
          <w:lang w:eastAsia="en-US"/>
        </w:rPr>
        <w:t>roprietario</w:t>
      </w:r>
    </w:p>
    <w:p w:rsidR="00900DA4" w:rsidRDefault="00900DA4" w:rsidP="00C812DB">
      <w:pPr>
        <w:pStyle w:val="Titolo4"/>
        <w:rPr>
          <w:rFonts w:eastAsiaTheme="minorHAnsi"/>
          <w:lang w:eastAsia="en-US"/>
        </w:rPr>
      </w:pPr>
      <w:r w:rsidRPr="00C820AC">
        <w:rPr>
          <w:rFonts w:eastAsiaTheme="minorHAnsi"/>
          <w:i/>
          <w:lang w:eastAsia="en-US"/>
        </w:rPr>
        <w:t>USE CASE #11:</w:t>
      </w:r>
      <w:r w:rsidRPr="00C820AC">
        <w:rPr>
          <w:rFonts w:eastAsiaTheme="minorHAnsi"/>
          <w:lang w:eastAsia="en-US"/>
        </w:rPr>
        <w:t xml:space="preserve"> Crea nuova partita</w:t>
      </w:r>
    </w:p>
    <w:p w:rsidR="00C812DB" w:rsidRPr="00C812DB" w:rsidRDefault="00C812DB" w:rsidP="00C812DB">
      <w:pPr>
        <w:rPr>
          <w:rFonts w:eastAsiaTheme="minorHAnsi"/>
          <w:lang w:eastAsia="en-US"/>
        </w:rPr>
      </w:pPr>
    </w:p>
    <w:tbl>
      <w:tblPr>
        <w:tblStyle w:val="Grigliatabella"/>
        <w:tblW w:w="9923" w:type="dxa"/>
        <w:tblLayout w:type="fixed"/>
        <w:tblLook w:val="04A0" w:firstRow="1" w:lastRow="0" w:firstColumn="1" w:lastColumn="0" w:noHBand="0" w:noVBand="1"/>
      </w:tblPr>
      <w:tblGrid>
        <w:gridCol w:w="755"/>
        <w:gridCol w:w="2167"/>
        <w:gridCol w:w="889"/>
        <w:gridCol w:w="3056"/>
        <w:gridCol w:w="3056"/>
      </w:tblGrid>
      <w:tr w:rsidR="00900DA4" w:rsidRPr="00C820AC" w:rsidTr="00900DA4">
        <w:tc>
          <w:tcPr>
            <w:tcW w:w="2922"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Use case #11</w:t>
            </w:r>
          </w:p>
        </w:tc>
        <w:tc>
          <w:tcPr>
            <w:tcW w:w="7001" w:type="dxa"/>
            <w:gridSpan w:val="3"/>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Crea nuova partita</w:t>
            </w:r>
          </w:p>
        </w:tc>
      </w:tr>
      <w:tr w:rsidR="00900DA4" w:rsidRPr="00C820AC" w:rsidTr="00900DA4">
        <w:tc>
          <w:tcPr>
            <w:tcW w:w="2922"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Goal in Context</w:t>
            </w:r>
          </w:p>
        </w:tc>
        <w:tc>
          <w:tcPr>
            <w:tcW w:w="7001" w:type="dxa"/>
            <w:gridSpan w:val="3"/>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Creare una nuova partita</w:t>
            </w:r>
          </w:p>
        </w:tc>
      </w:tr>
      <w:tr w:rsidR="00900DA4" w:rsidRPr="00C820AC" w:rsidTr="00900DA4">
        <w:tc>
          <w:tcPr>
            <w:tcW w:w="2922"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Scope &amp; Level</w:t>
            </w:r>
          </w:p>
        </w:tc>
        <w:tc>
          <w:tcPr>
            <w:tcW w:w="7001" w:type="dxa"/>
            <w:gridSpan w:val="3"/>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SuD; User level</w:t>
            </w:r>
          </w:p>
        </w:tc>
      </w:tr>
      <w:tr w:rsidR="00900DA4" w:rsidRPr="00C820AC" w:rsidTr="00900DA4">
        <w:tc>
          <w:tcPr>
            <w:tcW w:w="2922"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Preconditions</w:t>
            </w:r>
          </w:p>
        </w:tc>
        <w:tc>
          <w:tcPr>
            <w:tcW w:w="7001" w:type="dxa"/>
            <w:gridSpan w:val="3"/>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Il Proprietario è autenticato al sistema</w:t>
            </w:r>
          </w:p>
        </w:tc>
      </w:tr>
      <w:tr w:rsidR="00900DA4" w:rsidRPr="00C820AC" w:rsidTr="00900DA4">
        <w:tc>
          <w:tcPr>
            <w:tcW w:w="2922"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Success End Condition</w:t>
            </w:r>
          </w:p>
        </w:tc>
        <w:tc>
          <w:tcPr>
            <w:tcW w:w="7001" w:type="dxa"/>
            <w:gridSpan w:val="3"/>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La Partita viene creata e avviata</w:t>
            </w:r>
          </w:p>
        </w:tc>
      </w:tr>
      <w:tr w:rsidR="00900DA4" w:rsidRPr="00C820AC" w:rsidTr="00900DA4">
        <w:tc>
          <w:tcPr>
            <w:tcW w:w="2922"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Failed End Condition</w:t>
            </w:r>
          </w:p>
        </w:tc>
        <w:tc>
          <w:tcPr>
            <w:tcW w:w="7001" w:type="dxa"/>
            <w:gridSpan w:val="3"/>
            <w:vAlign w:val="center"/>
          </w:tcPr>
          <w:p w:rsidR="00900DA4" w:rsidRPr="00C820AC" w:rsidRDefault="00BA7812" w:rsidP="00900DA4">
            <w:pPr>
              <w:widowControl/>
              <w:suppressAutoHyphens w:val="0"/>
              <w:ind w:firstLine="0"/>
              <w:jc w:val="left"/>
              <w:rPr>
                <w:rFonts w:eastAsiaTheme="minorHAnsi"/>
                <w:lang w:eastAsia="en-US"/>
              </w:rPr>
            </w:pPr>
            <w:r>
              <w:rPr>
                <w:rFonts w:eastAsiaTheme="minorHAnsi"/>
                <w:color w:val="000000"/>
                <w:lang w:eastAsia="en-US"/>
              </w:rPr>
              <w:t>La Partita non viene creata.</w:t>
            </w:r>
          </w:p>
        </w:tc>
      </w:tr>
      <w:tr w:rsidR="00900DA4" w:rsidRPr="00C820AC" w:rsidTr="00900DA4">
        <w:tc>
          <w:tcPr>
            <w:tcW w:w="2922"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Primary Actor</w:t>
            </w:r>
          </w:p>
        </w:tc>
        <w:tc>
          <w:tcPr>
            <w:tcW w:w="7001" w:type="dxa"/>
            <w:gridSpan w:val="3"/>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Proprietario della partita</w:t>
            </w:r>
          </w:p>
        </w:tc>
      </w:tr>
      <w:tr w:rsidR="00900DA4" w:rsidRPr="00C820AC" w:rsidTr="00900DA4">
        <w:tc>
          <w:tcPr>
            <w:tcW w:w="2922" w:type="dxa"/>
            <w:gridSpan w:val="2"/>
            <w:shd w:val="pct10" w:color="auto" w:fill="auto"/>
            <w:vAlign w:val="center"/>
          </w:tcPr>
          <w:p w:rsidR="00900DA4" w:rsidRPr="00C820AC" w:rsidRDefault="00900DA4" w:rsidP="00900DA4">
            <w:pPr>
              <w:widowControl/>
              <w:suppressAutoHyphens w:val="0"/>
              <w:ind w:firstLine="0"/>
              <w:jc w:val="left"/>
              <w:rPr>
                <w:rFonts w:eastAsiaTheme="minorHAnsi"/>
                <w:b/>
                <w:color w:val="000000"/>
                <w:lang w:eastAsia="en-US"/>
              </w:rPr>
            </w:pPr>
            <w:r w:rsidRPr="00C820AC">
              <w:rPr>
                <w:rFonts w:eastAsiaTheme="minorHAnsi"/>
                <w:b/>
                <w:color w:val="000000"/>
                <w:lang w:eastAsia="en-US"/>
              </w:rPr>
              <w:t>Secondary Actor</w:t>
            </w:r>
          </w:p>
        </w:tc>
        <w:tc>
          <w:tcPr>
            <w:tcW w:w="7001" w:type="dxa"/>
            <w:gridSpan w:val="3"/>
            <w:vAlign w:val="center"/>
          </w:tcPr>
          <w:p w:rsidR="00900DA4" w:rsidRPr="00C820AC" w:rsidRDefault="00900DA4" w:rsidP="00900DA4">
            <w:pPr>
              <w:widowControl/>
              <w:suppressAutoHyphens w:val="0"/>
              <w:ind w:firstLine="0"/>
              <w:jc w:val="left"/>
              <w:rPr>
                <w:rFonts w:eastAsiaTheme="minorHAnsi"/>
                <w:color w:val="000000"/>
                <w:lang w:eastAsia="en-US"/>
              </w:rPr>
            </w:pPr>
            <w:r w:rsidRPr="00C820AC">
              <w:rPr>
                <w:rFonts w:eastAsiaTheme="minorHAnsi"/>
                <w:color w:val="000000"/>
                <w:lang w:eastAsia="en-US"/>
              </w:rPr>
              <w:t>Giocatore</w:t>
            </w:r>
          </w:p>
        </w:tc>
      </w:tr>
      <w:tr w:rsidR="00900DA4" w:rsidRPr="00C820AC" w:rsidTr="00900DA4">
        <w:tc>
          <w:tcPr>
            <w:tcW w:w="2922"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Trigger</w:t>
            </w:r>
          </w:p>
        </w:tc>
        <w:tc>
          <w:tcPr>
            <w:tcW w:w="7001" w:type="dxa"/>
            <w:gridSpan w:val="3"/>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Il Proprietario preme il pulsante “Nuova partita”</w:t>
            </w:r>
          </w:p>
        </w:tc>
      </w:tr>
      <w:tr w:rsidR="00900DA4" w:rsidRPr="00C820AC" w:rsidTr="00900DA4">
        <w:tc>
          <w:tcPr>
            <w:tcW w:w="9923" w:type="dxa"/>
            <w:gridSpan w:val="5"/>
            <w:tcBorders>
              <w:bottom w:val="single" w:sz="4" w:space="0" w:color="auto"/>
            </w:tcBorders>
            <w:shd w:val="pct15"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sz w:val="28"/>
                <w:lang w:eastAsia="en-US"/>
              </w:rPr>
              <w:t>Description</w:t>
            </w:r>
          </w:p>
        </w:tc>
      </w:tr>
      <w:tr w:rsidR="00900DA4" w:rsidRPr="00C820AC" w:rsidTr="00900DA4">
        <w:tc>
          <w:tcPr>
            <w:tcW w:w="755" w:type="dxa"/>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Step</w:t>
            </w:r>
          </w:p>
        </w:tc>
        <w:tc>
          <w:tcPr>
            <w:tcW w:w="3056" w:type="dxa"/>
            <w:gridSpan w:val="2"/>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Proprietario</w:t>
            </w:r>
          </w:p>
        </w:tc>
        <w:tc>
          <w:tcPr>
            <w:tcW w:w="3056" w:type="dxa"/>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3056" w:type="dxa"/>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1</w:t>
            </w:r>
          </w:p>
        </w:tc>
        <w:tc>
          <w:tcPr>
            <w:tcW w:w="3056"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Preme il pulsante “Nuova Partita”</w:t>
            </w: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2</w:t>
            </w:r>
          </w:p>
        </w:tc>
        <w:tc>
          <w:tcPr>
            <w:tcW w:w="3056" w:type="dxa"/>
            <w:gridSpan w:val="2"/>
            <w:vAlign w:val="center"/>
          </w:tcPr>
          <w:p w:rsidR="00900DA4" w:rsidRPr="00C820AC" w:rsidRDefault="00900DA4" w:rsidP="00900DA4">
            <w:pPr>
              <w:widowControl/>
              <w:suppressAutoHyphens w:val="0"/>
              <w:ind w:firstLine="0"/>
              <w:jc w:val="left"/>
              <w:rPr>
                <w:rFonts w:eastAsiaTheme="minorHAnsi"/>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Mostra la schermata “Crea nuova partita”</w:t>
            </w: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3</w:t>
            </w:r>
          </w:p>
        </w:tc>
        <w:tc>
          <w:tcPr>
            <w:tcW w:w="3056"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Immette le informazioni necessarie per creare una nuova Partita (descrizione, colore, ecc.) e preme il pulsante “Crea”</w:t>
            </w: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4</w:t>
            </w:r>
          </w:p>
        </w:tc>
        <w:tc>
          <w:tcPr>
            <w:tcW w:w="3056" w:type="dxa"/>
            <w:gridSpan w:val="2"/>
            <w:vAlign w:val="center"/>
          </w:tcPr>
          <w:p w:rsidR="00900DA4" w:rsidRPr="00C820AC" w:rsidRDefault="00900DA4" w:rsidP="00900DA4">
            <w:pPr>
              <w:widowControl/>
              <w:suppressAutoHyphens w:val="0"/>
              <w:ind w:firstLine="0"/>
              <w:jc w:val="left"/>
              <w:rPr>
                <w:rFonts w:eastAsiaTheme="minorHAnsi"/>
                <w:color w:val="000000"/>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Crea la nuova Partita e la inserisce nell’elenco partite aperte</w:t>
            </w: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5</w:t>
            </w:r>
          </w:p>
        </w:tc>
        <w:tc>
          <w:tcPr>
            <w:tcW w:w="3056" w:type="dxa"/>
            <w:gridSpan w:val="2"/>
            <w:vAlign w:val="center"/>
          </w:tcPr>
          <w:p w:rsidR="00900DA4" w:rsidRPr="00C820AC" w:rsidRDefault="00900DA4" w:rsidP="00900DA4">
            <w:pPr>
              <w:widowControl/>
              <w:suppressAutoHyphens w:val="0"/>
              <w:ind w:firstLine="0"/>
              <w:jc w:val="left"/>
              <w:rPr>
                <w:rFonts w:eastAsiaTheme="minorHAnsi"/>
                <w:color w:val="000000"/>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color w:val="000000"/>
                <w:lang w:eastAsia="en-US"/>
              </w:rPr>
            </w:pPr>
            <w:r w:rsidRPr="00C820AC">
              <w:rPr>
                <w:rFonts w:eastAsiaTheme="minorHAnsi"/>
                <w:color w:val="000000"/>
                <w:lang w:eastAsia="en-US"/>
              </w:rPr>
              <w:t>Mostra la “Mappa di gioco disabilitata” al Proprietario</w:t>
            </w: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6</w:t>
            </w:r>
          </w:p>
        </w:tc>
        <w:tc>
          <w:tcPr>
            <w:tcW w:w="3056" w:type="dxa"/>
            <w:gridSpan w:val="2"/>
            <w:vAlign w:val="center"/>
          </w:tcPr>
          <w:p w:rsidR="00900DA4" w:rsidRPr="00C820AC" w:rsidRDefault="00900DA4" w:rsidP="00900DA4">
            <w:pPr>
              <w:widowControl/>
              <w:suppressAutoHyphens w:val="0"/>
              <w:ind w:firstLine="0"/>
              <w:jc w:val="left"/>
              <w:rPr>
                <w:rFonts w:eastAsiaTheme="minorHAnsi"/>
                <w:color w:val="000000"/>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u w:val="single"/>
                <w:lang w:eastAsia="en-US"/>
              </w:rPr>
              <w:t>Partecipa alla partita</w:t>
            </w: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7</w:t>
            </w:r>
          </w:p>
        </w:tc>
        <w:tc>
          <w:tcPr>
            <w:tcW w:w="3056" w:type="dxa"/>
            <w:gridSpan w:val="2"/>
            <w:vAlign w:val="center"/>
          </w:tcPr>
          <w:p w:rsidR="00900DA4" w:rsidRPr="00C820AC" w:rsidRDefault="00900DA4" w:rsidP="00900DA4">
            <w:pPr>
              <w:widowControl/>
              <w:suppressAutoHyphens w:val="0"/>
              <w:ind w:firstLine="0"/>
              <w:jc w:val="left"/>
              <w:rPr>
                <w:rFonts w:eastAsiaTheme="minorHAnsi"/>
                <w:color w:val="000000"/>
                <w:lang w:eastAsia="en-US"/>
              </w:rPr>
            </w:pPr>
            <w:r w:rsidRPr="00C820AC">
              <w:rPr>
                <w:rFonts w:eastAsiaTheme="minorHAnsi"/>
                <w:color w:val="000000"/>
                <w:lang w:eastAsia="en-US"/>
              </w:rPr>
              <w:t>Raggiunto il massimo numero di Giocatori, preme su “Avvia partita”</w:t>
            </w: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8</w:t>
            </w:r>
          </w:p>
        </w:tc>
        <w:tc>
          <w:tcPr>
            <w:tcW w:w="3056" w:type="dxa"/>
            <w:gridSpan w:val="2"/>
            <w:vAlign w:val="center"/>
          </w:tcPr>
          <w:p w:rsidR="00900DA4" w:rsidRPr="00C820AC" w:rsidRDefault="00900DA4" w:rsidP="00900DA4">
            <w:pPr>
              <w:widowControl/>
              <w:suppressAutoHyphens w:val="0"/>
              <w:ind w:firstLine="0"/>
              <w:jc w:val="left"/>
              <w:rPr>
                <w:rFonts w:eastAsiaTheme="minorHAnsi"/>
                <w:color w:val="000000"/>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Abilita la Mappa di gioco per tutti i Giocatori, decide l’ordine di gioco, assegna gli obiettivi e avvia la partita</w:t>
            </w:r>
          </w:p>
        </w:tc>
      </w:tr>
      <w:tr w:rsidR="00900DA4" w:rsidRPr="00C820AC" w:rsidTr="00900DA4">
        <w:tc>
          <w:tcPr>
            <w:tcW w:w="9923" w:type="dxa"/>
            <w:gridSpan w:val="5"/>
            <w:tcBorders>
              <w:bottom w:val="single" w:sz="4" w:space="0" w:color="auto"/>
            </w:tcBorders>
            <w:shd w:val="pct15"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sz w:val="28"/>
                <w:lang w:eastAsia="en-US"/>
              </w:rPr>
              <w:t>Extension</w:t>
            </w:r>
          </w:p>
        </w:tc>
      </w:tr>
      <w:tr w:rsidR="00900DA4" w:rsidRPr="00C820AC" w:rsidTr="00900DA4">
        <w:tc>
          <w:tcPr>
            <w:tcW w:w="9923" w:type="dxa"/>
            <w:gridSpan w:val="5"/>
            <w:tcBorders>
              <w:bottom w:val="single" w:sz="4" w:space="0" w:color="auto"/>
            </w:tcBorders>
            <w:shd w:val="clear" w:color="auto" w:fill="auto"/>
            <w:vAlign w:val="center"/>
          </w:tcPr>
          <w:p w:rsidR="00900DA4" w:rsidRPr="00C820AC" w:rsidRDefault="00900DA4" w:rsidP="00900DA4">
            <w:pPr>
              <w:widowControl/>
              <w:numPr>
                <w:ilvl w:val="0"/>
                <w:numId w:val="17"/>
              </w:numPr>
              <w:suppressAutoHyphens w:val="0"/>
              <w:contextualSpacing/>
              <w:jc w:val="left"/>
              <w:rPr>
                <w:rFonts w:eastAsiaTheme="minorHAnsi"/>
                <w:b/>
                <w:lang w:eastAsia="en-US"/>
              </w:rPr>
            </w:pPr>
            <w:r w:rsidRPr="00C820AC">
              <w:rPr>
                <w:rFonts w:eastAsiaTheme="minorHAnsi"/>
                <w:b/>
                <w:color w:val="000000"/>
                <w:lang w:eastAsia="en-US"/>
              </w:rPr>
              <w:t>Le informazioni richieste sono incomplete o errate</w:t>
            </w:r>
          </w:p>
        </w:tc>
      </w:tr>
      <w:tr w:rsidR="00900DA4" w:rsidRPr="00C820AC" w:rsidTr="00900DA4">
        <w:tc>
          <w:tcPr>
            <w:tcW w:w="755"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Step</w:t>
            </w:r>
          </w:p>
        </w:tc>
        <w:tc>
          <w:tcPr>
            <w:tcW w:w="3056" w:type="dxa"/>
            <w:gridSpan w:val="2"/>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Proprietario</w:t>
            </w:r>
          </w:p>
        </w:tc>
        <w:tc>
          <w:tcPr>
            <w:tcW w:w="3056"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3056"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4.a</w:t>
            </w:r>
          </w:p>
        </w:tc>
        <w:tc>
          <w:tcPr>
            <w:tcW w:w="3056" w:type="dxa"/>
            <w:gridSpan w:val="2"/>
            <w:vAlign w:val="center"/>
          </w:tcPr>
          <w:p w:rsidR="00900DA4" w:rsidRPr="00C820AC" w:rsidRDefault="00900DA4" w:rsidP="00900DA4">
            <w:pPr>
              <w:widowControl/>
              <w:suppressAutoHyphens w:val="0"/>
              <w:spacing w:before="100" w:beforeAutospacing="1" w:after="100" w:afterAutospacing="1"/>
              <w:ind w:firstLine="0"/>
              <w:jc w:val="left"/>
              <w:textAlignment w:val="baseline"/>
              <w:rPr>
                <w:color w:val="000000"/>
                <w:sz w:val="23"/>
                <w:szCs w:val="23"/>
                <w:lang w:eastAsia="it-IT"/>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color w:val="000000"/>
                <w:lang w:eastAsia="en-US"/>
              </w:rPr>
            </w:pPr>
            <w:r w:rsidRPr="00C820AC">
              <w:rPr>
                <w:rFonts w:eastAsiaTheme="minorHAnsi"/>
                <w:color w:val="000000"/>
                <w:lang w:eastAsia="en-US"/>
              </w:rPr>
              <w:t>Mostra un messaggio di errore e torna al passo 2</w:t>
            </w:r>
          </w:p>
          <w:p w:rsidR="00900DA4" w:rsidRPr="00C820AC" w:rsidRDefault="00900DA4" w:rsidP="00900DA4">
            <w:pPr>
              <w:widowControl/>
              <w:suppressAutoHyphens w:val="0"/>
              <w:ind w:firstLine="0"/>
              <w:jc w:val="left"/>
              <w:rPr>
                <w:rFonts w:eastAsiaTheme="minorHAnsi"/>
                <w:color w:val="000000"/>
                <w:lang w:eastAsia="en-US"/>
              </w:rPr>
            </w:pPr>
          </w:p>
          <w:p w:rsidR="00900DA4" w:rsidRPr="00C820AC" w:rsidRDefault="00900DA4" w:rsidP="00900DA4">
            <w:pPr>
              <w:widowControl/>
              <w:suppressAutoHyphens w:val="0"/>
              <w:ind w:firstLine="0"/>
              <w:jc w:val="left"/>
              <w:rPr>
                <w:rFonts w:eastAsiaTheme="minorHAnsi"/>
                <w:lang w:eastAsia="en-US"/>
              </w:rPr>
            </w:pPr>
          </w:p>
        </w:tc>
      </w:tr>
      <w:tr w:rsidR="00900DA4" w:rsidRPr="00C820AC" w:rsidTr="00900DA4">
        <w:tc>
          <w:tcPr>
            <w:tcW w:w="9923" w:type="dxa"/>
            <w:gridSpan w:val="5"/>
            <w:tcBorders>
              <w:bottom w:val="single" w:sz="4" w:space="0" w:color="auto"/>
            </w:tcBorders>
            <w:shd w:val="clear" w:color="auto" w:fill="auto"/>
            <w:vAlign w:val="center"/>
          </w:tcPr>
          <w:p w:rsidR="00900DA4" w:rsidRPr="00C820AC" w:rsidRDefault="00900DA4" w:rsidP="00900DA4">
            <w:pPr>
              <w:widowControl/>
              <w:numPr>
                <w:ilvl w:val="0"/>
                <w:numId w:val="17"/>
              </w:numPr>
              <w:suppressAutoHyphens w:val="0"/>
              <w:contextualSpacing/>
              <w:jc w:val="left"/>
              <w:rPr>
                <w:rFonts w:eastAsiaTheme="minorHAnsi"/>
                <w:b/>
                <w:lang w:eastAsia="en-US"/>
              </w:rPr>
            </w:pPr>
            <w:r w:rsidRPr="00C820AC">
              <w:rPr>
                <w:rFonts w:eastAsiaTheme="minorHAnsi"/>
                <w:b/>
                <w:color w:val="000000"/>
                <w:lang w:eastAsia="en-US"/>
              </w:rPr>
              <w:t>Il Proprietario preme il pulsante “Avvia partita”</w:t>
            </w:r>
          </w:p>
        </w:tc>
      </w:tr>
      <w:tr w:rsidR="00900DA4" w:rsidRPr="00C820AC" w:rsidTr="00900DA4">
        <w:tc>
          <w:tcPr>
            <w:tcW w:w="755"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Step</w:t>
            </w:r>
          </w:p>
        </w:tc>
        <w:tc>
          <w:tcPr>
            <w:tcW w:w="3056" w:type="dxa"/>
            <w:gridSpan w:val="2"/>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Proprietario</w:t>
            </w:r>
          </w:p>
        </w:tc>
        <w:tc>
          <w:tcPr>
            <w:tcW w:w="3056"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3056"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6-7.b</w:t>
            </w:r>
          </w:p>
        </w:tc>
        <w:tc>
          <w:tcPr>
            <w:tcW w:w="3056" w:type="dxa"/>
            <w:gridSpan w:val="2"/>
            <w:vAlign w:val="center"/>
          </w:tcPr>
          <w:p w:rsidR="00900DA4" w:rsidRPr="00C820AC" w:rsidRDefault="00900DA4" w:rsidP="00900DA4">
            <w:pPr>
              <w:widowControl/>
              <w:suppressAutoHyphens w:val="0"/>
              <w:spacing w:before="100" w:beforeAutospacing="1" w:after="100" w:afterAutospacing="1"/>
              <w:ind w:firstLine="0"/>
              <w:jc w:val="left"/>
              <w:textAlignment w:val="baseline"/>
              <w:rPr>
                <w:color w:val="000000"/>
                <w:sz w:val="23"/>
                <w:szCs w:val="23"/>
                <w:lang w:eastAsia="it-IT"/>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 xml:space="preserve">Se il numero di Giocatori è </w:t>
            </w:r>
            <w:r w:rsidRPr="00C820AC">
              <w:rPr>
                <w:rFonts w:eastAsiaTheme="minorHAnsi"/>
                <w:color w:val="000000"/>
                <w:lang w:eastAsia="en-US"/>
              </w:rPr>
              <w:lastRenderedPageBreak/>
              <w:t>maggiore o uguale al minimo consentito, vai al passo 8</w:t>
            </w: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lastRenderedPageBreak/>
              <w:t>7.b</w:t>
            </w:r>
          </w:p>
        </w:tc>
        <w:tc>
          <w:tcPr>
            <w:tcW w:w="3056" w:type="dxa"/>
            <w:gridSpan w:val="2"/>
            <w:vAlign w:val="center"/>
          </w:tcPr>
          <w:p w:rsidR="00900DA4" w:rsidRPr="00C820AC" w:rsidRDefault="00900DA4" w:rsidP="00900DA4">
            <w:pPr>
              <w:widowControl/>
              <w:suppressAutoHyphens w:val="0"/>
              <w:spacing w:before="100" w:beforeAutospacing="1" w:after="100" w:afterAutospacing="1"/>
              <w:ind w:firstLine="0"/>
              <w:jc w:val="left"/>
              <w:textAlignment w:val="baseline"/>
              <w:rPr>
                <w:color w:val="000000"/>
                <w:sz w:val="23"/>
                <w:szCs w:val="23"/>
                <w:lang w:eastAsia="it-IT"/>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color w:val="000000"/>
                <w:lang w:eastAsia="en-US"/>
              </w:rPr>
            </w:pPr>
            <w:r w:rsidRPr="00C820AC">
              <w:rPr>
                <w:rFonts w:eastAsiaTheme="minorHAnsi"/>
                <w:color w:val="000000"/>
                <w:lang w:eastAsia="en-US"/>
              </w:rPr>
              <w:t>Altrimenti, notifica al Proprietario che la partita non può essere avviata e torna al passo 6</w:t>
            </w:r>
          </w:p>
        </w:tc>
      </w:tr>
    </w:tbl>
    <w:p w:rsidR="00900DA4" w:rsidRPr="00C820AC" w:rsidRDefault="00900DA4" w:rsidP="00900DA4">
      <w:pPr>
        <w:widowControl/>
        <w:tabs>
          <w:tab w:val="left" w:pos="6435"/>
        </w:tabs>
        <w:suppressAutoHyphens w:val="0"/>
        <w:spacing w:after="200" w:line="276" w:lineRule="auto"/>
        <w:ind w:firstLine="0"/>
        <w:jc w:val="left"/>
        <w:rPr>
          <w:rFonts w:eastAsiaTheme="minorHAnsi"/>
          <w:sz w:val="22"/>
          <w:szCs w:val="22"/>
          <w:lang w:eastAsia="en-US"/>
        </w:rPr>
      </w:pPr>
    </w:p>
    <w:p w:rsidR="00900DA4" w:rsidRDefault="00900DA4" w:rsidP="00C812DB">
      <w:pPr>
        <w:pStyle w:val="Titolo4"/>
        <w:rPr>
          <w:rFonts w:eastAsiaTheme="minorHAnsi"/>
          <w:lang w:eastAsia="en-US"/>
        </w:rPr>
      </w:pPr>
      <w:r w:rsidRPr="00C820AC">
        <w:rPr>
          <w:rFonts w:eastAsiaTheme="minorHAnsi"/>
          <w:sz w:val="22"/>
          <w:lang w:eastAsia="en-US"/>
        </w:rPr>
        <w:br w:type="page"/>
      </w:r>
      <w:r w:rsidRPr="00C820AC">
        <w:rPr>
          <w:rFonts w:eastAsiaTheme="minorHAnsi"/>
          <w:i/>
          <w:lang w:eastAsia="en-US"/>
        </w:rPr>
        <w:lastRenderedPageBreak/>
        <w:t>USE CASE #12:</w:t>
      </w:r>
      <w:r w:rsidRPr="00C820AC">
        <w:rPr>
          <w:rFonts w:eastAsiaTheme="minorHAnsi"/>
          <w:lang w:eastAsia="en-US"/>
        </w:rPr>
        <w:t xml:space="preserve"> Salva partita</w:t>
      </w:r>
    </w:p>
    <w:p w:rsidR="00C812DB" w:rsidRPr="00C812DB" w:rsidRDefault="00C812DB" w:rsidP="00C812DB">
      <w:pPr>
        <w:rPr>
          <w:rFonts w:eastAsiaTheme="minorHAnsi"/>
          <w:lang w:eastAsia="en-US"/>
        </w:rPr>
      </w:pPr>
    </w:p>
    <w:tbl>
      <w:tblPr>
        <w:tblStyle w:val="Grigliatabella"/>
        <w:tblW w:w="9923" w:type="dxa"/>
        <w:tblLayout w:type="fixed"/>
        <w:tblLook w:val="04A0" w:firstRow="1" w:lastRow="0" w:firstColumn="1" w:lastColumn="0" w:noHBand="0" w:noVBand="1"/>
      </w:tblPr>
      <w:tblGrid>
        <w:gridCol w:w="817"/>
        <w:gridCol w:w="2105"/>
        <w:gridCol w:w="2289"/>
        <w:gridCol w:w="4712"/>
      </w:tblGrid>
      <w:tr w:rsidR="00900DA4" w:rsidRPr="00C820AC" w:rsidTr="00900DA4">
        <w:tc>
          <w:tcPr>
            <w:tcW w:w="2922"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Use case #12</w:t>
            </w:r>
          </w:p>
        </w:tc>
        <w:tc>
          <w:tcPr>
            <w:tcW w:w="7001"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Salva partita</w:t>
            </w:r>
          </w:p>
        </w:tc>
      </w:tr>
      <w:tr w:rsidR="00900DA4" w:rsidRPr="00C820AC" w:rsidTr="00900DA4">
        <w:tc>
          <w:tcPr>
            <w:tcW w:w="2922"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Goal in Context</w:t>
            </w:r>
          </w:p>
        </w:tc>
        <w:tc>
          <w:tcPr>
            <w:tcW w:w="7001"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Salvare lo stato della partita</w:t>
            </w:r>
          </w:p>
        </w:tc>
      </w:tr>
      <w:tr w:rsidR="00900DA4" w:rsidRPr="00C820AC" w:rsidTr="00900DA4">
        <w:tc>
          <w:tcPr>
            <w:tcW w:w="2922"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Scope &amp; Level</w:t>
            </w:r>
          </w:p>
        </w:tc>
        <w:tc>
          <w:tcPr>
            <w:tcW w:w="7001"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SuD; User level</w:t>
            </w:r>
          </w:p>
        </w:tc>
      </w:tr>
      <w:tr w:rsidR="00900DA4" w:rsidRPr="00C820AC" w:rsidTr="00900DA4">
        <w:tc>
          <w:tcPr>
            <w:tcW w:w="2922"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Preconditions</w:t>
            </w:r>
          </w:p>
        </w:tc>
        <w:tc>
          <w:tcPr>
            <w:tcW w:w="7001"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La partita è in corso</w:t>
            </w:r>
          </w:p>
        </w:tc>
      </w:tr>
      <w:tr w:rsidR="00900DA4" w:rsidRPr="00C820AC" w:rsidTr="00900DA4">
        <w:tc>
          <w:tcPr>
            <w:tcW w:w="2922"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Success End Condition</w:t>
            </w:r>
          </w:p>
        </w:tc>
        <w:tc>
          <w:tcPr>
            <w:tcW w:w="7001"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Lo stato della Partita è salvato;</w:t>
            </w:r>
            <w:r w:rsidRPr="00C820AC">
              <w:rPr>
                <w:rFonts w:eastAsiaTheme="minorHAnsi"/>
                <w:lang w:eastAsia="en-US"/>
              </w:rPr>
              <w:br/>
            </w:r>
            <w:r w:rsidRPr="00C820AC">
              <w:rPr>
                <w:rFonts w:eastAsiaTheme="minorHAnsi"/>
                <w:color w:val="000000"/>
                <w:lang w:eastAsia="en-US"/>
              </w:rPr>
              <w:t>La Partita viene interrotta;</w:t>
            </w:r>
            <w:r w:rsidRPr="00C820AC">
              <w:rPr>
                <w:rFonts w:eastAsiaTheme="minorHAnsi"/>
                <w:lang w:eastAsia="en-US"/>
              </w:rPr>
              <w:br/>
            </w:r>
            <w:r w:rsidRPr="00C820AC">
              <w:rPr>
                <w:rFonts w:eastAsiaTheme="minorHAnsi"/>
                <w:color w:val="000000"/>
                <w:lang w:eastAsia="en-US"/>
              </w:rPr>
              <w:t>La Partita viene inserita nell’elenco delle Partite Salvate del Proprietario;</w:t>
            </w:r>
            <w:r w:rsidRPr="00C820AC">
              <w:rPr>
                <w:rFonts w:eastAsiaTheme="minorHAnsi"/>
                <w:lang w:eastAsia="en-US"/>
              </w:rPr>
              <w:br/>
            </w:r>
            <w:r w:rsidRPr="00C820AC">
              <w:rPr>
                <w:rFonts w:eastAsiaTheme="minorHAnsi"/>
                <w:color w:val="000000"/>
                <w:lang w:eastAsia="en-US"/>
              </w:rPr>
              <w:t>I Giocatori vengono disconnessi;</w:t>
            </w:r>
            <w:r w:rsidRPr="00C820AC">
              <w:rPr>
                <w:rFonts w:eastAsiaTheme="minorHAnsi"/>
                <w:lang w:eastAsia="en-US"/>
              </w:rPr>
              <w:br/>
            </w:r>
            <w:r w:rsidRPr="00C820AC">
              <w:rPr>
                <w:rFonts w:eastAsiaTheme="minorHAnsi"/>
                <w:color w:val="000000"/>
                <w:lang w:eastAsia="en-US"/>
              </w:rPr>
              <w:t>Viene mostrata la “Schermata principale”</w:t>
            </w:r>
          </w:p>
        </w:tc>
      </w:tr>
      <w:tr w:rsidR="00900DA4" w:rsidRPr="00C820AC" w:rsidTr="00900DA4">
        <w:tc>
          <w:tcPr>
            <w:tcW w:w="2922"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Failed End Condition</w:t>
            </w:r>
          </w:p>
        </w:tc>
        <w:tc>
          <w:tcPr>
            <w:tcW w:w="7001" w:type="dxa"/>
            <w:gridSpan w:val="2"/>
            <w:vAlign w:val="center"/>
          </w:tcPr>
          <w:p w:rsidR="00900DA4" w:rsidRPr="00C820AC" w:rsidRDefault="00900DA4" w:rsidP="00900DA4">
            <w:pPr>
              <w:widowControl/>
              <w:suppressAutoHyphens w:val="0"/>
              <w:ind w:firstLine="0"/>
              <w:jc w:val="left"/>
              <w:rPr>
                <w:rFonts w:eastAsiaTheme="minorHAnsi"/>
                <w:color w:val="000000"/>
                <w:lang w:eastAsia="en-US"/>
              </w:rPr>
            </w:pPr>
            <w:r w:rsidRPr="00C820AC">
              <w:rPr>
                <w:rFonts w:eastAsiaTheme="minorHAnsi"/>
                <w:color w:val="000000"/>
                <w:lang w:eastAsia="en-US"/>
              </w:rPr>
              <w:t>La partita continua</w:t>
            </w:r>
          </w:p>
        </w:tc>
      </w:tr>
      <w:tr w:rsidR="00900DA4" w:rsidRPr="00C820AC" w:rsidTr="00900DA4">
        <w:tc>
          <w:tcPr>
            <w:tcW w:w="2922"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Primary Actor</w:t>
            </w:r>
          </w:p>
        </w:tc>
        <w:tc>
          <w:tcPr>
            <w:tcW w:w="7001"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Proprietario della partita</w:t>
            </w:r>
          </w:p>
        </w:tc>
      </w:tr>
      <w:tr w:rsidR="00900DA4" w:rsidRPr="00C820AC" w:rsidTr="00900DA4">
        <w:tc>
          <w:tcPr>
            <w:tcW w:w="2922"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Trigger</w:t>
            </w:r>
          </w:p>
        </w:tc>
        <w:tc>
          <w:tcPr>
            <w:tcW w:w="7001"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Il Proprietario preme il pulsante “Salva partita”</w:t>
            </w:r>
          </w:p>
        </w:tc>
      </w:tr>
      <w:tr w:rsidR="00900DA4" w:rsidRPr="00C820AC" w:rsidTr="00900DA4">
        <w:tc>
          <w:tcPr>
            <w:tcW w:w="9923" w:type="dxa"/>
            <w:gridSpan w:val="4"/>
            <w:tcBorders>
              <w:bottom w:val="single" w:sz="4" w:space="0" w:color="auto"/>
            </w:tcBorders>
            <w:shd w:val="pct15"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sz w:val="28"/>
                <w:lang w:eastAsia="en-US"/>
              </w:rPr>
              <w:t>Description</w:t>
            </w:r>
          </w:p>
        </w:tc>
      </w:tr>
      <w:tr w:rsidR="00900DA4" w:rsidRPr="00C820AC" w:rsidTr="00900DA4">
        <w:tc>
          <w:tcPr>
            <w:tcW w:w="817" w:type="dxa"/>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Step</w:t>
            </w:r>
          </w:p>
        </w:tc>
        <w:tc>
          <w:tcPr>
            <w:tcW w:w="4394" w:type="dxa"/>
            <w:gridSpan w:val="2"/>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Proprietario</w:t>
            </w:r>
          </w:p>
        </w:tc>
        <w:tc>
          <w:tcPr>
            <w:tcW w:w="4712" w:type="dxa"/>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1</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Preme il pulsante “Salva Partita”</w:t>
            </w:r>
          </w:p>
        </w:tc>
        <w:tc>
          <w:tcPr>
            <w:tcW w:w="4712" w:type="dxa"/>
            <w:vAlign w:val="center"/>
          </w:tcPr>
          <w:p w:rsidR="00900DA4" w:rsidRPr="00C820AC" w:rsidRDefault="00900DA4" w:rsidP="00900DA4">
            <w:pPr>
              <w:widowControl/>
              <w:suppressAutoHyphens w:val="0"/>
              <w:ind w:firstLine="0"/>
              <w:jc w:val="left"/>
              <w:rPr>
                <w:rFonts w:eastAsiaTheme="minorHAnsi"/>
                <w:lang w:eastAsia="en-US"/>
              </w:rPr>
            </w:pP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2</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p>
        </w:tc>
        <w:tc>
          <w:tcPr>
            <w:tcW w:w="4712" w:type="dxa"/>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C</w:t>
            </w:r>
            <w:r w:rsidRPr="00C820AC">
              <w:rPr>
                <w:rFonts w:eastAsiaTheme="minorHAnsi"/>
                <w:color w:val="000000"/>
                <w:lang w:eastAsia="en-US"/>
              </w:rPr>
              <w:t>hiede la conferma del salvataggio</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3</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Preme il pulsante Ok, confermando il salvataggio</w:t>
            </w:r>
          </w:p>
        </w:tc>
        <w:tc>
          <w:tcPr>
            <w:tcW w:w="4712" w:type="dxa"/>
            <w:vAlign w:val="center"/>
          </w:tcPr>
          <w:p w:rsidR="00900DA4" w:rsidRPr="00C820AC" w:rsidRDefault="00900DA4" w:rsidP="00900DA4">
            <w:pPr>
              <w:widowControl/>
              <w:suppressAutoHyphens w:val="0"/>
              <w:ind w:firstLine="0"/>
              <w:jc w:val="left"/>
              <w:rPr>
                <w:rFonts w:eastAsiaTheme="minorHAnsi"/>
                <w:lang w:eastAsia="en-US"/>
              </w:rPr>
            </w:pPr>
          </w:p>
        </w:tc>
      </w:tr>
      <w:tr w:rsidR="00900DA4" w:rsidRPr="00C820AC" w:rsidTr="00900DA4">
        <w:tc>
          <w:tcPr>
            <w:tcW w:w="817" w:type="dxa"/>
            <w:tcBorders>
              <w:bottom w:val="single" w:sz="4" w:space="0" w:color="auto"/>
            </w:tcBorders>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4</w:t>
            </w:r>
          </w:p>
        </w:tc>
        <w:tc>
          <w:tcPr>
            <w:tcW w:w="4394" w:type="dxa"/>
            <w:gridSpan w:val="2"/>
            <w:tcBorders>
              <w:bottom w:val="single" w:sz="4" w:space="0" w:color="auto"/>
            </w:tcBorders>
            <w:vAlign w:val="center"/>
          </w:tcPr>
          <w:p w:rsidR="00900DA4" w:rsidRPr="00C820AC" w:rsidRDefault="00900DA4" w:rsidP="00900DA4">
            <w:pPr>
              <w:widowControl/>
              <w:suppressAutoHyphens w:val="0"/>
              <w:ind w:firstLine="0"/>
              <w:jc w:val="left"/>
              <w:rPr>
                <w:rFonts w:eastAsiaTheme="minorHAnsi"/>
                <w:lang w:eastAsia="en-US"/>
              </w:rPr>
            </w:pPr>
          </w:p>
        </w:tc>
        <w:tc>
          <w:tcPr>
            <w:tcW w:w="4712" w:type="dxa"/>
            <w:tcBorders>
              <w:bottom w:val="single" w:sz="4" w:space="0" w:color="auto"/>
            </w:tcBorders>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Notifica a tutti i Giocatori l’interruzione della Partita</w:t>
            </w:r>
          </w:p>
        </w:tc>
      </w:tr>
      <w:tr w:rsidR="00900DA4" w:rsidRPr="00C820AC" w:rsidTr="00900DA4">
        <w:tc>
          <w:tcPr>
            <w:tcW w:w="817" w:type="dxa"/>
            <w:tcBorders>
              <w:bottom w:val="single" w:sz="4" w:space="0" w:color="auto"/>
            </w:tcBorders>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5</w:t>
            </w:r>
          </w:p>
        </w:tc>
        <w:tc>
          <w:tcPr>
            <w:tcW w:w="4394" w:type="dxa"/>
            <w:gridSpan w:val="2"/>
            <w:tcBorders>
              <w:bottom w:val="single" w:sz="4" w:space="0" w:color="auto"/>
            </w:tcBorders>
            <w:vAlign w:val="center"/>
          </w:tcPr>
          <w:p w:rsidR="00900DA4" w:rsidRPr="00C820AC" w:rsidRDefault="00900DA4" w:rsidP="00900DA4">
            <w:pPr>
              <w:widowControl/>
              <w:suppressAutoHyphens w:val="0"/>
              <w:ind w:firstLine="0"/>
              <w:jc w:val="left"/>
              <w:rPr>
                <w:rFonts w:eastAsiaTheme="minorHAnsi"/>
                <w:lang w:eastAsia="en-US"/>
              </w:rPr>
            </w:pPr>
          </w:p>
        </w:tc>
        <w:tc>
          <w:tcPr>
            <w:tcW w:w="4712" w:type="dxa"/>
            <w:tcBorders>
              <w:bottom w:val="single" w:sz="4" w:space="0" w:color="auto"/>
            </w:tcBorders>
            <w:vAlign w:val="center"/>
          </w:tcPr>
          <w:p w:rsidR="00900DA4" w:rsidRPr="00C820AC" w:rsidRDefault="00900DA4" w:rsidP="00900DA4">
            <w:pPr>
              <w:widowControl/>
              <w:suppressAutoHyphens w:val="0"/>
              <w:ind w:firstLine="0"/>
              <w:jc w:val="left"/>
              <w:rPr>
                <w:rFonts w:eastAsiaTheme="minorHAnsi"/>
                <w:color w:val="000000"/>
                <w:lang w:eastAsia="en-US"/>
              </w:rPr>
            </w:pPr>
            <w:r w:rsidRPr="00C820AC">
              <w:rPr>
                <w:rFonts w:eastAsiaTheme="minorHAnsi"/>
                <w:color w:val="000000"/>
                <w:lang w:eastAsia="en-US"/>
              </w:rPr>
              <w:t>Memorizza lo stato della Partita</w:t>
            </w:r>
          </w:p>
        </w:tc>
      </w:tr>
      <w:tr w:rsidR="00900DA4" w:rsidRPr="00C820AC" w:rsidTr="00900DA4">
        <w:tc>
          <w:tcPr>
            <w:tcW w:w="817" w:type="dxa"/>
            <w:tcBorders>
              <w:bottom w:val="single" w:sz="4" w:space="0" w:color="auto"/>
            </w:tcBorders>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6</w:t>
            </w:r>
          </w:p>
        </w:tc>
        <w:tc>
          <w:tcPr>
            <w:tcW w:w="4394" w:type="dxa"/>
            <w:gridSpan w:val="2"/>
            <w:tcBorders>
              <w:bottom w:val="single" w:sz="4" w:space="0" w:color="auto"/>
            </w:tcBorders>
            <w:vAlign w:val="center"/>
          </w:tcPr>
          <w:p w:rsidR="00900DA4" w:rsidRPr="00C820AC" w:rsidRDefault="00900DA4" w:rsidP="00900DA4">
            <w:pPr>
              <w:widowControl/>
              <w:suppressAutoHyphens w:val="0"/>
              <w:ind w:firstLine="0"/>
              <w:jc w:val="left"/>
              <w:rPr>
                <w:rFonts w:eastAsiaTheme="minorHAnsi"/>
                <w:lang w:eastAsia="en-US"/>
              </w:rPr>
            </w:pPr>
          </w:p>
        </w:tc>
        <w:tc>
          <w:tcPr>
            <w:tcW w:w="4712" w:type="dxa"/>
            <w:tcBorders>
              <w:bottom w:val="single" w:sz="4" w:space="0" w:color="auto"/>
            </w:tcBorders>
            <w:vAlign w:val="center"/>
          </w:tcPr>
          <w:p w:rsidR="00900DA4" w:rsidRPr="00C820AC" w:rsidRDefault="00900DA4" w:rsidP="00900DA4">
            <w:pPr>
              <w:widowControl/>
              <w:suppressAutoHyphens w:val="0"/>
              <w:ind w:firstLine="0"/>
              <w:jc w:val="left"/>
              <w:rPr>
                <w:rFonts w:eastAsiaTheme="minorHAnsi"/>
                <w:color w:val="000000"/>
                <w:lang w:eastAsia="en-US"/>
              </w:rPr>
            </w:pPr>
            <w:r w:rsidRPr="00C820AC">
              <w:rPr>
                <w:rFonts w:eastAsiaTheme="minorHAnsi"/>
                <w:color w:val="000000"/>
                <w:lang w:eastAsia="en-US"/>
              </w:rPr>
              <w:t>Mostra la “Schermata principale”</w:t>
            </w:r>
          </w:p>
        </w:tc>
      </w:tr>
      <w:tr w:rsidR="00900DA4" w:rsidRPr="00C820AC" w:rsidTr="00900DA4">
        <w:tc>
          <w:tcPr>
            <w:tcW w:w="9923" w:type="dxa"/>
            <w:gridSpan w:val="4"/>
            <w:shd w:val="pct15" w:color="auto" w:fill="auto"/>
            <w:vAlign w:val="center"/>
          </w:tcPr>
          <w:p w:rsidR="00900DA4" w:rsidRPr="00C820AC" w:rsidRDefault="00900DA4" w:rsidP="00900DA4">
            <w:pPr>
              <w:widowControl/>
              <w:suppressAutoHyphens w:val="0"/>
              <w:ind w:firstLine="0"/>
              <w:jc w:val="center"/>
              <w:rPr>
                <w:rFonts w:eastAsiaTheme="minorHAnsi"/>
                <w:color w:val="000000"/>
                <w:lang w:eastAsia="en-US"/>
              </w:rPr>
            </w:pPr>
            <w:r w:rsidRPr="00C820AC">
              <w:rPr>
                <w:rFonts w:eastAsiaTheme="minorHAnsi"/>
                <w:b/>
                <w:sz w:val="28"/>
                <w:lang w:eastAsia="en-US"/>
              </w:rPr>
              <w:t>Extension</w:t>
            </w:r>
          </w:p>
        </w:tc>
      </w:tr>
      <w:tr w:rsidR="00900DA4" w:rsidRPr="00C820AC" w:rsidTr="00900DA4">
        <w:tc>
          <w:tcPr>
            <w:tcW w:w="9923" w:type="dxa"/>
            <w:gridSpan w:val="4"/>
            <w:tcBorders>
              <w:bottom w:val="single" w:sz="12" w:space="0" w:color="auto"/>
            </w:tcBorders>
            <w:vAlign w:val="center"/>
          </w:tcPr>
          <w:p w:rsidR="00900DA4" w:rsidRPr="00C820AC" w:rsidRDefault="00900DA4" w:rsidP="00900DA4">
            <w:pPr>
              <w:widowControl/>
              <w:numPr>
                <w:ilvl w:val="0"/>
                <w:numId w:val="18"/>
              </w:numPr>
              <w:suppressAutoHyphens w:val="0"/>
              <w:contextualSpacing/>
              <w:jc w:val="left"/>
              <w:rPr>
                <w:rFonts w:eastAsiaTheme="minorHAnsi"/>
                <w:b/>
                <w:lang w:eastAsia="en-US"/>
              </w:rPr>
            </w:pPr>
            <w:r w:rsidRPr="00C820AC">
              <w:rPr>
                <w:rFonts w:eastAsiaTheme="minorHAnsi"/>
                <w:b/>
                <w:color w:val="000000"/>
                <w:lang w:eastAsia="en-US"/>
              </w:rPr>
              <w:t>Il Proprietario annulla il salvataggio</w:t>
            </w:r>
          </w:p>
        </w:tc>
      </w:tr>
      <w:tr w:rsidR="00900DA4" w:rsidRPr="00C820AC" w:rsidTr="00900DA4">
        <w:tc>
          <w:tcPr>
            <w:tcW w:w="817"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Step</w:t>
            </w:r>
          </w:p>
        </w:tc>
        <w:tc>
          <w:tcPr>
            <w:tcW w:w="4394" w:type="dxa"/>
            <w:gridSpan w:val="2"/>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Proprietario</w:t>
            </w:r>
          </w:p>
        </w:tc>
        <w:tc>
          <w:tcPr>
            <w:tcW w:w="4712"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4.a</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p>
        </w:tc>
        <w:tc>
          <w:tcPr>
            <w:tcW w:w="4712" w:type="dxa"/>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Mostra la Mappa di gioco e la Partita prosegue</w:t>
            </w:r>
          </w:p>
        </w:tc>
      </w:tr>
    </w:tbl>
    <w:p w:rsidR="00900DA4" w:rsidRPr="00C820AC" w:rsidRDefault="00900DA4" w:rsidP="00900DA4">
      <w:pPr>
        <w:widowControl/>
        <w:tabs>
          <w:tab w:val="left" w:pos="6435"/>
        </w:tabs>
        <w:suppressAutoHyphens w:val="0"/>
        <w:spacing w:after="200" w:line="276" w:lineRule="auto"/>
        <w:ind w:firstLine="0"/>
        <w:jc w:val="left"/>
        <w:rPr>
          <w:rFonts w:eastAsiaTheme="minorHAnsi"/>
          <w:sz w:val="22"/>
          <w:szCs w:val="22"/>
          <w:lang w:eastAsia="en-US"/>
        </w:rPr>
      </w:pPr>
    </w:p>
    <w:p w:rsidR="00900DA4" w:rsidRPr="00C820AC" w:rsidRDefault="00900DA4" w:rsidP="00900DA4">
      <w:pPr>
        <w:widowControl/>
        <w:suppressAutoHyphens w:val="0"/>
        <w:spacing w:after="200" w:line="276" w:lineRule="auto"/>
        <w:ind w:firstLine="0"/>
        <w:jc w:val="left"/>
        <w:rPr>
          <w:rFonts w:eastAsiaTheme="minorHAnsi"/>
          <w:sz w:val="22"/>
          <w:szCs w:val="22"/>
          <w:lang w:eastAsia="en-US"/>
        </w:rPr>
      </w:pPr>
      <w:r w:rsidRPr="00C820AC">
        <w:rPr>
          <w:rFonts w:eastAsiaTheme="minorHAnsi"/>
          <w:sz w:val="22"/>
          <w:szCs w:val="22"/>
          <w:lang w:eastAsia="en-US"/>
        </w:rPr>
        <w:br w:type="page"/>
      </w:r>
    </w:p>
    <w:p w:rsidR="00900DA4" w:rsidRDefault="00900DA4" w:rsidP="00C812DB">
      <w:pPr>
        <w:pStyle w:val="Titolo4"/>
        <w:rPr>
          <w:rFonts w:eastAsiaTheme="minorHAnsi"/>
          <w:lang w:eastAsia="en-US"/>
        </w:rPr>
      </w:pPr>
      <w:r w:rsidRPr="00C820AC">
        <w:rPr>
          <w:rFonts w:eastAsiaTheme="minorHAnsi"/>
          <w:i/>
          <w:lang w:eastAsia="en-US"/>
        </w:rPr>
        <w:lastRenderedPageBreak/>
        <w:t>USE CASE #13:</w:t>
      </w:r>
      <w:r w:rsidRPr="00C820AC">
        <w:rPr>
          <w:rFonts w:eastAsiaTheme="minorHAnsi"/>
          <w:lang w:eastAsia="en-US"/>
        </w:rPr>
        <w:t xml:space="preserve"> Ripristina partita salvata</w:t>
      </w:r>
    </w:p>
    <w:p w:rsidR="00C812DB" w:rsidRPr="00C812DB" w:rsidRDefault="00C812DB" w:rsidP="00C812DB">
      <w:pPr>
        <w:rPr>
          <w:rFonts w:eastAsiaTheme="minorHAnsi"/>
          <w:lang w:eastAsia="en-US"/>
        </w:rPr>
      </w:pPr>
    </w:p>
    <w:tbl>
      <w:tblPr>
        <w:tblStyle w:val="Grigliatabella"/>
        <w:tblW w:w="9923" w:type="dxa"/>
        <w:tblLayout w:type="fixed"/>
        <w:tblLook w:val="04A0" w:firstRow="1" w:lastRow="0" w:firstColumn="1" w:lastColumn="0" w:noHBand="0" w:noVBand="1"/>
      </w:tblPr>
      <w:tblGrid>
        <w:gridCol w:w="755"/>
        <w:gridCol w:w="2167"/>
        <w:gridCol w:w="889"/>
        <w:gridCol w:w="3056"/>
        <w:gridCol w:w="3056"/>
      </w:tblGrid>
      <w:tr w:rsidR="00900DA4" w:rsidRPr="00C820AC" w:rsidTr="00900DA4">
        <w:tc>
          <w:tcPr>
            <w:tcW w:w="2922"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Use case #13</w:t>
            </w:r>
          </w:p>
        </w:tc>
        <w:tc>
          <w:tcPr>
            <w:tcW w:w="7001" w:type="dxa"/>
            <w:gridSpan w:val="3"/>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iCs/>
                <w:color w:val="000000"/>
                <w:lang w:eastAsia="en-US"/>
              </w:rPr>
              <w:t>Ripristina partita salvata</w:t>
            </w:r>
          </w:p>
        </w:tc>
      </w:tr>
      <w:tr w:rsidR="00900DA4" w:rsidRPr="00C820AC" w:rsidTr="00900DA4">
        <w:tc>
          <w:tcPr>
            <w:tcW w:w="2922"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Goal in Context</w:t>
            </w:r>
          </w:p>
        </w:tc>
        <w:tc>
          <w:tcPr>
            <w:tcW w:w="7001" w:type="dxa"/>
            <w:gridSpan w:val="3"/>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Ripristinare lo stato di una partita salvata</w:t>
            </w:r>
          </w:p>
        </w:tc>
      </w:tr>
      <w:tr w:rsidR="00900DA4" w:rsidRPr="00C820AC" w:rsidTr="00900DA4">
        <w:tc>
          <w:tcPr>
            <w:tcW w:w="2922"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Scope &amp; Level</w:t>
            </w:r>
          </w:p>
        </w:tc>
        <w:tc>
          <w:tcPr>
            <w:tcW w:w="7001" w:type="dxa"/>
            <w:gridSpan w:val="3"/>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SuD; User level</w:t>
            </w:r>
          </w:p>
        </w:tc>
      </w:tr>
      <w:tr w:rsidR="00900DA4" w:rsidRPr="00C820AC" w:rsidTr="00900DA4">
        <w:tc>
          <w:tcPr>
            <w:tcW w:w="2922"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Preconditions</w:t>
            </w:r>
          </w:p>
        </w:tc>
        <w:tc>
          <w:tcPr>
            <w:tcW w:w="7001" w:type="dxa"/>
            <w:gridSpan w:val="3"/>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La Partita da ripristinare è nell’elenco delle Partite Salvate</w:t>
            </w:r>
          </w:p>
        </w:tc>
      </w:tr>
      <w:tr w:rsidR="00900DA4" w:rsidRPr="00C820AC" w:rsidTr="00900DA4">
        <w:tc>
          <w:tcPr>
            <w:tcW w:w="2922"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Success End Condition</w:t>
            </w:r>
          </w:p>
        </w:tc>
        <w:tc>
          <w:tcPr>
            <w:tcW w:w="7001" w:type="dxa"/>
            <w:gridSpan w:val="3"/>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Lo stato della partita viene ripristinato</w:t>
            </w:r>
          </w:p>
        </w:tc>
      </w:tr>
      <w:tr w:rsidR="00900DA4" w:rsidRPr="00C820AC" w:rsidTr="00900DA4">
        <w:tc>
          <w:tcPr>
            <w:tcW w:w="2922"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Failed End Condition</w:t>
            </w:r>
          </w:p>
        </w:tc>
        <w:tc>
          <w:tcPr>
            <w:tcW w:w="7001" w:type="dxa"/>
            <w:gridSpan w:val="3"/>
            <w:vAlign w:val="center"/>
          </w:tcPr>
          <w:p w:rsidR="00900DA4" w:rsidRPr="00C820AC" w:rsidRDefault="00900DA4" w:rsidP="00900DA4">
            <w:pPr>
              <w:widowControl/>
              <w:suppressAutoHyphens w:val="0"/>
              <w:ind w:firstLine="0"/>
              <w:jc w:val="left"/>
              <w:rPr>
                <w:rFonts w:eastAsiaTheme="minorHAnsi"/>
                <w:color w:val="000000"/>
                <w:lang w:eastAsia="en-US"/>
              </w:rPr>
            </w:pPr>
            <w:r w:rsidRPr="00C820AC">
              <w:rPr>
                <w:rFonts w:eastAsiaTheme="minorHAnsi"/>
                <w:color w:val="000000"/>
                <w:lang w:eastAsia="en-US"/>
              </w:rPr>
              <w:t>La Partita non viene ripristinata.</w:t>
            </w:r>
            <w:r w:rsidRPr="00C820AC">
              <w:rPr>
                <w:rFonts w:eastAsiaTheme="minorHAnsi"/>
                <w:lang w:eastAsia="en-US"/>
              </w:rPr>
              <w:br/>
            </w:r>
            <w:r w:rsidRPr="00C820AC">
              <w:rPr>
                <w:rFonts w:eastAsiaTheme="minorHAnsi"/>
                <w:color w:val="000000"/>
                <w:lang w:eastAsia="en-US"/>
              </w:rPr>
              <w:t>Viene mostrata la Schermata principale</w:t>
            </w:r>
          </w:p>
        </w:tc>
      </w:tr>
      <w:tr w:rsidR="00900DA4" w:rsidRPr="00C820AC" w:rsidTr="00900DA4">
        <w:tc>
          <w:tcPr>
            <w:tcW w:w="2922"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Primary Actor</w:t>
            </w:r>
          </w:p>
        </w:tc>
        <w:tc>
          <w:tcPr>
            <w:tcW w:w="7001" w:type="dxa"/>
            <w:gridSpan w:val="3"/>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Proprietario della partita</w:t>
            </w:r>
          </w:p>
        </w:tc>
      </w:tr>
      <w:tr w:rsidR="00900DA4" w:rsidRPr="00C820AC" w:rsidTr="00900DA4">
        <w:tc>
          <w:tcPr>
            <w:tcW w:w="2922"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Trigger</w:t>
            </w:r>
          </w:p>
        </w:tc>
        <w:tc>
          <w:tcPr>
            <w:tcW w:w="7001" w:type="dxa"/>
            <w:gridSpan w:val="3"/>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Il Proprietario preme il pulsante “Ripristina partita”</w:t>
            </w:r>
          </w:p>
        </w:tc>
      </w:tr>
      <w:tr w:rsidR="00900DA4" w:rsidRPr="00C820AC" w:rsidTr="00900DA4">
        <w:tc>
          <w:tcPr>
            <w:tcW w:w="9923" w:type="dxa"/>
            <w:gridSpan w:val="5"/>
            <w:tcBorders>
              <w:bottom w:val="single" w:sz="4" w:space="0" w:color="auto"/>
            </w:tcBorders>
            <w:shd w:val="pct15"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sz w:val="28"/>
                <w:lang w:eastAsia="en-US"/>
              </w:rPr>
              <w:t>Description</w:t>
            </w:r>
          </w:p>
        </w:tc>
      </w:tr>
      <w:tr w:rsidR="00900DA4" w:rsidRPr="00C820AC" w:rsidTr="00900DA4">
        <w:tc>
          <w:tcPr>
            <w:tcW w:w="755" w:type="dxa"/>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Step</w:t>
            </w:r>
          </w:p>
        </w:tc>
        <w:tc>
          <w:tcPr>
            <w:tcW w:w="3056" w:type="dxa"/>
            <w:gridSpan w:val="2"/>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Proprietario</w:t>
            </w:r>
          </w:p>
        </w:tc>
        <w:tc>
          <w:tcPr>
            <w:tcW w:w="3056" w:type="dxa"/>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3056" w:type="dxa"/>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1</w:t>
            </w:r>
          </w:p>
        </w:tc>
        <w:tc>
          <w:tcPr>
            <w:tcW w:w="3056"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Preme il pulsante “Ripristina Partita”</w:t>
            </w: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2</w:t>
            </w:r>
          </w:p>
        </w:tc>
        <w:tc>
          <w:tcPr>
            <w:tcW w:w="3056" w:type="dxa"/>
            <w:gridSpan w:val="2"/>
            <w:vAlign w:val="center"/>
          </w:tcPr>
          <w:p w:rsidR="00900DA4" w:rsidRPr="00C820AC" w:rsidRDefault="00900DA4" w:rsidP="00900DA4">
            <w:pPr>
              <w:widowControl/>
              <w:suppressAutoHyphens w:val="0"/>
              <w:ind w:firstLine="0"/>
              <w:jc w:val="left"/>
              <w:rPr>
                <w:rFonts w:eastAsiaTheme="minorHAnsi"/>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C</w:t>
            </w:r>
            <w:r w:rsidRPr="00C820AC">
              <w:rPr>
                <w:rFonts w:eastAsiaTheme="minorHAnsi"/>
                <w:color w:val="000000"/>
                <w:lang w:eastAsia="en-US"/>
              </w:rPr>
              <w:t>arica la Partita e mostra la Mappa di Gioco disabilitata</w:t>
            </w: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3</w:t>
            </w:r>
          </w:p>
        </w:tc>
        <w:tc>
          <w:tcPr>
            <w:tcW w:w="3056" w:type="dxa"/>
            <w:gridSpan w:val="2"/>
            <w:vAlign w:val="center"/>
          </w:tcPr>
          <w:p w:rsidR="00900DA4" w:rsidRPr="00C820AC" w:rsidRDefault="00900DA4" w:rsidP="00900DA4">
            <w:pPr>
              <w:widowControl/>
              <w:suppressAutoHyphens w:val="0"/>
              <w:ind w:firstLine="0"/>
              <w:jc w:val="left"/>
              <w:rPr>
                <w:rFonts w:eastAsiaTheme="minorHAnsi"/>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M</w:t>
            </w:r>
            <w:r w:rsidRPr="00C820AC">
              <w:rPr>
                <w:rFonts w:eastAsiaTheme="minorHAnsi"/>
                <w:color w:val="000000"/>
                <w:lang w:eastAsia="en-US"/>
              </w:rPr>
              <w:t>anda una notifica ai Giocatori del ripristino della Partita</w:t>
            </w: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4</w:t>
            </w:r>
          </w:p>
        </w:tc>
        <w:tc>
          <w:tcPr>
            <w:tcW w:w="3056" w:type="dxa"/>
            <w:gridSpan w:val="2"/>
            <w:vAlign w:val="center"/>
          </w:tcPr>
          <w:p w:rsidR="00900DA4" w:rsidRPr="00C820AC" w:rsidRDefault="00900DA4" w:rsidP="00900DA4">
            <w:pPr>
              <w:widowControl/>
              <w:suppressAutoHyphens w:val="0"/>
              <w:ind w:firstLine="0"/>
              <w:jc w:val="left"/>
              <w:rPr>
                <w:rFonts w:eastAsiaTheme="minorHAnsi"/>
                <w:color w:val="000000"/>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u w:val="single"/>
                <w:lang w:eastAsia="en-US"/>
              </w:rPr>
              <w:t>Partecipa alla partita</w:t>
            </w: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5</w:t>
            </w:r>
          </w:p>
        </w:tc>
        <w:tc>
          <w:tcPr>
            <w:tcW w:w="3056" w:type="dxa"/>
            <w:gridSpan w:val="2"/>
            <w:vAlign w:val="center"/>
          </w:tcPr>
          <w:p w:rsidR="00900DA4" w:rsidRPr="00C820AC" w:rsidRDefault="00900DA4" w:rsidP="00900DA4">
            <w:pPr>
              <w:widowControl/>
              <w:suppressAutoHyphens w:val="0"/>
              <w:ind w:firstLine="0"/>
              <w:jc w:val="left"/>
              <w:rPr>
                <w:rFonts w:eastAsiaTheme="minorHAnsi"/>
                <w:color w:val="000000"/>
                <w:lang w:eastAsia="en-US"/>
              </w:rPr>
            </w:pPr>
            <w:r w:rsidRPr="00C820AC">
              <w:rPr>
                <w:rFonts w:eastAsiaTheme="minorHAnsi"/>
                <w:color w:val="000000"/>
                <w:lang w:eastAsia="en-US"/>
              </w:rPr>
              <w:t>Raggiunto il numero originario di Giocatori, preme il pulsante “Avvia partita”</w:t>
            </w: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6</w:t>
            </w:r>
          </w:p>
        </w:tc>
        <w:tc>
          <w:tcPr>
            <w:tcW w:w="3056" w:type="dxa"/>
            <w:gridSpan w:val="2"/>
            <w:vAlign w:val="center"/>
          </w:tcPr>
          <w:p w:rsidR="00900DA4" w:rsidRPr="00C820AC" w:rsidRDefault="00900DA4" w:rsidP="00900DA4">
            <w:pPr>
              <w:widowControl/>
              <w:suppressAutoHyphens w:val="0"/>
              <w:ind w:firstLine="0"/>
              <w:jc w:val="left"/>
              <w:rPr>
                <w:rFonts w:eastAsiaTheme="minorHAnsi"/>
                <w:color w:val="000000"/>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Abilita la Mappa di Gioco per tutti i Giocatori e avvia la partita</w:t>
            </w:r>
          </w:p>
        </w:tc>
      </w:tr>
      <w:tr w:rsidR="00900DA4" w:rsidRPr="00C820AC" w:rsidTr="00900DA4">
        <w:tc>
          <w:tcPr>
            <w:tcW w:w="9923" w:type="dxa"/>
            <w:gridSpan w:val="5"/>
            <w:tcBorders>
              <w:bottom w:val="single" w:sz="4" w:space="0" w:color="auto"/>
            </w:tcBorders>
            <w:shd w:val="pct15"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sz w:val="28"/>
                <w:lang w:eastAsia="en-US"/>
              </w:rPr>
              <w:t>Extension</w:t>
            </w:r>
          </w:p>
        </w:tc>
      </w:tr>
      <w:tr w:rsidR="00900DA4" w:rsidRPr="00C820AC" w:rsidTr="00900DA4">
        <w:tc>
          <w:tcPr>
            <w:tcW w:w="9923" w:type="dxa"/>
            <w:gridSpan w:val="5"/>
            <w:tcBorders>
              <w:bottom w:val="single" w:sz="4" w:space="0" w:color="auto"/>
            </w:tcBorders>
            <w:shd w:val="clear" w:color="auto" w:fill="auto"/>
            <w:vAlign w:val="center"/>
          </w:tcPr>
          <w:p w:rsidR="00900DA4" w:rsidRPr="00C820AC" w:rsidRDefault="00900DA4" w:rsidP="00900DA4">
            <w:pPr>
              <w:widowControl/>
              <w:numPr>
                <w:ilvl w:val="0"/>
                <w:numId w:val="22"/>
              </w:numPr>
              <w:suppressAutoHyphens w:val="0"/>
              <w:contextualSpacing/>
              <w:jc w:val="left"/>
              <w:rPr>
                <w:rFonts w:eastAsiaTheme="minorHAnsi"/>
                <w:b/>
                <w:lang w:eastAsia="en-US"/>
              </w:rPr>
            </w:pPr>
            <w:r w:rsidRPr="00C820AC">
              <w:rPr>
                <w:rFonts w:eastAsiaTheme="minorHAnsi"/>
                <w:b/>
                <w:color w:val="000000"/>
                <w:lang w:eastAsia="en-US"/>
              </w:rPr>
              <w:t>Uno o più Giocatori non si riconnettono alla partita</w:t>
            </w:r>
          </w:p>
        </w:tc>
      </w:tr>
      <w:tr w:rsidR="00900DA4" w:rsidRPr="00C820AC" w:rsidTr="00900DA4">
        <w:tc>
          <w:tcPr>
            <w:tcW w:w="755"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Step</w:t>
            </w:r>
          </w:p>
        </w:tc>
        <w:tc>
          <w:tcPr>
            <w:tcW w:w="3056" w:type="dxa"/>
            <w:gridSpan w:val="2"/>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Proprietario</w:t>
            </w:r>
          </w:p>
        </w:tc>
        <w:tc>
          <w:tcPr>
            <w:tcW w:w="3056"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3056"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4.a</w:t>
            </w:r>
          </w:p>
        </w:tc>
        <w:tc>
          <w:tcPr>
            <w:tcW w:w="3056" w:type="dxa"/>
            <w:gridSpan w:val="2"/>
            <w:vAlign w:val="center"/>
          </w:tcPr>
          <w:p w:rsidR="00900DA4" w:rsidRPr="00C820AC" w:rsidRDefault="00900DA4" w:rsidP="00900DA4">
            <w:pPr>
              <w:widowControl/>
              <w:suppressAutoHyphens w:val="0"/>
              <w:spacing w:before="100" w:beforeAutospacing="1" w:after="100" w:afterAutospacing="1"/>
              <w:ind w:firstLine="0"/>
              <w:jc w:val="left"/>
              <w:textAlignment w:val="baseline"/>
              <w:rPr>
                <w:color w:val="000000"/>
                <w:sz w:val="23"/>
                <w:szCs w:val="23"/>
                <w:lang w:eastAsia="it-IT"/>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Passato il tempo massimo, notifica la mancanza di Giocatori e disconnette quelli già connessi</w:t>
            </w: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5.a</w:t>
            </w:r>
          </w:p>
        </w:tc>
        <w:tc>
          <w:tcPr>
            <w:tcW w:w="3056" w:type="dxa"/>
            <w:gridSpan w:val="2"/>
            <w:vAlign w:val="center"/>
          </w:tcPr>
          <w:p w:rsidR="00900DA4" w:rsidRPr="00C820AC" w:rsidRDefault="00900DA4" w:rsidP="00900DA4">
            <w:pPr>
              <w:widowControl/>
              <w:suppressAutoHyphens w:val="0"/>
              <w:spacing w:before="100" w:beforeAutospacing="1" w:after="100" w:afterAutospacing="1"/>
              <w:ind w:firstLine="0"/>
              <w:jc w:val="left"/>
              <w:textAlignment w:val="baseline"/>
              <w:rPr>
                <w:color w:val="000000"/>
                <w:sz w:val="23"/>
                <w:szCs w:val="23"/>
                <w:lang w:eastAsia="it-IT"/>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color w:val="000000"/>
                <w:lang w:eastAsia="en-US"/>
              </w:rPr>
            </w:pPr>
            <w:r w:rsidRPr="00C820AC">
              <w:rPr>
                <w:rFonts w:eastAsiaTheme="minorHAnsi"/>
                <w:color w:val="000000"/>
                <w:lang w:eastAsia="en-US"/>
              </w:rPr>
              <w:t>Salva la partita</w:t>
            </w: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6.a</w:t>
            </w:r>
          </w:p>
        </w:tc>
        <w:tc>
          <w:tcPr>
            <w:tcW w:w="3056" w:type="dxa"/>
            <w:gridSpan w:val="2"/>
            <w:vAlign w:val="center"/>
          </w:tcPr>
          <w:p w:rsidR="00900DA4" w:rsidRPr="00C820AC" w:rsidRDefault="00900DA4" w:rsidP="00900DA4">
            <w:pPr>
              <w:widowControl/>
              <w:suppressAutoHyphens w:val="0"/>
              <w:spacing w:before="100" w:beforeAutospacing="1" w:after="100" w:afterAutospacing="1"/>
              <w:ind w:firstLine="0"/>
              <w:jc w:val="left"/>
              <w:textAlignment w:val="baseline"/>
              <w:rPr>
                <w:color w:val="000000"/>
                <w:sz w:val="23"/>
                <w:szCs w:val="23"/>
                <w:lang w:eastAsia="it-IT"/>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color w:val="000000"/>
                <w:lang w:eastAsia="en-US"/>
              </w:rPr>
            </w:pPr>
            <w:r w:rsidRPr="00C820AC">
              <w:rPr>
                <w:rFonts w:eastAsiaTheme="minorHAnsi"/>
                <w:color w:val="000000"/>
                <w:lang w:eastAsia="en-US"/>
              </w:rPr>
              <w:t>Mostra la “Schermata principale”</w:t>
            </w:r>
          </w:p>
        </w:tc>
      </w:tr>
    </w:tbl>
    <w:p w:rsidR="00900DA4" w:rsidRPr="00C820AC" w:rsidRDefault="00900DA4" w:rsidP="00900DA4">
      <w:pPr>
        <w:widowControl/>
        <w:suppressAutoHyphens w:val="0"/>
        <w:spacing w:after="200" w:line="276" w:lineRule="auto"/>
        <w:ind w:firstLine="0"/>
        <w:jc w:val="left"/>
        <w:rPr>
          <w:rFonts w:eastAsiaTheme="minorHAnsi"/>
          <w:sz w:val="22"/>
          <w:szCs w:val="22"/>
          <w:lang w:eastAsia="en-US"/>
        </w:rPr>
      </w:pPr>
      <w:r w:rsidRPr="00C820AC">
        <w:rPr>
          <w:rFonts w:eastAsiaTheme="minorHAnsi"/>
          <w:sz w:val="22"/>
          <w:szCs w:val="22"/>
          <w:lang w:eastAsia="en-US"/>
        </w:rPr>
        <w:br w:type="page"/>
      </w:r>
    </w:p>
    <w:p w:rsidR="00900DA4" w:rsidRPr="00C820AC" w:rsidRDefault="00900DA4" w:rsidP="00900DA4">
      <w:pPr>
        <w:widowControl/>
        <w:tabs>
          <w:tab w:val="left" w:pos="6435"/>
        </w:tabs>
        <w:suppressAutoHyphens w:val="0"/>
        <w:spacing w:after="200" w:line="276" w:lineRule="auto"/>
        <w:ind w:firstLine="0"/>
        <w:jc w:val="center"/>
        <w:rPr>
          <w:rFonts w:eastAsiaTheme="minorHAnsi"/>
          <w:b/>
          <w:sz w:val="28"/>
          <w:szCs w:val="28"/>
          <w:u w:val="single"/>
          <w:lang w:eastAsia="en-US"/>
        </w:rPr>
      </w:pPr>
      <w:r w:rsidRPr="00C820AC">
        <w:rPr>
          <w:rFonts w:eastAsiaTheme="minorHAnsi"/>
          <w:b/>
          <w:sz w:val="28"/>
          <w:szCs w:val="28"/>
          <w:u w:val="single"/>
          <w:lang w:eastAsia="en-US"/>
        </w:rPr>
        <w:lastRenderedPageBreak/>
        <w:t>Use case dell’utente</w:t>
      </w:r>
    </w:p>
    <w:p w:rsidR="00900DA4" w:rsidRDefault="00900DA4" w:rsidP="00C812DB">
      <w:pPr>
        <w:pStyle w:val="Titolo4"/>
        <w:rPr>
          <w:rFonts w:eastAsiaTheme="minorHAnsi"/>
          <w:lang w:eastAsia="en-US"/>
        </w:rPr>
      </w:pPr>
      <w:r w:rsidRPr="00C820AC">
        <w:rPr>
          <w:rFonts w:eastAsiaTheme="minorHAnsi"/>
          <w:i/>
          <w:lang w:eastAsia="en-US"/>
        </w:rPr>
        <w:t>USE CASE #14:</w:t>
      </w:r>
      <w:r w:rsidR="00C812DB">
        <w:rPr>
          <w:rFonts w:eastAsiaTheme="minorHAnsi"/>
          <w:lang w:eastAsia="en-US"/>
        </w:rPr>
        <w:t xml:space="preserve"> Autenticazione U</w:t>
      </w:r>
      <w:r w:rsidRPr="00C820AC">
        <w:rPr>
          <w:rFonts w:eastAsiaTheme="minorHAnsi"/>
          <w:lang w:eastAsia="en-US"/>
        </w:rPr>
        <w:t>tente</w:t>
      </w:r>
    </w:p>
    <w:p w:rsidR="00C812DB" w:rsidRPr="00C812DB" w:rsidRDefault="00C812DB" w:rsidP="00C812DB">
      <w:pPr>
        <w:rPr>
          <w:rFonts w:eastAsiaTheme="minorHAnsi"/>
          <w:lang w:eastAsia="en-US"/>
        </w:rPr>
      </w:pPr>
    </w:p>
    <w:tbl>
      <w:tblPr>
        <w:tblStyle w:val="Grigliatabella"/>
        <w:tblW w:w="9920" w:type="dxa"/>
        <w:tblLayout w:type="fixed"/>
        <w:tblLook w:val="04A0" w:firstRow="1" w:lastRow="0" w:firstColumn="1" w:lastColumn="0" w:noHBand="0" w:noVBand="1"/>
      </w:tblPr>
      <w:tblGrid>
        <w:gridCol w:w="817"/>
        <w:gridCol w:w="1706"/>
        <w:gridCol w:w="2688"/>
        <w:gridCol w:w="4709"/>
      </w:tblGrid>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Use case #14</w:t>
            </w:r>
          </w:p>
        </w:tc>
        <w:tc>
          <w:tcPr>
            <w:tcW w:w="7397" w:type="dxa"/>
            <w:gridSpan w:val="2"/>
            <w:vAlign w:val="center"/>
          </w:tcPr>
          <w:p w:rsidR="00900DA4" w:rsidRPr="00C820AC" w:rsidRDefault="00C812DB" w:rsidP="00900DA4">
            <w:pPr>
              <w:widowControl/>
              <w:suppressAutoHyphens w:val="0"/>
              <w:ind w:firstLine="0"/>
              <w:jc w:val="left"/>
              <w:rPr>
                <w:rFonts w:eastAsiaTheme="minorHAnsi"/>
                <w:lang w:eastAsia="en-US"/>
              </w:rPr>
            </w:pPr>
            <w:r>
              <w:rPr>
                <w:rFonts w:eastAsiaTheme="minorHAnsi"/>
                <w:lang w:eastAsia="en-US"/>
              </w:rPr>
              <w:t>Autenticazione U</w:t>
            </w:r>
            <w:r w:rsidR="00900DA4" w:rsidRPr="00C820AC">
              <w:rPr>
                <w:rFonts w:eastAsiaTheme="minorHAnsi"/>
                <w:lang w:eastAsia="en-US"/>
              </w:rPr>
              <w:t>tente</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Goal in Context</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Autenticarsi al sistema</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Scope &amp; Level</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SuD; User level</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Preconditions</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L’utente è registrato al sistema</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Success End Condition</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L’utente viene identificato ed autenticato al sistema;</w:t>
            </w:r>
            <w:r w:rsidRPr="00C820AC">
              <w:rPr>
                <w:rFonts w:eastAsiaTheme="minorHAnsi"/>
                <w:lang w:eastAsia="en-US"/>
              </w:rPr>
              <w:br/>
            </w:r>
            <w:r w:rsidRPr="00C820AC">
              <w:rPr>
                <w:rFonts w:eastAsiaTheme="minorHAnsi"/>
                <w:color w:val="000000"/>
                <w:lang w:eastAsia="en-US"/>
              </w:rPr>
              <w:t>Viene visualizzata la “schermata principale”</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Failed End Condition</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L’utente non viene identificato</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Primary Actor</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Utente generico</w:t>
            </w:r>
          </w:p>
        </w:tc>
      </w:tr>
      <w:tr w:rsidR="00900DA4" w:rsidRPr="00C820AC" w:rsidTr="00900DA4">
        <w:tc>
          <w:tcPr>
            <w:tcW w:w="2523" w:type="dxa"/>
            <w:gridSpan w:val="2"/>
            <w:tcBorders>
              <w:bottom w:val="single" w:sz="4" w:space="0" w:color="auto"/>
            </w:tcBorders>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Trigger</w:t>
            </w:r>
          </w:p>
        </w:tc>
        <w:tc>
          <w:tcPr>
            <w:tcW w:w="7397" w:type="dxa"/>
            <w:gridSpan w:val="2"/>
            <w:tcBorders>
              <w:bottom w:val="single" w:sz="4" w:space="0" w:color="auto"/>
            </w:tcBorders>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L’Utente preme il pulsante “Login”</w:t>
            </w:r>
          </w:p>
        </w:tc>
      </w:tr>
      <w:tr w:rsidR="00900DA4" w:rsidRPr="00C820AC" w:rsidTr="00900DA4">
        <w:tc>
          <w:tcPr>
            <w:tcW w:w="9920" w:type="dxa"/>
            <w:gridSpan w:val="4"/>
            <w:tcBorders>
              <w:bottom w:val="single" w:sz="4" w:space="0" w:color="auto"/>
            </w:tcBorders>
            <w:shd w:val="pct15"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sz w:val="28"/>
                <w:lang w:eastAsia="en-US"/>
              </w:rPr>
              <w:t>Description</w:t>
            </w:r>
          </w:p>
        </w:tc>
      </w:tr>
      <w:tr w:rsidR="00900DA4" w:rsidRPr="00C820AC" w:rsidTr="00900DA4">
        <w:tc>
          <w:tcPr>
            <w:tcW w:w="817" w:type="dxa"/>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Step</w:t>
            </w:r>
          </w:p>
        </w:tc>
        <w:tc>
          <w:tcPr>
            <w:tcW w:w="4394" w:type="dxa"/>
            <w:gridSpan w:val="2"/>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Utente</w:t>
            </w:r>
          </w:p>
        </w:tc>
        <w:tc>
          <w:tcPr>
            <w:tcW w:w="4709" w:type="dxa"/>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1</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Preme il pulsante “Login”</w:t>
            </w:r>
          </w:p>
        </w:tc>
        <w:tc>
          <w:tcPr>
            <w:tcW w:w="4709" w:type="dxa"/>
            <w:vAlign w:val="center"/>
          </w:tcPr>
          <w:p w:rsidR="00900DA4" w:rsidRPr="00C820AC" w:rsidRDefault="00900DA4" w:rsidP="00900DA4">
            <w:pPr>
              <w:widowControl/>
              <w:suppressAutoHyphens w:val="0"/>
              <w:ind w:firstLine="0"/>
              <w:jc w:val="left"/>
              <w:rPr>
                <w:rFonts w:eastAsiaTheme="minorHAnsi"/>
                <w:lang w:eastAsia="en-US"/>
              </w:rPr>
            </w:pP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2</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p>
        </w:tc>
        <w:tc>
          <w:tcPr>
            <w:tcW w:w="4709" w:type="dxa"/>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Mostra la maschera di login</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3</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Inserisce le credenziali (email, password) e preme il pulsante “Entra”</w:t>
            </w:r>
          </w:p>
        </w:tc>
        <w:tc>
          <w:tcPr>
            <w:tcW w:w="4709" w:type="dxa"/>
            <w:vAlign w:val="center"/>
          </w:tcPr>
          <w:p w:rsidR="00900DA4" w:rsidRPr="00C820AC" w:rsidRDefault="00900DA4" w:rsidP="00900DA4">
            <w:pPr>
              <w:widowControl/>
              <w:suppressAutoHyphens w:val="0"/>
              <w:ind w:firstLine="0"/>
              <w:jc w:val="left"/>
              <w:rPr>
                <w:rFonts w:eastAsiaTheme="minorHAnsi"/>
                <w:lang w:eastAsia="en-US"/>
              </w:rPr>
            </w:pPr>
          </w:p>
        </w:tc>
      </w:tr>
      <w:tr w:rsidR="00900DA4" w:rsidRPr="00C820AC" w:rsidTr="00900DA4">
        <w:tc>
          <w:tcPr>
            <w:tcW w:w="817" w:type="dxa"/>
            <w:tcBorders>
              <w:bottom w:val="single" w:sz="4" w:space="0" w:color="auto"/>
            </w:tcBorders>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4</w:t>
            </w:r>
          </w:p>
        </w:tc>
        <w:tc>
          <w:tcPr>
            <w:tcW w:w="4394" w:type="dxa"/>
            <w:gridSpan w:val="2"/>
            <w:tcBorders>
              <w:bottom w:val="single" w:sz="4" w:space="0" w:color="auto"/>
            </w:tcBorders>
            <w:vAlign w:val="center"/>
          </w:tcPr>
          <w:p w:rsidR="00900DA4" w:rsidRPr="00C820AC" w:rsidRDefault="00900DA4" w:rsidP="00900DA4">
            <w:pPr>
              <w:widowControl/>
              <w:suppressAutoHyphens w:val="0"/>
              <w:ind w:firstLine="0"/>
              <w:jc w:val="left"/>
              <w:rPr>
                <w:rFonts w:eastAsiaTheme="minorHAnsi"/>
                <w:lang w:eastAsia="en-US"/>
              </w:rPr>
            </w:pPr>
          </w:p>
        </w:tc>
        <w:tc>
          <w:tcPr>
            <w:tcW w:w="4709" w:type="dxa"/>
            <w:tcBorders>
              <w:bottom w:val="single" w:sz="4" w:space="0" w:color="auto"/>
            </w:tcBorders>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Identifica e autentica l’Utente</w:t>
            </w:r>
          </w:p>
        </w:tc>
      </w:tr>
      <w:tr w:rsidR="00900DA4" w:rsidRPr="00C820AC" w:rsidTr="00900DA4">
        <w:tc>
          <w:tcPr>
            <w:tcW w:w="817" w:type="dxa"/>
            <w:tcBorders>
              <w:bottom w:val="single" w:sz="4" w:space="0" w:color="auto"/>
            </w:tcBorders>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5</w:t>
            </w:r>
          </w:p>
        </w:tc>
        <w:tc>
          <w:tcPr>
            <w:tcW w:w="4394" w:type="dxa"/>
            <w:gridSpan w:val="2"/>
            <w:tcBorders>
              <w:bottom w:val="single" w:sz="4" w:space="0" w:color="auto"/>
            </w:tcBorders>
            <w:vAlign w:val="center"/>
          </w:tcPr>
          <w:p w:rsidR="00900DA4" w:rsidRPr="00C820AC" w:rsidRDefault="00900DA4" w:rsidP="00900DA4">
            <w:pPr>
              <w:widowControl/>
              <w:suppressAutoHyphens w:val="0"/>
              <w:ind w:firstLine="0"/>
              <w:jc w:val="left"/>
              <w:rPr>
                <w:rFonts w:eastAsiaTheme="minorHAnsi"/>
                <w:lang w:eastAsia="en-US"/>
              </w:rPr>
            </w:pPr>
          </w:p>
        </w:tc>
        <w:tc>
          <w:tcPr>
            <w:tcW w:w="4709" w:type="dxa"/>
            <w:tcBorders>
              <w:bottom w:val="single" w:sz="4" w:space="0" w:color="auto"/>
            </w:tcBorders>
            <w:vAlign w:val="center"/>
          </w:tcPr>
          <w:p w:rsidR="00900DA4" w:rsidRPr="00C820AC" w:rsidRDefault="00900DA4" w:rsidP="00900DA4">
            <w:pPr>
              <w:widowControl/>
              <w:suppressAutoHyphens w:val="0"/>
              <w:ind w:firstLine="0"/>
              <w:jc w:val="left"/>
              <w:rPr>
                <w:rFonts w:eastAsiaTheme="minorHAnsi"/>
                <w:color w:val="000000"/>
                <w:lang w:eastAsia="en-US"/>
              </w:rPr>
            </w:pPr>
            <w:r w:rsidRPr="00C820AC">
              <w:rPr>
                <w:rFonts w:eastAsiaTheme="minorHAnsi"/>
                <w:color w:val="000000"/>
                <w:lang w:eastAsia="en-US"/>
              </w:rPr>
              <w:t>Mostra la “Schermata Principale”</w:t>
            </w:r>
          </w:p>
        </w:tc>
      </w:tr>
      <w:tr w:rsidR="00900DA4" w:rsidRPr="00C820AC" w:rsidTr="00900DA4">
        <w:tc>
          <w:tcPr>
            <w:tcW w:w="9920" w:type="dxa"/>
            <w:gridSpan w:val="4"/>
            <w:shd w:val="pct15" w:color="auto" w:fill="auto"/>
            <w:vAlign w:val="center"/>
          </w:tcPr>
          <w:p w:rsidR="00900DA4" w:rsidRPr="00C820AC" w:rsidRDefault="00900DA4" w:rsidP="00900DA4">
            <w:pPr>
              <w:widowControl/>
              <w:suppressAutoHyphens w:val="0"/>
              <w:ind w:firstLine="0"/>
              <w:jc w:val="center"/>
              <w:rPr>
                <w:rFonts w:eastAsiaTheme="minorHAnsi"/>
                <w:color w:val="000000"/>
                <w:lang w:eastAsia="en-US"/>
              </w:rPr>
            </w:pPr>
            <w:r w:rsidRPr="00C820AC">
              <w:rPr>
                <w:rFonts w:eastAsiaTheme="minorHAnsi"/>
                <w:b/>
                <w:sz w:val="28"/>
                <w:lang w:eastAsia="en-US"/>
              </w:rPr>
              <w:t>Extension</w:t>
            </w:r>
          </w:p>
        </w:tc>
      </w:tr>
      <w:tr w:rsidR="00900DA4" w:rsidRPr="00C820AC" w:rsidTr="00900DA4">
        <w:tc>
          <w:tcPr>
            <w:tcW w:w="9920" w:type="dxa"/>
            <w:gridSpan w:val="4"/>
            <w:tcBorders>
              <w:bottom w:val="single" w:sz="12" w:space="0" w:color="auto"/>
            </w:tcBorders>
            <w:vAlign w:val="center"/>
          </w:tcPr>
          <w:p w:rsidR="00900DA4" w:rsidRPr="00C820AC" w:rsidRDefault="00900DA4" w:rsidP="00900DA4">
            <w:pPr>
              <w:widowControl/>
              <w:numPr>
                <w:ilvl w:val="0"/>
                <w:numId w:val="19"/>
              </w:numPr>
              <w:suppressAutoHyphens w:val="0"/>
              <w:contextualSpacing/>
              <w:jc w:val="left"/>
              <w:rPr>
                <w:rFonts w:eastAsiaTheme="minorHAnsi"/>
                <w:b/>
                <w:lang w:eastAsia="en-US"/>
              </w:rPr>
            </w:pPr>
            <w:r w:rsidRPr="00C820AC">
              <w:rPr>
                <w:rFonts w:eastAsiaTheme="minorHAnsi"/>
                <w:b/>
                <w:lang w:eastAsia="en-US"/>
              </w:rPr>
              <w:t>L’Utente inserisce delle credenziali non valide</w:t>
            </w:r>
          </w:p>
        </w:tc>
      </w:tr>
      <w:tr w:rsidR="00900DA4" w:rsidRPr="00C820AC" w:rsidTr="00900DA4">
        <w:tc>
          <w:tcPr>
            <w:tcW w:w="817"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Step</w:t>
            </w:r>
          </w:p>
        </w:tc>
        <w:tc>
          <w:tcPr>
            <w:tcW w:w="4394" w:type="dxa"/>
            <w:gridSpan w:val="2"/>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4709"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4.a</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p>
        </w:tc>
        <w:tc>
          <w:tcPr>
            <w:tcW w:w="4709" w:type="dxa"/>
            <w:vAlign w:val="center"/>
          </w:tcPr>
          <w:p w:rsidR="00900DA4" w:rsidRPr="00C820AC" w:rsidRDefault="00900DA4" w:rsidP="00900DA4">
            <w:pPr>
              <w:widowControl/>
              <w:suppressAutoHyphens w:val="0"/>
              <w:ind w:firstLine="0"/>
              <w:jc w:val="left"/>
              <w:rPr>
                <w:rFonts w:eastAsiaTheme="minorHAnsi"/>
                <w:color w:val="000000"/>
                <w:lang w:eastAsia="en-US"/>
              </w:rPr>
            </w:pPr>
            <w:r w:rsidRPr="00C820AC">
              <w:rPr>
                <w:rFonts w:eastAsiaTheme="minorHAnsi"/>
                <w:color w:val="000000"/>
                <w:lang w:eastAsia="en-US"/>
              </w:rPr>
              <w:t>Mostra la maschera di login con un messaggio di errore</w:t>
            </w:r>
          </w:p>
        </w:tc>
      </w:tr>
      <w:tr w:rsidR="00900DA4" w:rsidRPr="00C820AC" w:rsidTr="00900DA4">
        <w:tc>
          <w:tcPr>
            <w:tcW w:w="817" w:type="dxa"/>
            <w:tcBorders>
              <w:bottom w:val="single" w:sz="2" w:space="0" w:color="auto"/>
            </w:tcBorders>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5.a</w:t>
            </w:r>
          </w:p>
        </w:tc>
        <w:tc>
          <w:tcPr>
            <w:tcW w:w="4394" w:type="dxa"/>
            <w:gridSpan w:val="2"/>
            <w:tcBorders>
              <w:bottom w:val="single" w:sz="2" w:space="0" w:color="auto"/>
            </w:tcBorders>
            <w:vAlign w:val="center"/>
          </w:tcPr>
          <w:p w:rsidR="00900DA4" w:rsidRPr="00C820AC" w:rsidRDefault="00900DA4" w:rsidP="00900DA4">
            <w:pPr>
              <w:widowControl/>
              <w:suppressAutoHyphens w:val="0"/>
              <w:ind w:firstLine="0"/>
              <w:jc w:val="left"/>
              <w:rPr>
                <w:rFonts w:eastAsiaTheme="minorHAnsi"/>
                <w:lang w:eastAsia="en-US"/>
              </w:rPr>
            </w:pPr>
          </w:p>
        </w:tc>
        <w:tc>
          <w:tcPr>
            <w:tcW w:w="4709" w:type="dxa"/>
            <w:tcBorders>
              <w:bottom w:val="single" w:sz="2" w:space="0" w:color="auto"/>
            </w:tcBorders>
            <w:vAlign w:val="center"/>
          </w:tcPr>
          <w:p w:rsidR="00900DA4" w:rsidRPr="00C820AC" w:rsidRDefault="00900DA4" w:rsidP="00900DA4">
            <w:pPr>
              <w:widowControl/>
              <w:suppressAutoHyphens w:val="0"/>
              <w:ind w:firstLine="0"/>
              <w:jc w:val="left"/>
              <w:rPr>
                <w:rFonts w:eastAsiaTheme="minorHAnsi"/>
                <w:color w:val="000000"/>
                <w:lang w:eastAsia="en-US"/>
              </w:rPr>
            </w:pPr>
            <w:r w:rsidRPr="00C820AC">
              <w:rPr>
                <w:rFonts w:eastAsiaTheme="minorHAnsi"/>
                <w:color w:val="000000"/>
                <w:lang w:eastAsia="en-US"/>
              </w:rPr>
              <w:t>Vai al passo 3</w:t>
            </w:r>
          </w:p>
        </w:tc>
      </w:tr>
    </w:tbl>
    <w:p w:rsidR="00900DA4" w:rsidRPr="00C820AC" w:rsidRDefault="00900DA4" w:rsidP="00900DA4">
      <w:pPr>
        <w:widowControl/>
        <w:tabs>
          <w:tab w:val="left" w:pos="6435"/>
        </w:tabs>
        <w:suppressAutoHyphens w:val="0"/>
        <w:spacing w:after="200" w:line="276" w:lineRule="auto"/>
        <w:ind w:firstLine="0"/>
        <w:jc w:val="left"/>
        <w:rPr>
          <w:rFonts w:eastAsiaTheme="minorHAnsi"/>
          <w:sz w:val="22"/>
          <w:szCs w:val="22"/>
          <w:lang w:eastAsia="en-US"/>
        </w:rPr>
      </w:pPr>
    </w:p>
    <w:p w:rsidR="00900DA4" w:rsidRPr="00C820AC" w:rsidRDefault="00900DA4" w:rsidP="00900DA4">
      <w:pPr>
        <w:widowControl/>
        <w:suppressAutoHyphens w:val="0"/>
        <w:spacing w:after="200" w:line="276" w:lineRule="auto"/>
        <w:ind w:firstLine="0"/>
        <w:jc w:val="left"/>
        <w:rPr>
          <w:rFonts w:eastAsiaTheme="minorHAnsi"/>
          <w:sz w:val="22"/>
          <w:szCs w:val="22"/>
          <w:lang w:eastAsia="en-US"/>
        </w:rPr>
      </w:pPr>
      <w:r w:rsidRPr="00C820AC">
        <w:rPr>
          <w:rFonts w:eastAsiaTheme="minorHAnsi"/>
          <w:sz w:val="22"/>
          <w:szCs w:val="22"/>
          <w:lang w:eastAsia="en-US"/>
        </w:rPr>
        <w:br w:type="page"/>
      </w:r>
    </w:p>
    <w:p w:rsidR="00900DA4" w:rsidRDefault="00900DA4" w:rsidP="00C812DB">
      <w:pPr>
        <w:pStyle w:val="Titolo4"/>
        <w:rPr>
          <w:rFonts w:eastAsiaTheme="minorHAnsi"/>
          <w:lang w:eastAsia="en-US"/>
        </w:rPr>
      </w:pPr>
      <w:r w:rsidRPr="00C820AC">
        <w:rPr>
          <w:rFonts w:eastAsiaTheme="minorHAnsi"/>
          <w:i/>
          <w:lang w:eastAsia="en-US"/>
        </w:rPr>
        <w:lastRenderedPageBreak/>
        <w:t>USE CASE #15:</w:t>
      </w:r>
      <w:r w:rsidRPr="00C820AC">
        <w:rPr>
          <w:rFonts w:eastAsiaTheme="minorHAnsi"/>
          <w:lang w:eastAsia="en-US"/>
        </w:rPr>
        <w:t xml:space="preserve"> Registrazione Utente</w:t>
      </w:r>
    </w:p>
    <w:p w:rsidR="00C812DB" w:rsidRPr="00C812DB" w:rsidRDefault="00C812DB" w:rsidP="00C812DB">
      <w:pPr>
        <w:rPr>
          <w:rFonts w:eastAsiaTheme="minorHAnsi"/>
          <w:lang w:eastAsia="en-US"/>
        </w:rPr>
      </w:pPr>
    </w:p>
    <w:tbl>
      <w:tblPr>
        <w:tblStyle w:val="Grigliatabella"/>
        <w:tblW w:w="9920" w:type="dxa"/>
        <w:tblLayout w:type="fixed"/>
        <w:tblLook w:val="04A0" w:firstRow="1" w:lastRow="0" w:firstColumn="1" w:lastColumn="0" w:noHBand="0" w:noVBand="1"/>
      </w:tblPr>
      <w:tblGrid>
        <w:gridCol w:w="817"/>
        <w:gridCol w:w="1706"/>
        <w:gridCol w:w="2688"/>
        <w:gridCol w:w="4709"/>
      </w:tblGrid>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Use case #15</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Registrazione Utente</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Goal in Context</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Registrarsi al sistema</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Scope &amp; Level</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SuD; User level</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Preconditions</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Success End Condition</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L’utente viene registrato al sistema</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Failed End Condition</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L’utente non viene registrato</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Primary Actor</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Utente generico</w:t>
            </w:r>
          </w:p>
        </w:tc>
      </w:tr>
      <w:tr w:rsidR="00900DA4" w:rsidRPr="00C820AC" w:rsidTr="00900DA4">
        <w:tc>
          <w:tcPr>
            <w:tcW w:w="2523" w:type="dxa"/>
            <w:gridSpan w:val="2"/>
            <w:tcBorders>
              <w:bottom w:val="single" w:sz="4" w:space="0" w:color="auto"/>
            </w:tcBorders>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Trigger</w:t>
            </w:r>
          </w:p>
        </w:tc>
        <w:tc>
          <w:tcPr>
            <w:tcW w:w="7397" w:type="dxa"/>
            <w:gridSpan w:val="2"/>
            <w:tcBorders>
              <w:bottom w:val="single" w:sz="4" w:space="0" w:color="auto"/>
            </w:tcBorders>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L’Utente preme il pulsante “Registrati”</w:t>
            </w:r>
          </w:p>
        </w:tc>
      </w:tr>
      <w:tr w:rsidR="00900DA4" w:rsidRPr="00C820AC" w:rsidTr="00900DA4">
        <w:tc>
          <w:tcPr>
            <w:tcW w:w="9920" w:type="dxa"/>
            <w:gridSpan w:val="4"/>
            <w:tcBorders>
              <w:bottom w:val="single" w:sz="4" w:space="0" w:color="auto"/>
            </w:tcBorders>
            <w:shd w:val="pct15"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sz w:val="28"/>
                <w:lang w:eastAsia="en-US"/>
              </w:rPr>
              <w:t>Description</w:t>
            </w:r>
          </w:p>
        </w:tc>
      </w:tr>
      <w:tr w:rsidR="00900DA4" w:rsidRPr="00C820AC" w:rsidTr="00900DA4">
        <w:tc>
          <w:tcPr>
            <w:tcW w:w="817" w:type="dxa"/>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Step</w:t>
            </w:r>
          </w:p>
        </w:tc>
        <w:tc>
          <w:tcPr>
            <w:tcW w:w="4394" w:type="dxa"/>
            <w:gridSpan w:val="2"/>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Utente</w:t>
            </w:r>
          </w:p>
        </w:tc>
        <w:tc>
          <w:tcPr>
            <w:tcW w:w="4709" w:type="dxa"/>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1</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Preme il pulsante “Registrati”</w:t>
            </w:r>
          </w:p>
        </w:tc>
        <w:tc>
          <w:tcPr>
            <w:tcW w:w="4709" w:type="dxa"/>
            <w:vAlign w:val="center"/>
          </w:tcPr>
          <w:p w:rsidR="00900DA4" w:rsidRPr="00C820AC" w:rsidRDefault="00900DA4" w:rsidP="00900DA4">
            <w:pPr>
              <w:widowControl/>
              <w:suppressAutoHyphens w:val="0"/>
              <w:ind w:firstLine="0"/>
              <w:jc w:val="left"/>
              <w:rPr>
                <w:rFonts w:eastAsiaTheme="minorHAnsi"/>
                <w:lang w:eastAsia="en-US"/>
              </w:rPr>
            </w:pP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2</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p>
        </w:tc>
        <w:tc>
          <w:tcPr>
            <w:tcW w:w="4709" w:type="dxa"/>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Mostra la maschera di Registrazione Utente</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3</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Inserisce le informazioni richieste e preme il pulsante “Invia”</w:t>
            </w:r>
          </w:p>
        </w:tc>
        <w:tc>
          <w:tcPr>
            <w:tcW w:w="4709" w:type="dxa"/>
            <w:vAlign w:val="center"/>
          </w:tcPr>
          <w:p w:rsidR="00900DA4" w:rsidRPr="00C820AC" w:rsidRDefault="00900DA4" w:rsidP="00900DA4">
            <w:pPr>
              <w:widowControl/>
              <w:suppressAutoHyphens w:val="0"/>
              <w:ind w:firstLine="0"/>
              <w:jc w:val="left"/>
              <w:rPr>
                <w:rFonts w:eastAsiaTheme="minorHAnsi"/>
                <w:lang w:eastAsia="en-US"/>
              </w:rPr>
            </w:pPr>
          </w:p>
        </w:tc>
      </w:tr>
      <w:tr w:rsidR="00900DA4" w:rsidRPr="00C820AC" w:rsidTr="00900DA4">
        <w:tc>
          <w:tcPr>
            <w:tcW w:w="817" w:type="dxa"/>
            <w:tcBorders>
              <w:bottom w:val="single" w:sz="4" w:space="0" w:color="auto"/>
            </w:tcBorders>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4</w:t>
            </w:r>
          </w:p>
        </w:tc>
        <w:tc>
          <w:tcPr>
            <w:tcW w:w="4394" w:type="dxa"/>
            <w:gridSpan w:val="2"/>
            <w:tcBorders>
              <w:bottom w:val="single" w:sz="4" w:space="0" w:color="auto"/>
            </w:tcBorders>
            <w:vAlign w:val="center"/>
          </w:tcPr>
          <w:p w:rsidR="00900DA4" w:rsidRPr="00C820AC" w:rsidRDefault="00900DA4" w:rsidP="00900DA4">
            <w:pPr>
              <w:widowControl/>
              <w:suppressAutoHyphens w:val="0"/>
              <w:ind w:firstLine="0"/>
              <w:jc w:val="left"/>
              <w:rPr>
                <w:rFonts w:eastAsiaTheme="minorHAnsi"/>
                <w:lang w:eastAsia="en-US"/>
              </w:rPr>
            </w:pPr>
          </w:p>
        </w:tc>
        <w:tc>
          <w:tcPr>
            <w:tcW w:w="4709" w:type="dxa"/>
            <w:tcBorders>
              <w:bottom w:val="single" w:sz="4" w:space="0" w:color="auto"/>
            </w:tcBorders>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Verifica i dettagli inseriti, memorizza l'Utente e mostra la “Schermata principale”</w:t>
            </w:r>
          </w:p>
        </w:tc>
      </w:tr>
      <w:tr w:rsidR="00900DA4" w:rsidRPr="00C820AC" w:rsidTr="00900DA4">
        <w:tc>
          <w:tcPr>
            <w:tcW w:w="9920" w:type="dxa"/>
            <w:gridSpan w:val="4"/>
            <w:shd w:val="pct15" w:color="auto" w:fill="auto"/>
            <w:vAlign w:val="center"/>
          </w:tcPr>
          <w:p w:rsidR="00900DA4" w:rsidRPr="00C820AC" w:rsidRDefault="00900DA4" w:rsidP="00900DA4">
            <w:pPr>
              <w:widowControl/>
              <w:suppressAutoHyphens w:val="0"/>
              <w:ind w:firstLine="0"/>
              <w:jc w:val="center"/>
              <w:rPr>
                <w:rFonts w:eastAsiaTheme="minorHAnsi"/>
                <w:color w:val="000000"/>
                <w:lang w:eastAsia="en-US"/>
              </w:rPr>
            </w:pPr>
            <w:r w:rsidRPr="00C820AC">
              <w:rPr>
                <w:rFonts w:eastAsiaTheme="minorHAnsi"/>
                <w:b/>
                <w:sz w:val="28"/>
                <w:lang w:eastAsia="en-US"/>
              </w:rPr>
              <w:t>Extension</w:t>
            </w:r>
          </w:p>
        </w:tc>
      </w:tr>
      <w:tr w:rsidR="00900DA4" w:rsidRPr="00C820AC" w:rsidTr="00900DA4">
        <w:tc>
          <w:tcPr>
            <w:tcW w:w="9920" w:type="dxa"/>
            <w:gridSpan w:val="4"/>
            <w:tcBorders>
              <w:bottom w:val="single" w:sz="12" w:space="0" w:color="auto"/>
            </w:tcBorders>
            <w:vAlign w:val="center"/>
          </w:tcPr>
          <w:p w:rsidR="00900DA4" w:rsidRPr="00C820AC" w:rsidRDefault="00900DA4" w:rsidP="00900DA4">
            <w:pPr>
              <w:widowControl/>
              <w:numPr>
                <w:ilvl w:val="0"/>
                <w:numId w:val="20"/>
              </w:numPr>
              <w:suppressAutoHyphens w:val="0"/>
              <w:contextualSpacing/>
              <w:jc w:val="left"/>
              <w:rPr>
                <w:rFonts w:eastAsiaTheme="minorHAnsi"/>
                <w:b/>
                <w:lang w:eastAsia="en-US"/>
              </w:rPr>
            </w:pPr>
            <w:r w:rsidRPr="00C820AC">
              <w:rPr>
                <w:rFonts w:eastAsiaTheme="minorHAnsi"/>
                <w:b/>
                <w:lang w:eastAsia="en-US"/>
              </w:rPr>
              <w:t>L’Utente inserisce informazioni errate</w:t>
            </w:r>
          </w:p>
        </w:tc>
      </w:tr>
      <w:tr w:rsidR="00900DA4" w:rsidRPr="00C820AC" w:rsidTr="00900DA4">
        <w:tc>
          <w:tcPr>
            <w:tcW w:w="817"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Step</w:t>
            </w:r>
          </w:p>
        </w:tc>
        <w:tc>
          <w:tcPr>
            <w:tcW w:w="4394" w:type="dxa"/>
            <w:gridSpan w:val="2"/>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4709"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4.a</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p>
        </w:tc>
        <w:tc>
          <w:tcPr>
            <w:tcW w:w="4709" w:type="dxa"/>
            <w:vAlign w:val="center"/>
          </w:tcPr>
          <w:p w:rsidR="00900DA4" w:rsidRPr="00C820AC" w:rsidRDefault="00900DA4" w:rsidP="00900DA4">
            <w:pPr>
              <w:widowControl/>
              <w:suppressAutoHyphens w:val="0"/>
              <w:ind w:firstLine="0"/>
              <w:jc w:val="left"/>
              <w:rPr>
                <w:rFonts w:eastAsiaTheme="minorHAnsi"/>
                <w:color w:val="000000"/>
                <w:lang w:eastAsia="en-US"/>
              </w:rPr>
            </w:pPr>
            <w:r w:rsidRPr="00C820AC">
              <w:rPr>
                <w:rFonts w:eastAsiaTheme="minorHAnsi"/>
                <w:color w:val="000000"/>
                <w:lang w:eastAsia="en-US"/>
              </w:rPr>
              <w:t>Mostra la maschera di Registrazione Utente con un messaggio di errore</w:t>
            </w:r>
          </w:p>
        </w:tc>
      </w:tr>
      <w:tr w:rsidR="00900DA4" w:rsidRPr="00C820AC" w:rsidTr="00900DA4">
        <w:tc>
          <w:tcPr>
            <w:tcW w:w="817" w:type="dxa"/>
            <w:tcBorders>
              <w:bottom w:val="single" w:sz="2" w:space="0" w:color="auto"/>
            </w:tcBorders>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5.a</w:t>
            </w:r>
          </w:p>
        </w:tc>
        <w:tc>
          <w:tcPr>
            <w:tcW w:w="4394" w:type="dxa"/>
            <w:gridSpan w:val="2"/>
            <w:tcBorders>
              <w:bottom w:val="single" w:sz="2" w:space="0" w:color="auto"/>
            </w:tcBorders>
            <w:vAlign w:val="center"/>
          </w:tcPr>
          <w:p w:rsidR="00900DA4" w:rsidRPr="00C820AC" w:rsidRDefault="00900DA4" w:rsidP="00900DA4">
            <w:pPr>
              <w:widowControl/>
              <w:suppressAutoHyphens w:val="0"/>
              <w:ind w:firstLine="0"/>
              <w:jc w:val="left"/>
              <w:rPr>
                <w:rFonts w:eastAsiaTheme="minorHAnsi"/>
                <w:lang w:eastAsia="en-US"/>
              </w:rPr>
            </w:pPr>
          </w:p>
        </w:tc>
        <w:tc>
          <w:tcPr>
            <w:tcW w:w="4709" w:type="dxa"/>
            <w:tcBorders>
              <w:bottom w:val="single" w:sz="2" w:space="0" w:color="auto"/>
            </w:tcBorders>
            <w:vAlign w:val="center"/>
          </w:tcPr>
          <w:p w:rsidR="00900DA4" w:rsidRPr="00C820AC" w:rsidRDefault="00900DA4" w:rsidP="00900DA4">
            <w:pPr>
              <w:widowControl/>
              <w:suppressAutoHyphens w:val="0"/>
              <w:ind w:firstLine="0"/>
              <w:jc w:val="left"/>
              <w:rPr>
                <w:rFonts w:eastAsiaTheme="minorHAnsi"/>
                <w:color w:val="000000"/>
                <w:lang w:eastAsia="en-US"/>
              </w:rPr>
            </w:pPr>
            <w:r w:rsidRPr="00C820AC">
              <w:rPr>
                <w:rFonts w:eastAsiaTheme="minorHAnsi"/>
                <w:color w:val="000000"/>
                <w:lang w:eastAsia="en-US"/>
              </w:rPr>
              <w:t>Vai al passo 3</w:t>
            </w:r>
          </w:p>
        </w:tc>
      </w:tr>
    </w:tbl>
    <w:p w:rsidR="00900DA4" w:rsidRPr="00C820AC" w:rsidRDefault="00900DA4" w:rsidP="00900DA4">
      <w:pPr>
        <w:widowControl/>
        <w:tabs>
          <w:tab w:val="left" w:pos="6435"/>
        </w:tabs>
        <w:suppressAutoHyphens w:val="0"/>
        <w:spacing w:after="200" w:line="276" w:lineRule="auto"/>
        <w:ind w:firstLine="0"/>
        <w:jc w:val="left"/>
        <w:rPr>
          <w:rFonts w:eastAsiaTheme="minorHAnsi"/>
          <w:sz w:val="22"/>
          <w:szCs w:val="22"/>
          <w:lang w:eastAsia="en-US"/>
        </w:rPr>
      </w:pPr>
    </w:p>
    <w:p w:rsidR="00900DA4" w:rsidRPr="00C820AC" w:rsidRDefault="00900DA4" w:rsidP="00900DA4">
      <w:pPr>
        <w:widowControl/>
        <w:suppressAutoHyphens w:val="0"/>
        <w:spacing w:after="200" w:line="276" w:lineRule="auto"/>
        <w:ind w:firstLine="0"/>
        <w:jc w:val="left"/>
        <w:rPr>
          <w:rFonts w:eastAsiaTheme="minorHAnsi"/>
          <w:sz w:val="22"/>
          <w:szCs w:val="22"/>
          <w:lang w:eastAsia="en-US"/>
        </w:rPr>
      </w:pPr>
      <w:r w:rsidRPr="00C820AC">
        <w:rPr>
          <w:rFonts w:eastAsiaTheme="minorHAnsi"/>
          <w:sz w:val="22"/>
          <w:szCs w:val="22"/>
          <w:lang w:eastAsia="en-US"/>
        </w:rPr>
        <w:br w:type="page"/>
      </w:r>
    </w:p>
    <w:p w:rsidR="00900DA4" w:rsidRDefault="00900DA4" w:rsidP="00C812DB">
      <w:pPr>
        <w:pStyle w:val="Titolo4"/>
        <w:rPr>
          <w:rFonts w:eastAsiaTheme="minorHAnsi"/>
          <w:lang w:eastAsia="en-US"/>
        </w:rPr>
      </w:pPr>
      <w:r w:rsidRPr="00C820AC">
        <w:rPr>
          <w:rFonts w:eastAsiaTheme="minorHAnsi"/>
          <w:i/>
          <w:lang w:eastAsia="en-US"/>
        </w:rPr>
        <w:lastRenderedPageBreak/>
        <w:t>USE CASE #16:</w:t>
      </w:r>
      <w:r w:rsidRPr="00C820AC">
        <w:rPr>
          <w:rFonts w:eastAsiaTheme="minorHAnsi"/>
          <w:lang w:eastAsia="en-US"/>
        </w:rPr>
        <w:t xml:space="preserve"> Recupero credenziali</w:t>
      </w:r>
    </w:p>
    <w:p w:rsidR="00C812DB" w:rsidRPr="00C812DB" w:rsidRDefault="00C812DB" w:rsidP="00C812DB">
      <w:pPr>
        <w:rPr>
          <w:rFonts w:eastAsiaTheme="minorHAnsi"/>
          <w:lang w:eastAsia="en-US"/>
        </w:rPr>
      </w:pPr>
    </w:p>
    <w:tbl>
      <w:tblPr>
        <w:tblStyle w:val="Grigliatabella"/>
        <w:tblW w:w="9920" w:type="dxa"/>
        <w:tblLayout w:type="fixed"/>
        <w:tblLook w:val="04A0" w:firstRow="1" w:lastRow="0" w:firstColumn="1" w:lastColumn="0" w:noHBand="0" w:noVBand="1"/>
      </w:tblPr>
      <w:tblGrid>
        <w:gridCol w:w="817"/>
        <w:gridCol w:w="1706"/>
        <w:gridCol w:w="2688"/>
        <w:gridCol w:w="4709"/>
      </w:tblGrid>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Use case #16</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Recupero credenziali</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Goal in Context</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Recupero delle credenziali utente</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Scope &amp; Level</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SuD; User level</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Preconditions</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L’Utente è registrato al sistema</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Success End Condition</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Visualizzazione della maschera di login</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Failed End Condition</w:t>
            </w:r>
          </w:p>
        </w:tc>
        <w:tc>
          <w:tcPr>
            <w:tcW w:w="7397" w:type="dxa"/>
            <w:gridSpan w:val="2"/>
            <w:vAlign w:val="center"/>
          </w:tcPr>
          <w:p w:rsidR="00900DA4" w:rsidRPr="00C820AC" w:rsidRDefault="005522FE" w:rsidP="00900DA4">
            <w:pPr>
              <w:widowControl/>
              <w:suppressAutoHyphens w:val="0"/>
              <w:ind w:firstLine="0"/>
              <w:jc w:val="left"/>
              <w:rPr>
                <w:rFonts w:eastAsiaTheme="minorHAnsi"/>
                <w:lang w:eastAsia="en-US"/>
              </w:rPr>
            </w:pPr>
            <w:r>
              <w:rPr>
                <w:rFonts w:eastAsiaTheme="minorHAnsi"/>
                <w:color w:val="000000"/>
                <w:lang w:eastAsia="en-US"/>
              </w:rPr>
              <w:t>Viene mostrata la maschera di Recupero Credenziali.</w:t>
            </w:r>
            <w:bookmarkStart w:id="20" w:name="_GoBack"/>
            <w:bookmarkEnd w:id="20"/>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Primary Actor</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Utente generico</w:t>
            </w:r>
          </w:p>
        </w:tc>
      </w:tr>
      <w:tr w:rsidR="00900DA4" w:rsidRPr="00C820AC" w:rsidTr="00900DA4">
        <w:tc>
          <w:tcPr>
            <w:tcW w:w="2523" w:type="dxa"/>
            <w:gridSpan w:val="2"/>
            <w:tcBorders>
              <w:bottom w:val="single" w:sz="4" w:space="0" w:color="auto"/>
            </w:tcBorders>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Trigger</w:t>
            </w:r>
          </w:p>
        </w:tc>
        <w:tc>
          <w:tcPr>
            <w:tcW w:w="7397" w:type="dxa"/>
            <w:gridSpan w:val="2"/>
            <w:tcBorders>
              <w:bottom w:val="single" w:sz="4" w:space="0" w:color="auto"/>
            </w:tcBorders>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L’Utente preme il pulsante “Recupero credenziali”</w:t>
            </w:r>
          </w:p>
        </w:tc>
      </w:tr>
      <w:tr w:rsidR="00900DA4" w:rsidRPr="00C820AC" w:rsidTr="00900DA4">
        <w:tc>
          <w:tcPr>
            <w:tcW w:w="9920" w:type="dxa"/>
            <w:gridSpan w:val="4"/>
            <w:tcBorders>
              <w:bottom w:val="single" w:sz="4" w:space="0" w:color="auto"/>
            </w:tcBorders>
            <w:shd w:val="pct15"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sz w:val="28"/>
                <w:lang w:eastAsia="en-US"/>
              </w:rPr>
              <w:t>Description</w:t>
            </w:r>
          </w:p>
        </w:tc>
      </w:tr>
      <w:tr w:rsidR="00900DA4" w:rsidRPr="00C820AC" w:rsidTr="00900DA4">
        <w:tc>
          <w:tcPr>
            <w:tcW w:w="817" w:type="dxa"/>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Step</w:t>
            </w:r>
          </w:p>
        </w:tc>
        <w:tc>
          <w:tcPr>
            <w:tcW w:w="4394" w:type="dxa"/>
            <w:gridSpan w:val="2"/>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Utente</w:t>
            </w:r>
          </w:p>
        </w:tc>
        <w:tc>
          <w:tcPr>
            <w:tcW w:w="4709" w:type="dxa"/>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1</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Preme il pulsante “Recupero credenziali”</w:t>
            </w:r>
          </w:p>
        </w:tc>
        <w:tc>
          <w:tcPr>
            <w:tcW w:w="4709" w:type="dxa"/>
            <w:vAlign w:val="center"/>
          </w:tcPr>
          <w:p w:rsidR="00900DA4" w:rsidRPr="00C820AC" w:rsidRDefault="00900DA4" w:rsidP="00900DA4">
            <w:pPr>
              <w:widowControl/>
              <w:suppressAutoHyphens w:val="0"/>
              <w:ind w:firstLine="0"/>
              <w:jc w:val="left"/>
              <w:rPr>
                <w:rFonts w:eastAsiaTheme="minorHAnsi"/>
                <w:lang w:eastAsia="en-US"/>
              </w:rPr>
            </w:pP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2</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p>
        </w:tc>
        <w:tc>
          <w:tcPr>
            <w:tcW w:w="4709" w:type="dxa"/>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Mostra la maschera di Recupero credenziali</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3</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Inserisce l'email con cui si è registrato e preme il pulsante “Recupera”</w:t>
            </w:r>
          </w:p>
        </w:tc>
        <w:tc>
          <w:tcPr>
            <w:tcW w:w="4709" w:type="dxa"/>
            <w:vAlign w:val="center"/>
          </w:tcPr>
          <w:p w:rsidR="00900DA4" w:rsidRPr="00C820AC" w:rsidRDefault="00900DA4" w:rsidP="00900DA4">
            <w:pPr>
              <w:widowControl/>
              <w:suppressAutoHyphens w:val="0"/>
              <w:ind w:firstLine="0"/>
              <w:jc w:val="left"/>
              <w:rPr>
                <w:rFonts w:eastAsiaTheme="minorHAnsi"/>
                <w:lang w:eastAsia="en-US"/>
              </w:rPr>
            </w:pPr>
          </w:p>
        </w:tc>
      </w:tr>
      <w:tr w:rsidR="00900DA4" w:rsidRPr="00C820AC" w:rsidTr="00900DA4">
        <w:tc>
          <w:tcPr>
            <w:tcW w:w="817" w:type="dxa"/>
            <w:tcBorders>
              <w:bottom w:val="single" w:sz="4" w:space="0" w:color="auto"/>
            </w:tcBorders>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4</w:t>
            </w:r>
          </w:p>
        </w:tc>
        <w:tc>
          <w:tcPr>
            <w:tcW w:w="4394" w:type="dxa"/>
            <w:gridSpan w:val="2"/>
            <w:tcBorders>
              <w:bottom w:val="single" w:sz="4" w:space="0" w:color="auto"/>
            </w:tcBorders>
            <w:vAlign w:val="center"/>
          </w:tcPr>
          <w:p w:rsidR="00900DA4" w:rsidRPr="00C820AC" w:rsidRDefault="00900DA4" w:rsidP="00900DA4">
            <w:pPr>
              <w:widowControl/>
              <w:suppressAutoHyphens w:val="0"/>
              <w:ind w:firstLine="0"/>
              <w:jc w:val="left"/>
              <w:rPr>
                <w:rFonts w:eastAsiaTheme="minorHAnsi"/>
                <w:lang w:eastAsia="en-US"/>
              </w:rPr>
            </w:pPr>
          </w:p>
        </w:tc>
        <w:tc>
          <w:tcPr>
            <w:tcW w:w="4709" w:type="dxa"/>
            <w:tcBorders>
              <w:bottom w:val="single" w:sz="4" w:space="0" w:color="auto"/>
            </w:tcBorders>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Invia le credenziali all'Utente e mostra la maschera di login</w:t>
            </w:r>
          </w:p>
        </w:tc>
      </w:tr>
      <w:tr w:rsidR="00900DA4" w:rsidRPr="00C820AC" w:rsidTr="00900DA4">
        <w:tc>
          <w:tcPr>
            <w:tcW w:w="9920" w:type="dxa"/>
            <w:gridSpan w:val="4"/>
            <w:shd w:val="pct15" w:color="auto" w:fill="auto"/>
            <w:vAlign w:val="center"/>
          </w:tcPr>
          <w:p w:rsidR="00900DA4" w:rsidRPr="00C820AC" w:rsidRDefault="00900DA4" w:rsidP="00900DA4">
            <w:pPr>
              <w:widowControl/>
              <w:suppressAutoHyphens w:val="0"/>
              <w:ind w:firstLine="0"/>
              <w:jc w:val="center"/>
              <w:rPr>
                <w:rFonts w:eastAsiaTheme="minorHAnsi"/>
                <w:color w:val="000000"/>
                <w:lang w:eastAsia="en-US"/>
              </w:rPr>
            </w:pPr>
            <w:r w:rsidRPr="00C820AC">
              <w:rPr>
                <w:rFonts w:eastAsiaTheme="minorHAnsi"/>
                <w:b/>
                <w:sz w:val="28"/>
                <w:lang w:eastAsia="en-US"/>
              </w:rPr>
              <w:t>Extension</w:t>
            </w:r>
          </w:p>
        </w:tc>
      </w:tr>
      <w:tr w:rsidR="00900DA4" w:rsidRPr="00C820AC" w:rsidTr="00900DA4">
        <w:tc>
          <w:tcPr>
            <w:tcW w:w="9920" w:type="dxa"/>
            <w:gridSpan w:val="4"/>
            <w:tcBorders>
              <w:bottom w:val="single" w:sz="12" w:space="0" w:color="auto"/>
            </w:tcBorders>
            <w:vAlign w:val="center"/>
          </w:tcPr>
          <w:p w:rsidR="00900DA4" w:rsidRPr="00C820AC" w:rsidRDefault="00900DA4" w:rsidP="00900DA4">
            <w:pPr>
              <w:widowControl/>
              <w:numPr>
                <w:ilvl w:val="0"/>
                <w:numId w:val="21"/>
              </w:numPr>
              <w:suppressAutoHyphens w:val="0"/>
              <w:contextualSpacing/>
              <w:jc w:val="left"/>
              <w:rPr>
                <w:rFonts w:eastAsiaTheme="minorHAnsi"/>
                <w:b/>
                <w:lang w:eastAsia="en-US"/>
              </w:rPr>
            </w:pPr>
            <w:r w:rsidRPr="00C820AC">
              <w:rPr>
                <w:rFonts w:eastAsiaTheme="minorHAnsi"/>
                <w:b/>
                <w:lang w:eastAsia="en-US"/>
              </w:rPr>
              <w:t>L’Utente immette email errata</w:t>
            </w:r>
          </w:p>
        </w:tc>
      </w:tr>
      <w:tr w:rsidR="00900DA4" w:rsidRPr="00C820AC" w:rsidTr="00900DA4">
        <w:tc>
          <w:tcPr>
            <w:tcW w:w="817"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Step</w:t>
            </w:r>
          </w:p>
        </w:tc>
        <w:tc>
          <w:tcPr>
            <w:tcW w:w="4394" w:type="dxa"/>
            <w:gridSpan w:val="2"/>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4709"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4.a</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p>
        </w:tc>
        <w:tc>
          <w:tcPr>
            <w:tcW w:w="4709" w:type="dxa"/>
            <w:vAlign w:val="center"/>
          </w:tcPr>
          <w:p w:rsidR="00900DA4" w:rsidRPr="00C820AC" w:rsidRDefault="00900DA4" w:rsidP="00900DA4">
            <w:pPr>
              <w:widowControl/>
              <w:suppressAutoHyphens w:val="0"/>
              <w:ind w:firstLine="0"/>
              <w:jc w:val="left"/>
              <w:rPr>
                <w:rFonts w:eastAsiaTheme="minorHAnsi"/>
                <w:color w:val="000000"/>
                <w:lang w:eastAsia="en-US"/>
              </w:rPr>
            </w:pPr>
            <w:r w:rsidRPr="00C820AC">
              <w:rPr>
                <w:rFonts w:eastAsiaTheme="minorHAnsi"/>
                <w:color w:val="000000"/>
                <w:lang w:eastAsia="en-US"/>
              </w:rPr>
              <w:t>Mostra la maschera di Recupero credenziali con un messaggio di errore</w:t>
            </w:r>
          </w:p>
        </w:tc>
      </w:tr>
      <w:tr w:rsidR="00900DA4" w:rsidRPr="00C820AC" w:rsidTr="00900DA4">
        <w:tc>
          <w:tcPr>
            <w:tcW w:w="817" w:type="dxa"/>
            <w:tcBorders>
              <w:bottom w:val="single" w:sz="2" w:space="0" w:color="auto"/>
            </w:tcBorders>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5.a</w:t>
            </w:r>
          </w:p>
        </w:tc>
        <w:tc>
          <w:tcPr>
            <w:tcW w:w="4394" w:type="dxa"/>
            <w:gridSpan w:val="2"/>
            <w:tcBorders>
              <w:bottom w:val="single" w:sz="2" w:space="0" w:color="auto"/>
            </w:tcBorders>
            <w:vAlign w:val="center"/>
          </w:tcPr>
          <w:p w:rsidR="00900DA4" w:rsidRPr="00C820AC" w:rsidRDefault="00900DA4" w:rsidP="00900DA4">
            <w:pPr>
              <w:widowControl/>
              <w:suppressAutoHyphens w:val="0"/>
              <w:ind w:firstLine="0"/>
              <w:jc w:val="left"/>
              <w:rPr>
                <w:rFonts w:eastAsiaTheme="minorHAnsi"/>
                <w:lang w:eastAsia="en-US"/>
              </w:rPr>
            </w:pPr>
          </w:p>
        </w:tc>
        <w:tc>
          <w:tcPr>
            <w:tcW w:w="4709" w:type="dxa"/>
            <w:tcBorders>
              <w:bottom w:val="single" w:sz="2" w:space="0" w:color="auto"/>
            </w:tcBorders>
            <w:vAlign w:val="center"/>
          </w:tcPr>
          <w:p w:rsidR="00900DA4" w:rsidRPr="00C820AC" w:rsidRDefault="00900DA4" w:rsidP="00900DA4">
            <w:pPr>
              <w:widowControl/>
              <w:suppressAutoHyphens w:val="0"/>
              <w:ind w:firstLine="0"/>
              <w:jc w:val="left"/>
              <w:rPr>
                <w:rFonts w:eastAsiaTheme="minorHAnsi"/>
                <w:color w:val="000000"/>
                <w:lang w:eastAsia="en-US"/>
              </w:rPr>
            </w:pPr>
            <w:r w:rsidRPr="00C820AC">
              <w:rPr>
                <w:rFonts w:eastAsiaTheme="minorHAnsi"/>
                <w:color w:val="000000"/>
                <w:lang w:eastAsia="en-US"/>
              </w:rPr>
              <w:t>Vai al passo 3</w:t>
            </w:r>
          </w:p>
        </w:tc>
      </w:tr>
    </w:tbl>
    <w:p w:rsidR="004A0A69" w:rsidRPr="00E0017C" w:rsidRDefault="004A0A69" w:rsidP="00E0017C">
      <w:pPr>
        <w:pStyle w:val="Paragrafoelenco"/>
        <w:ind w:firstLine="0"/>
        <w:rPr>
          <w:b/>
          <w:color w:val="000000"/>
        </w:rPr>
      </w:pPr>
    </w:p>
    <w:p w:rsidR="004A0A69" w:rsidRDefault="004A0A69">
      <w:pPr>
        <w:widowControl/>
        <w:suppressAutoHyphens w:val="0"/>
        <w:spacing w:after="200" w:line="276" w:lineRule="auto"/>
        <w:ind w:firstLine="0"/>
        <w:jc w:val="left"/>
        <w:rPr>
          <w:rFonts w:eastAsiaTheme="majorEastAsia"/>
          <w:b/>
          <w:color w:val="000000"/>
          <w:sz w:val="26"/>
        </w:rPr>
      </w:pPr>
      <w:r>
        <w:rPr>
          <w:bCs/>
          <w:color w:val="000000"/>
        </w:rPr>
        <w:br w:type="page"/>
      </w:r>
    </w:p>
    <w:p w:rsidR="00767E85" w:rsidRDefault="00767E85" w:rsidP="00767E85">
      <w:pPr>
        <w:pStyle w:val="Titolo3"/>
        <w:rPr>
          <w:rFonts w:cs="Times New Roman"/>
          <w:bCs w:val="0"/>
          <w:color w:val="000000"/>
        </w:rPr>
      </w:pPr>
      <w:bookmarkStart w:id="21" w:name="_Toc317715217"/>
      <w:r w:rsidRPr="00767E85">
        <w:rPr>
          <w:rFonts w:cs="Times New Roman"/>
          <w:bCs w:val="0"/>
          <w:color w:val="000000"/>
        </w:rPr>
        <w:lastRenderedPageBreak/>
        <w:t xml:space="preserve">Proposta di impegno risorse </w:t>
      </w:r>
      <w:r w:rsidR="004C7C1D">
        <w:rPr>
          <w:rFonts w:cs="Times New Roman"/>
          <w:bCs w:val="0"/>
          <w:color w:val="000000"/>
        </w:rPr>
        <w:t xml:space="preserve">e di pianificazione </w:t>
      </w:r>
      <w:r w:rsidRPr="00767E85">
        <w:rPr>
          <w:rFonts w:cs="Times New Roman"/>
          <w:bCs w:val="0"/>
          <w:color w:val="000000"/>
        </w:rPr>
        <w:t>dell’attività</w:t>
      </w:r>
      <w:bookmarkEnd w:id="21"/>
    </w:p>
    <w:p w:rsidR="004C7C1D" w:rsidRDefault="00846A87" w:rsidP="00846A87">
      <w:pPr>
        <w:ind w:firstLine="0"/>
        <w:rPr>
          <w:rFonts w:eastAsiaTheme="majorEastAsia" w:cstheme="majorBidi"/>
          <w:b/>
          <w:bCs/>
          <w:color w:val="000000" w:themeColor="text1"/>
          <w:sz w:val="28"/>
          <w:szCs w:val="26"/>
        </w:rPr>
      </w:pPr>
      <w:r>
        <w:rPr>
          <w:noProof/>
          <w:lang w:eastAsia="it-IT"/>
        </w:rPr>
        <w:drawing>
          <wp:anchor distT="0" distB="0" distL="114300" distR="114300" simplePos="0" relativeHeight="251668480" behindDoc="0" locked="0" layoutInCell="1" allowOverlap="1" wp14:anchorId="6A408848" wp14:editId="48B9320F">
            <wp:simplePos x="0" y="0"/>
            <wp:positionH relativeFrom="margin">
              <wp:align>right</wp:align>
            </wp:positionH>
            <wp:positionV relativeFrom="margin">
              <wp:align>center</wp:align>
            </wp:positionV>
            <wp:extent cx="7658100" cy="1407160"/>
            <wp:effectExtent l="1270" t="0" r="1270" b="1270"/>
            <wp:wrapSquare wrapText="bothSides"/>
            <wp:docPr id="7" name="Immagine 7" descr="C:\Users\Ciccio\Dropbox\Risiko!\Giustino\PrimaConsegna\Documenti\gantt_terzoPezz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iccio\Dropbox\Risiko!\Giustino\PrimaConsegna\Documenti\gantt_terzoPezzo.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16200000">
                      <a:off x="0" y="0"/>
                      <a:ext cx="7656206" cy="14072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it-IT"/>
        </w:rPr>
        <w:drawing>
          <wp:anchor distT="0" distB="0" distL="114300" distR="114300" simplePos="0" relativeHeight="251667456" behindDoc="0" locked="0" layoutInCell="1" allowOverlap="1" wp14:anchorId="5E0D27E9" wp14:editId="39C106DD">
            <wp:simplePos x="0" y="0"/>
            <wp:positionH relativeFrom="margin">
              <wp:align>center</wp:align>
            </wp:positionH>
            <wp:positionV relativeFrom="margin">
              <wp:align>center</wp:align>
            </wp:positionV>
            <wp:extent cx="7739380" cy="988060"/>
            <wp:effectExtent l="3810" t="0" r="0" b="0"/>
            <wp:wrapSquare wrapText="bothSides"/>
            <wp:docPr id="5" name="Immagine 5" descr="C:\Users\Ciccio\Dropbox\Risiko!\Giustino\PrimaConsegna\Documenti\gantt_secondoPezz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iccio\Dropbox\Risiko!\Giustino\PrimaConsegna\Documenti\gantt_secondoPezzo.gif"/>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6200000">
                      <a:off x="0" y="0"/>
                      <a:ext cx="7839563" cy="1001314"/>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it-IT"/>
        </w:rPr>
        <w:drawing>
          <wp:anchor distT="0" distB="0" distL="114300" distR="114300" simplePos="0" relativeHeight="251666432" behindDoc="0" locked="0" layoutInCell="1" allowOverlap="1" wp14:anchorId="3D31115F" wp14:editId="1E742F1F">
            <wp:simplePos x="0" y="0"/>
            <wp:positionH relativeFrom="margin">
              <wp:align>left</wp:align>
            </wp:positionH>
            <wp:positionV relativeFrom="margin">
              <wp:align>center</wp:align>
            </wp:positionV>
            <wp:extent cx="7765415" cy="1075690"/>
            <wp:effectExtent l="0" t="7937" r="0" b="0"/>
            <wp:wrapSquare wrapText="bothSides"/>
            <wp:docPr id="4" name="Immagine 4" descr="C:\Users\Ciccio\Dropbox\Risiko!\Giustino\PrimaConsegna\Documenti\gantt_primoPezz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iccio\Dropbox\Risiko!\Giustino\PrimaConsegna\Documenti\gantt_primoPezzo.gif"/>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16200000">
                      <a:off x="0" y="0"/>
                      <a:ext cx="7813516" cy="108277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7C1D">
        <w:br w:type="page"/>
      </w:r>
    </w:p>
    <w:p w:rsidR="0070569D" w:rsidRDefault="004C7C1D" w:rsidP="00767E85">
      <w:pPr>
        <w:pStyle w:val="Titolo2"/>
      </w:pPr>
      <w:bookmarkStart w:id="22" w:name="_Toc317715218"/>
      <w:r>
        <w:lastRenderedPageBreak/>
        <w:t>MODELLO DI DOMINIO</w:t>
      </w:r>
      <w:bookmarkEnd w:id="22"/>
    </w:p>
    <w:p w:rsidR="00CC3C6A" w:rsidRDefault="00CC3C6A" w:rsidP="00CC3C6A">
      <w:pPr>
        <w:pStyle w:val="Titolo3"/>
      </w:pPr>
      <w:bookmarkStart w:id="23" w:name="_Toc317715219"/>
      <w:r>
        <w:t>Classi, oggetti e relazioni</w:t>
      </w:r>
      <w:bookmarkEnd w:id="23"/>
    </w:p>
    <w:p w:rsidR="0090169C" w:rsidRDefault="0090169C" w:rsidP="0090169C">
      <w:pPr>
        <w:ind w:firstLine="0"/>
      </w:pPr>
      <w:r w:rsidRPr="0090169C">
        <w:rPr>
          <w:color w:val="000000"/>
        </w:rPr>
        <w:t>In questa sezione vengono presentati modelli di dominio di analisi per il sistema Risiko2012.</w:t>
      </w:r>
      <w:r w:rsidRPr="0090169C">
        <w:br/>
      </w:r>
      <w:r w:rsidRPr="0090169C">
        <w:rPr>
          <w:color w:val="000000"/>
        </w:rPr>
        <w:t>Di seguito è presentato un primo diagramma delle classi di alto livello che comprende quelli che sono stati ritenuti i concetti cardine del sistema e una prima ipotesi di responsabilità e attributi relativi a queste classi che sono stati dedotti dall’analisi dei casi d’uso.</w:t>
      </w:r>
    </w:p>
    <w:p w:rsidR="0090169C" w:rsidRPr="0090169C" w:rsidRDefault="0090169C" w:rsidP="0090169C">
      <w:pPr>
        <w:ind w:firstLine="0"/>
      </w:pPr>
    </w:p>
    <w:p w:rsidR="00CC3C6A" w:rsidRDefault="0000595F" w:rsidP="0000595F">
      <w:pPr>
        <w:ind w:firstLine="0"/>
        <w:jc w:val="center"/>
      </w:pPr>
      <w:r>
        <w:rPr>
          <w:noProof/>
          <w:lang w:eastAsia="it-IT"/>
        </w:rPr>
        <w:lastRenderedPageBreak/>
        <w:drawing>
          <wp:inline distT="0" distB="0" distL="0" distR="0" wp14:anchorId="4BE6E059" wp14:editId="7339872D">
            <wp:extent cx="5153025" cy="7896225"/>
            <wp:effectExtent l="0" t="0" r="9525" b="9525"/>
            <wp:docPr id="9" name="Immagine 9" descr="C:\Users\Ciccio\Dropbox\Risiko!\Giustino\PrimaConsegna\Diagrammi\Classi e relazioni di anal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iccio\Dropbox\Risiko!\Giustino\PrimaConsegna\Diagrammi\Classi e relazioni di analisi.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53025" cy="7896225"/>
                    </a:xfrm>
                    <a:prstGeom prst="rect">
                      <a:avLst/>
                    </a:prstGeom>
                    <a:noFill/>
                    <a:ln>
                      <a:noFill/>
                    </a:ln>
                  </pic:spPr>
                </pic:pic>
              </a:graphicData>
            </a:graphic>
          </wp:inline>
        </w:drawing>
      </w:r>
    </w:p>
    <w:p w:rsidR="0090169C" w:rsidRDefault="00F95201" w:rsidP="00F95201">
      <w:pPr>
        <w:tabs>
          <w:tab w:val="left" w:pos="4290"/>
        </w:tabs>
        <w:ind w:firstLine="0"/>
      </w:pPr>
      <w:r>
        <w:tab/>
      </w:r>
    </w:p>
    <w:p w:rsidR="00986FB2" w:rsidRDefault="00986FB2" w:rsidP="00F95201">
      <w:pPr>
        <w:pStyle w:val="Titolo4"/>
      </w:pPr>
      <w:r w:rsidRPr="00F95201">
        <w:lastRenderedPageBreak/>
        <w:t>Gen</w:t>
      </w:r>
      <w:r w:rsidR="00696E77" w:rsidRPr="00F95201">
        <w:t>eralizzazioni</w:t>
      </w:r>
    </w:p>
    <w:p w:rsidR="00986FB2" w:rsidRDefault="0090169C" w:rsidP="00986FB2">
      <w:pPr>
        <w:ind w:firstLine="0"/>
        <w:rPr>
          <w:color w:val="000000"/>
        </w:rPr>
      </w:pPr>
      <w:r w:rsidRPr="0090169C">
        <w:rPr>
          <w:color w:val="000000"/>
        </w:rPr>
        <w:t>In questo diagramma vengono mostrate le relazioni di specializzazione che sono emerse tra le varie classi in del sistema Risiko2012 in questa prima fase di analisi.</w:t>
      </w:r>
    </w:p>
    <w:p w:rsidR="0090169C" w:rsidRPr="0090169C" w:rsidRDefault="0090169C" w:rsidP="00986FB2">
      <w:pPr>
        <w:ind w:firstLine="0"/>
        <w:rPr>
          <w:b/>
          <w:sz w:val="10"/>
          <w:szCs w:val="10"/>
        </w:rPr>
      </w:pPr>
    </w:p>
    <w:p w:rsidR="0000595F" w:rsidRDefault="0000595F" w:rsidP="0000595F">
      <w:pPr>
        <w:ind w:firstLine="0"/>
        <w:jc w:val="center"/>
      </w:pPr>
      <w:r>
        <w:rPr>
          <w:noProof/>
          <w:lang w:eastAsia="it-IT"/>
        </w:rPr>
        <w:drawing>
          <wp:inline distT="0" distB="0" distL="0" distR="0" wp14:anchorId="0103C92E" wp14:editId="094998B2">
            <wp:extent cx="6134100" cy="4448175"/>
            <wp:effectExtent l="0" t="0" r="0" b="9525"/>
            <wp:docPr id="10" name="Immagine 10" descr="C:\Users\Ciccio\Dropbox\Risiko!\Giustino\PrimaConsegna\Diagrammi\Generalizzazio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iccio\Dropbox\Risiko!\Giustino\PrimaConsegna\Diagrammi\Generalizzazioni.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34100" cy="4448175"/>
                    </a:xfrm>
                    <a:prstGeom prst="rect">
                      <a:avLst/>
                    </a:prstGeom>
                    <a:noFill/>
                    <a:ln>
                      <a:noFill/>
                    </a:ln>
                  </pic:spPr>
                </pic:pic>
              </a:graphicData>
            </a:graphic>
          </wp:inline>
        </w:drawing>
      </w:r>
    </w:p>
    <w:p w:rsidR="006E2FF9" w:rsidRDefault="006E2FF9" w:rsidP="0000595F">
      <w:pPr>
        <w:ind w:firstLine="0"/>
        <w:jc w:val="center"/>
      </w:pPr>
    </w:p>
    <w:p w:rsidR="00086C0B" w:rsidRDefault="00086C0B" w:rsidP="00086C0B">
      <w:pPr>
        <w:pStyle w:val="Titolo4"/>
      </w:pPr>
      <w:r>
        <w:t>Associazioni</w:t>
      </w:r>
    </w:p>
    <w:p w:rsidR="006E2FF9" w:rsidRPr="006E2FF9" w:rsidRDefault="006E2FF9" w:rsidP="006E2FF9">
      <w:pPr>
        <w:ind w:firstLine="0"/>
      </w:pPr>
      <w:r w:rsidRPr="006E2FF9">
        <w:rPr>
          <w:color w:val="000000"/>
        </w:rPr>
        <w:t xml:space="preserve">Di seguito sono riportati i diagrammi che mostrano le associazioni che intercorrono tra i vari oggetti control, </w:t>
      </w:r>
      <w:proofErr w:type="spellStart"/>
      <w:r w:rsidRPr="006E2FF9">
        <w:rPr>
          <w:color w:val="000000"/>
        </w:rPr>
        <w:t>bou</w:t>
      </w:r>
      <w:r w:rsidR="008F7A0A">
        <w:rPr>
          <w:color w:val="000000"/>
        </w:rPr>
        <w:t>n</w:t>
      </w:r>
      <w:r w:rsidRPr="006E2FF9">
        <w:rPr>
          <w:color w:val="000000"/>
        </w:rPr>
        <w:t>dary</w:t>
      </w:r>
      <w:proofErr w:type="spellEnd"/>
      <w:r w:rsidRPr="006E2FF9">
        <w:rPr>
          <w:color w:val="000000"/>
        </w:rPr>
        <w:t xml:space="preserve"> ed </w:t>
      </w:r>
      <w:proofErr w:type="spellStart"/>
      <w:r w:rsidRPr="006E2FF9">
        <w:rPr>
          <w:color w:val="000000"/>
        </w:rPr>
        <w:t>entity</w:t>
      </w:r>
      <w:proofErr w:type="spellEnd"/>
      <w:r w:rsidRPr="006E2FF9">
        <w:rPr>
          <w:color w:val="000000"/>
        </w:rPr>
        <w:t xml:space="preserve"> riconosciuti effettuando un’analisi testuale dei casi d’uso realizzati.</w:t>
      </w:r>
    </w:p>
    <w:p w:rsidR="006E2FF9" w:rsidRDefault="006E2FF9">
      <w:pPr>
        <w:widowControl/>
        <w:suppressAutoHyphens w:val="0"/>
        <w:spacing w:after="200" w:line="276" w:lineRule="auto"/>
        <w:ind w:firstLine="0"/>
        <w:jc w:val="left"/>
        <w:rPr>
          <w:rFonts w:eastAsiaTheme="majorEastAsia" w:cstheme="majorBidi"/>
          <w:b/>
          <w:bCs/>
          <w:i/>
          <w:iCs/>
        </w:rPr>
      </w:pPr>
      <w:r>
        <w:rPr>
          <w:i/>
        </w:rPr>
        <w:br w:type="page"/>
      </w:r>
    </w:p>
    <w:p w:rsidR="00986FB2" w:rsidRPr="00696E77" w:rsidRDefault="00986FB2" w:rsidP="00F95201">
      <w:pPr>
        <w:pStyle w:val="Titolo4"/>
      </w:pPr>
      <w:proofErr w:type="spellStart"/>
      <w:r w:rsidRPr="00F95201">
        <w:lastRenderedPageBreak/>
        <w:t>AbbandonaPartita</w:t>
      </w:r>
      <w:proofErr w:type="spellEnd"/>
    </w:p>
    <w:p w:rsidR="00986FB2" w:rsidRPr="00986FB2" w:rsidRDefault="00986FB2" w:rsidP="00986FB2">
      <w:pPr>
        <w:ind w:firstLine="0"/>
        <w:jc w:val="left"/>
        <w:rPr>
          <w:b/>
          <w:sz w:val="10"/>
          <w:szCs w:val="10"/>
        </w:rPr>
      </w:pPr>
    </w:p>
    <w:p w:rsidR="00986FB2" w:rsidRDefault="0000595F" w:rsidP="0000595F">
      <w:pPr>
        <w:ind w:firstLine="0"/>
        <w:jc w:val="center"/>
      </w:pPr>
      <w:r>
        <w:rPr>
          <w:noProof/>
          <w:lang w:eastAsia="it-IT"/>
        </w:rPr>
        <w:drawing>
          <wp:inline distT="0" distB="0" distL="0" distR="0" wp14:anchorId="677393DE" wp14:editId="57FCA19F">
            <wp:extent cx="6076950" cy="3038475"/>
            <wp:effectExtent l="0" t="0" r="0" b="9525"/>
            <wp:docPr id="11" name="Immagine 11" descr="C:\Users\Ciccio\Dropbox\Risiko!\Giustino\PrimaConsegna\Diagrammi\Associazioni\AbbandonaParti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iccio\Dropbox\Risiko!\Giustino\PrimaConsegna\Diagrammi\Associazioni\AbbandonaPartit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76950" cy="3038475"/>
                    </a:xfrm>
                    <a:prstGeom prst="rect">
                      <a:avLst/>
                    </a:prstGeom>
                    <a:noFill/>
                    <a:ln>
                      <a:noFill/>
                    </a:ln>
                  </pic:spPr>
                </pic:pic>
              </a:graphicData>
            </a:graphic>
          </wp:inline>
        </w:drawing>
      </w:r>
    </w:p>
    <w:p w:rsidR="006E2FF9" w:rsidRDefault="006E2FF9" w:rsidP="0000595F">
      <w:pPr>
        <w:ind w:firstLine="0"/>
        <w:jc w:val="center"/>
      </w:pPr>
    </w:p>
    <w:p w:rsidR="00986FB2" w:rsidRPr="00F95201" w:rsidRDefault="00986FB2" w:rsidP="00F95201">
      <w:pPr>
        <w:pStyle w:val="Titolo4"/>
      </w:pPr>
      <w:proofErr w:type="spellStart"/>
      <w:r w:rsidRPr="00F95201">
        <w:t>AttaccareTerritori</w:t>
      </w:r>
      <w:proofErr w:type="spellEnd"/>
    </w:p>
    <w:p w:rsidR="00986FB2" w:rsidRPr="00986FB2" w:rsidRDefault="00986FB2" w:rsidP="00986FB2">
      <w:pPr>
        <w:ind w:firstLine="0"/>
        <w:jc w:val="left"/>
        <w:rPr>
          <w:b/>
          <w:sz w:val="10"/>
          <w:szCs w:val="10"/>
        </w:rPr>
      </w:pPr>
    </w:p>
    <w:p w:rsidR="00986FB2" w:rsidRDefault="0000595F" w:rsidP="00696E77">
      <w:pPr>
        <w:ind w:firstLine="0"/>
        <w:jc w:val="center"/>
      </w:pPr>
      <w:r>
        <w:rPr>
          <w:noProof/>
          <w:lang w:eastAsia="it-IT"/>
        </w:rPr>
        <w:drawing>
          <wp:inline distT="0" distB="0" distL="0" distR="0" wp14:anchorId="6766BB09" wp14:editId="6B2248D8">
            <wp:extent cx="5991225" cy="2019300"/>
            <wp:effectExtent l="0" t="0" r="9525" b="0"/>
            <wp:docPr id="12" name="Immagine 12" descr="C:\Users\Ciccio\Dropbox\Risiko!\Giustino\PrimaConsegna\Diagrammi\Associazioni\AttaccareTerrito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iccio\Dropbox\Risiko!\Giustino\PrimaConsegna\Diagrammi\Associazioni\AttaccareTerritori.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91225" cy="2019300"/>
                    </a:xfrm>
                    <a:prstGeom prst="rect">
                      <a:avLst/>
                    </a:prstGeom>
                    <a:noFill/>
                    <a:ln>
                      <a:noFill/>
                    </a:ln>
                  </pic:spPr>
                </pic:pic>
              </a:graphicData>
            </a:graphic>
          </wp:inline>
        </w:drawing>
      </w:r>
    </w:p>
    <w:p w:rsidR="00696E77" w:rsidRDefault="00696E77" w:rsidP="00696E77">
      <w:pPr>
        <w:ind w:firstLine="0"/>
        <w:jc w:val="center"/>
      </w:pPr>
    </w:p>
    <w:p w:rsidR="006E2FF9" w:rsidRDefault="006E2FF9">
      <w:pPr>
        <w:widowControl/>
        <w:suppressAutoHyphens w:val="0"/>
        <w:spacing w:after="200" w:line="276" w:lineRule="auto"/>
        <w:ind w:firstLine="0"/>
        <w:jc w:val="left"/>
        <w:rPr>
          <w:rFonts w:eastAsiaTheme="majorEastAsia" w:cstheme="majorBidi"/>
          <w:b/>
          <w:bCs/>
          <w:i/>
          <w:iCs/>
        </w:rPr>
      </w:pPr>
      <w:r>
        <w:rPr>
          <w:i/>
        </w:rPr>
        <w:br w:type="page"/>
      </w:r>
    </w:p>
    <w:p w:rsidR="00986FB2" w:rsidRPr="00F95201" w:rsidRDefault="00986FB2" w:rsidP="00696E77">
      <w:pPr>
        <w:pStyle w:val="Titolo4"/>
      </w:pPr>
      <w:proofErr w:type="spellStart"/>
      <w:r w:rsidRPr="00F95201">
        <w:lastRenderedPageBreak/>
        <w:t>AutenticarsiSistema</w:t>
      </w:r>
      <w:proofErr w:type="spellEnd"/>
    </w:p>
    <w:p w:rsidR="0000595F" w:rsidRPr="00986FB2" w:rsidRDefault="0000595F" w:rsidP="0000595F">
      <w:pPr>
        <w:ind w:firstLine="0"/>
        <w:jc w:val="center"/>
        <w:rPr>
          <w:sz w:val="10"/>
          <w:szCs w:val="10"/>
        </w:rPr>
      </w:pPr>
    </w:p>
    <w:p w:rsidR="0000595F" w:rsidRDefault="0000595F" w:rsidP="0000595F">
      <w:pPr>
        <w:ind w:firstLine="0"/>
        <w:jc w:val="center"/>
      </w:pPr>
      <w:r>
        <w:rPr>
          <w:noProof/>
          <w:lang w:eastAsia="it-IT"/>
        </w:rPr>
        <w:drawing>
          <wp:inline distT="0" distB="0" distL="0" distR="0" wp14:anchorId="05FF5821" wp14:editId="2FE4A3E9">
            <wp:extent cx="4572000" cy="2295525"/>
            <wp:effectExtent l="0" t="0" r="0" b="9525"/>
            <wp:docPr id="13" name="Immagine 13" descr="C:\Users\Ciccio\Dropbox\Risiko!\Giustino\PrimaConsegna\Diagrammi\Associazioni\AutenticarsiSist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iccio\Dropbox\Risiko!\Giustino\PrimaConsegna\Diagrammi\Associazioni\AutenticarsiSistem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000" cy="2295525"/>
                    </a:xfrm>
                    <a:prstGeom prst="rect">
                      <a:avLst/>
                    </a:prstGeom>
                    <a:noFill/>
                    <a:ln>
                      <a:noFill/>
                    </a:ln>
                  </pic:spPr>
                </pic:pic>
              </a:graphicData>
            </a:graphic>
          </wp:inline>
        </w:drawing>
      </w:r>
    </w:p>
    <w:p w:rsidR="00986FB2" w:rsidRDefault="00986FB2" w:rsidP="00696E77">
      <w:pPr>
        <w:ind w:firstLine="0"/>
      </w:pPr>
    </w:p>
    <w:p w:rsidR="00986FB2" w:rsidRDefault="00986FB2" w:rsidP="00696E77">
      <w:pPr>
        <w:pStyle w:val="Titolo4"/>
      </w:pPr>
      <w:proofErr w:type="spellStart"/>
      <w:r>
        <w:t>GiocaTris</w:t>
      </w:r>
      <w:proofErr w:type="spellEnd"/>
    </w:p>
    <w:p w:rsidR="00986FB2" w:rsidRPr="00986FB2" w:rsidRDefault="00986FB2" w:rsidP="00986FB2">
      <w:pPr>
        <w:ind w:firstLine="0"/>
        <w:rPr>
          <w:b/>
          <w:sz w:val="10"/>
          <w:szCs w:val="10"/>
        </w:rPr>
      </w:pPr>
    </w:p>
    <w:p w:rsidR="00986FB2" w:rsidRDefault="0000595F" w:rsidP="0000595F">
      <w:pPr>
        <w:ind w:firstLine="0"/>
        <w:jc w:val="center"/>
      </w:pPr>
      <w:r>
        <w:rPr>
          <w:noProof/>
          <w:lang w:eastAsia="it-IT"/>
        </w:rPr>
        <w:drawing>
          <wp:inline distT="0" distB="0" distL="0" distR="0" wp14:anchorId="7170E4C7" wp14:editId="13059CE8">
            <wp:extent cx="5276850" cy="2019300"/>
            <wp:effectExtent l="0" t="0" r="0" b="0"/>
            <wp:docPr id="14" name="Immagine 14" descr="C:\Users\Ciccio\Dropbox\Risiko!\Giustino\PrimaConsegna\Diagrammi\Associazioni\GiocaTr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iccio\Dropbox\Risiko!\Giustino\PrimaConsegna\Diagrammi\Associazioni\GiocaTri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6850" cy="2019300"/>
                    </a:xfrm>
                    <a:prstGeom prst="rect">
                      <a:avLst/>
                    </a:prstGeom>
                    <a:noFill/>
                    <a:ln>
                      <a:noFill/>
                    </a:ln>
                  </pic:spPr>
                </pic:pic>
              </a:graphicData>
            </a:graphic>
          </wp:inline>
        </w:drawing>
      </w:r>
    </w:p>
    <w:p w:rsidR="00986FB2" w:rsidRDefault="00986FB2" w:rsidP="006E2FF9">
      <w:pPr>
        <w:ind w:firstLine="0"/>
      </w:pPr>
    </w:p>
    <w:p w:rsidR="00986FB2" w:rsidRDefault="00986FB2" w:rsidP="00696E77">
      <w:pPr>
        <w:pStyle w:val="Titolo4"/>
      </w:pPr>
      <w:proofErr w:type="spellStart"/>
      <w:r w:rsidRPr="00986FB2">
        <w:t>NuovaPartita</w:t>
      </w:r>
      <w:proofErr w:type="spellEnd"/>
    </w:p>
    <w:p w:rsidR="00986FB2" w:rsidRPr="00986FB2" w:rsidRDefault="00986FB2" w:rsidP="00986FB2">
      <w:pPr>
        <w:ind w:firstLine="0"/>
        <w:jc w:val="left"/>
        <w:rPr>
          <w:b/>
          <w:sz w:val="10"/>
          <w:szCs w:val="10"/>
        </w:rPr>
      </w:pPr>
    </w:p>
    <w:p w:rsidR="00986FB2" w:rsidRDefault="0000595F" w:rsidP="006E2FF9">
      <w:pPr>
        <w:ind w:firstLine="0"/>
        <w:jc w:val="center"/>
      </w:pPr>
      <w:r>
        <w:rPr>
          <w:noProof/>
          <w:lang w:eastAsia="it-IT"/>
        </w:rPr>
        <w:drawing>
          <wp:inline distT="0" distB="0" distL="0" distR="0" wp14:anchorId="7E22E9D2" wp14:editId="1C7106DE">
            <wp:extent cx="5343525" cy="2847975"/>
            <wp:effectExtent l="0" t="0" r="9525" b="9525"/>
            <wp:docPr id="15" name="Immagine 15" descr="C:\Users\Ciccio\Dropbox\Risiko!\Giustino\PrimaConsegna\Diagrammi\Associazioni\NuovaParti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iccio\Dropbox\Risiko!\Giustino\PrimaConsegna\Diagrammi\Associazioni\NuovaPartit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43525" cy="2847975"/>
                    </a:xfrm>
                    <a:prstGeom prst="rect">
                      <a:avLst/>
                    </a:prstGeom>
                    <a:noFill/>
                    <a:ln>
                      <a:noFill/>
                    </a:ln>
                  </pic:spPr>
                </pic:pic>
              </a:graphicData>
            </a:graphic>
          </wp:inline>
        </w:drawing>
      </w:r>
    </w:p>
    <w:p w:rsidR="00986FB2" w:rsidRPr="00986FB2" w:rsidRDefault="00986FB2" w:rsidP="00696E77">
      <w:pPr>
        <w:pStyle w:val="Titolo4"/>
      </w:pPr>
      <w:proofErr w:type="spellStart"/>
      <w:r w:rsidRPr="00986FB2">
        <w:lastRenderedPageBreak/>
        <w:t>ParteciparePartita</w:t>
      </w:r>
      <w:proofErr w:type="spellEnd"/>
    </w:p>
    <w:p w:rsidR="0000595F" w:rsidRPr="00986FB2" w:rsidRDefault="0000595F" w:rsidP="0000595F">
      <w:pPr>
        <w:ind w:firstLine="0"/>
        <w:jc w:val="center"/>
        <w:rPr>
          <w:sz w:val="10"/>
          <w:szCs w:val="10"/>
        </w:rPr>
      </w:pPr>
    </w:p>
    <w:p w:rsidR="00986FB2" w:rsidRDefault="0000595F" w:rsidP="00696E77">
      <w:pPr>
        <w:ind w:firstLine="0"/>
        <w:jc w:val="center"/>
      </w:pPr>
      <w:r>
        <w:rPr>
          <w:noProof/>
          <w:lang w:eastAsia="it-IT"/>
        </w:rPr>
        <w:drawing>
          <wp:inline distT="0" distB="0" distL="0" distR="0" wp14:anchorId="270304EB" wp14:editId="39E08151">
            <wp:extent cx="5943600" cy="2314575"/>
            <wp:effectExtent l="0" t="0" r="0" b="9525"/>
            <wp:docPr id="16" name="Immagine 16" descr="C:\Users\Ciccio\Dropbox\Risiko!\Giustino\PrimaConsegna\Diagrammi\Associazioni\PartecipareParti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iccio\Dropbox\Risiko!\Giustino\PrimaConsegna\Diagrammi\Associazioni\ParteciparePartit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314575"/>
                    </a:xfrm>
                    <a:prstGeom prst="rect">
                      <a:avLst/>
                    </a:prstGeom>
                    <a:noFill/>
                    <a:ln>
                      <a:noFill/>
                    </a:ln>
                  </pic:spPr>
                </pic:pic>
              </a:graphicData>
            </a:graphic>
          </wp:inline>
        </w:drawing>
      </w:r>
    </w:p>
    <w:p w:rsidR="00986FB2" w:rsidRDefault="00986FB2" w:rsidP="0000595F">
      <w:pPr>
        <w:ind w:firstLine="0"/>
        <w:jc w:val="center"/>
      </w:pPr>
    </w:p>
    <w:p w:rsidR="00986FB2" w:rsidRDefault="00986FB2" w:rsidP="00696E77">
      <w:pPr>
        <w:pStyle w:val="Titolo4"/>
      </w:pPr>
      <w:proofErr w:type="spellStart"/>
      <w:r>
        <w:t>PosizionareArmate</w:t>
      </w:r>
      <w:proofErr w:type="spellEnd"/>
    </w:p>
    <w:p w:rsidR="00986FB2" w:rsidRPr="00986FB2" w:rsidRDefault="00986FB2" w:rsidP="00986FB2">
      <w:pPr>
        <w:ind w:firstLine="0"/>
        <w:jc w:val="left"/>
        <w:rPr>
          <w:b/>
          <w:sz w:val="10"/>
          <w:szCs w:val="10"/>
        </w:rPr>
      </w:pPr>
    </w:p>
    <w:p w:rsidR="00986FB2" w:rsidRDefault="0000595F" w:rsidP="0000595F">
      <w:pPr>
        <w:ind w:firstLine="0"/>
        <w:jc w:val="center"/>
      </w:pPr>
      <w:r>
        <w:rPr>
          <w:noProof/>
          <w:lang w:eastAsia="it-IT"/>
        </w:rPr>
        <w:drawing>
          <wp:inline distT="0" distB="0" distL="0" distR="0" wp14:anchorId="5CADD6ED" wp14:editId="141B2215">
            <wp:extent cx="4714875" cy="1638300"/>
            <wp:effectExtent l="0" t="0" r="9525" b="0"/>
            <wp:docPr id="17" name="Immagine 17" descr="C:\Users\Ciccio\Dropbox\Risiko!\Giustino\PrimaConsegna\Diagrammi\Associazioni\PosizionareArm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iccio\Dropbox\Risiko!\Giustino\PrimaConsegna\Diagrammi\Associazioni\PosizionareArmat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14875" cy="1638300"/>
                    </a:xfrm>
                    <a:prstGeom prst="rect">
                      <a:avLst/>
                    </a:prstGeom>
                    <a:noFill/>
                    <a:ln>
                      <a:noFill/>
                    </a:ln>
                  </pic:spPr>
                </pic:pic>
              </a:graphicData>
            </a:graphic>
          </wp:inline>
        </w:drawing>
      </w:r>
    </w:p>
    <w:p w:rsidR="00986FB2" w:rsidRDefault="00986FB2" w:rsidP="0000595F">
      <w:pPr>
        <w:ind w:firstLine="0"/>
        <w:jc w:val="center"/>
      </w:pPr>
    </w:p>
    <w:p w:rsidR="00986FB2" w:rsidRDefault="00986FB2" w:rsidP="00696E77">
      <w:pPr>
        <w:pStyle w:val="Titolo4"/>
      </w:pPr>
      <w:proofErr w:type="spellStart"/>
      <w:r>
        <w:t>RecuperaCredenziali</w:t>
      </w:r>
      <w:proofErr w:type="spellEnd"/>
    </w:p>
    <w:p w:rsidR="00986FB2" w:rsidRPr="00986FB2" w:rsidRDefault="00986FB2" w:rsidP="00986FB2">
      <w:pPr>
        <w:ind w:firstLine="0"/>
        <w:jc w:val="left"/>
        <w:rPr>
          <w:b/>
          <w:sz w:val="10"/>
          <w:szCs w:val="10"/>
        </w:rPr>
      </w:pPr>
    </w:p>
    <w:p w:rsidR="0000595F" w:rsidRDefault="0000595F" w:rsidP="0000595F">
      <w:pPr>
        <w:ind w:firstLine="0"/>
        <w:jc w:val="center"/>
      </w:pPr>
      <w:r>
        <w:rPr>
          <w:noProof/>
          <w:lang w:eastAsia="it-IT"/>
        </w:rPr>
        <w:drawing>
          <wp:inline distT="0" distB="0" distL="0" distR="0" wp14:anchorId="6FF74D41" wp14:editId="7D5B9758">
            <wp:extent cx="4562475" cy="2447925"/>
            <wp:effectExtent l="0" t="0" r="9525" b="9525"/>
            <wp:docPr id="18" name="Immagine 18" descr="C:\Users\Ciccio\Dropbox\Risiko!\Giustino\PrimaConsegna\Diagrammi\Associazioni\RecuperaCredenzia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iccio\Dropbox\Risiko!\Giustino\PrimaConsegna\Diagrammi\Associazioni\RecuperaCredenziali.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62475" cy="2447925"/>
                    </a:xfrm>
                    <a:prstGeom prst="rect">
                      <a:avLst/>
                    </a:prstGeom>
                    <a:noFill/>
                    <a:ln>
                      <a:noFill/>
                    </a:ln>
                  </pic:spPr>
                </pic:pic>
              </a:graphicData>
            </a:graphic>
          </wp:inline>
        </w:drawing>
      </w:r>
    </w:p>
    <w:p w:rsidR="00986FB2" w:rsidRDefault="00986FB2" w:rsidP="00696E77">
      <w:pPr>
        <w:ind w:firstLine="0"/>
      </w:pPr>
    </w:p>
    <w:p w:rsidR="006E2FF9" w:rsidRDefault="006E2FF9">
      <w:pPr>
        <w:widowControl/>
        <w:suppressAutoHyphens w:val="0"/>
        <w:spacing w:after="200" w:line="276" w:lineRule="auto"/>
        <w:ind w:firstLine="0"/>
        <w:jc w:val="left"/>
        <w:rPr>
          <w:rFonts w:eastAsiaTheme="majorEastAsia" w:cstheme="majorBidi"/>
          <w:b/>
          <w:bCs/>
          <w:iCs/>
        </w:rPr>
      </w:pPr>
      <w:r>
        <w:br w:type="page"/>
      </w:r>
    </w:p>
    <w:p w:rsidR="00986FB2" w:rsidRDefault="00986FB2" w:rsidP="00696E77">
      <w:pPr>
        <w:pStyle w:val="Titolo4"/>
      </w:pPr>
      <w:proofErr w:type="spellStart"/>
      <w:r>
        <w:lastRenderedPageBreak/>
        <w:t>RegistarsiSistema</w:t>
      </w:r>
      <w:proofErr w:type="spellEnd"/>
    </w:p>
    <w:p w:rsidR="00986FB2" w:rsidRPr="00986FB2" w:rsidRDefault="00986FB2" w:rsidP="00986FB2">
      <w:pPr>
        <w:ind w:firstLine="0"/>
        <w:jc w:val="left"/>
        <w:rPr>
          <w:b/>
          <w:sz w:val="10"/>
          <w:szCs w:val="10"/>
        </w:rPr>
      </w:pPr>
    </w:p>
    <w:p w:rsidR="00986FB2" w:rsidRDefault="0000595F" w:rsidP="006E2FF9">
      <w:pPr>
        <w:ind w:firstLine="0"/>
        <w:jc w:val="center"/>
      </w:pPr>
      <w:r>
        <w:rPr>
          <w:noProof/>
          <w:lang w:eastAsia="it-IT"/>
        </w:rPr>
        <w:drawing>
          <wp:inline distT="0" distB="0" distL="0" distR="0" wp14:anchorId="2D7B994C" wp14:editId="79B4B5F9">
            <wp:extent cx="4200525" cy="2295525"/>
            <wp:effectExtent l="0" t="0" r="9525" b="9525"/>
            <wp:docPr id="19" name="Immagine 19" descr="C:\Users\Ciccio\Dropbox\Risiko!\Giustino\PrimaConsegna\Diagrammi\Associazioni\RegistrarsiSist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iccio\Dropbox\Risiko!\Giustino\PrimaConsegna\Diagrammi\Associazioni\RegistrarsiSistem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00525" cy="2295525"/>
                    </a:xfrm>
                    <a:prstGeom prst="rect">
                      <a:avLst/>
                    </a:prstGeom>
                    <a:noFill/>
                    <a:ln>
                      <a:noFill/>
                    </a:ln>
                  </pic:spPr>
                </pic:pic>
              </a:graphicData>
            </a:graphic>
          </wp:inline>
        </w:drawing>
      </w:r>
    </w:p>
    <w:p w:rsidR="006E2FF9" w:rsidRDefault="006E2FF9" w:rsidP="006E2FF9">
      <w:pPr>
        <w:ind w:firstLine="0"/>
        <w:jc w:val="center"/>
      </w:pPr>
    </w:p>
    <w:p w:rsidR="00986FB2" w:rsidRDefault="00986FB2" w:rsidP="00696E77">
      <w:pPr>
        <w:pStyle w:val="Titolo4"/>
      </w:pPr>
      <w:proofErr w:type="spellStart"/>
      <w:r>
        <w:t>RipristinaPartitaSalvata</w:t>
      </w:r>
      <w:proofErr w:type="spellEnd"/>
    </w:p>
    <w:p w:rsidR="00986FB2" w:rsidRPr="00986FB2" w:rsidRDefault="00986FB2" w:rsidP="00986FB2">
      <w:pPr>
        <w:tabs>
          <w:tab w:val="left" w:pos="4200"/>
        </w:tabs>
        <w:rPr>
          <w:b/>
          <w:sz w:val="10"/>
          <w:szCs w:val="10"/>
        </w:rPr>
      </w:pPr>
    </w:p>
    <w:p w:rsidR="00986FB2" w:rsidRDefault="0000595F" w:rsidP="0000595F">
      <w:pPr>
        <w:ind w:firstLine="0"/>
        <w:jc w:val="center"/>
      </w:pPr>
      <w:r>
        <w:rPr>
          <w:noProof/>
          <w:lang w:eastAsia="it-IT"/>
        </w:rPr>
        <w:drawing>
          <wp:inline distT="0" distB="0" distL="0" distR="0" wp14:anchorId="6F23CA47" wp14:editId="4B140971">
            <wp:extent cx="4686300" cy="2543175"/>
            <wp:effectExtent l="0" t="0" r="0" b="9525"/>
            <wp:docPr id="20" name="Immagine 20" descr="C:\Users\Ciccio\Dropbox\Risiko!\Giustino\PrimaConsegna\Diagrammi\Associazioni\RipristinaPartitaSalv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iccio\Dropbox\Risiko!\Giustino\PrimaConsegna\Diagrammi\Associazioni\RipristinaPartitaSalvata.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86300" cy="2543175"/>
                    </a:xfrm>
                    <a:prstGeom prst="rect">
                      <a:avLst/>
                    </a:prstGeom>
                    <a:noFill/>
                    <a:ln>
                      <a:noFill/>
                    </a:ln>
                  </pic:spPr>
                </pic:pic>
              </a:graphicData>
            </a:graphic>
          </wp:inline>
        </w:drawing>
      </w:r>
    </w:p>
    <w:p w:rsidR="006E2FF9" w:rsidRDefault="006E2FF9">
      <w:pPr>
        <w:widowControl/>
        <w:suppressAutoHyphens w:val="0"/>
        <w:spacing w:after="200" w:line="276" w:lineRule="auto"/>
        <w:ind w:firstLine="0"/>
        <w:jc w:val="left"/>
      </w:pPr>
      <w:r>
        <w:br w:type="page"/>
      </w:r>
    </w:p>
    <w:p w:rsidR="00986FB2" w:rsidRDefault="00986FB2" w:rsidP="00696E77">
      <w:pPr>
        <w:pStyle w:val="Titolo4"/>
      </w:pPr>
      <w:proofErr w:type="spellStart"/>
      <w:r>
        <w:lastRenderedPageBreak/>
        <w:t>SalvaPartita</w:t>
      </w:r>
      <w:proofErr w:type="spellEnd"/>
    </w:p>
    <w:p w:rsidR="00986FB2" w:rsidRPr="00986FB2" w:rsidRDefault="00986FB2" w:rsidP="00986FB2">
      <w:pPr>
        <w:ind w:firstLine="0"/>
        <w:jc w:val="left"/>
        <w:rPr>
          <w:b/>
          <w:sz w:val="10"/>
          <w:szCs w:val="10"/>
        </w:rPr>
      </w:pPr>
    </w:p>
    <w:p w:rsidR="0000595F" w:rsidRDefault="0000595F" w:rsidP="0000595F">
      <w:pPr>
        <w:ind w:firstLine="0"/>
        <w:jc w:val="center"/>
      </w:pPr>
      <w:r>
        <w:rPr>
          <w:noProof/>
          <w:lang w:eastAsia="it-IT"/>
        </w:rPr>
        <w:drawing>
          <wp:inline distT="0" distB="0" distL="0" distR="0" wp14:anchorId="5ABB136F" wp14:editId="55E56BEE">
            <wp:extent cx="5695950" cy="3667125"/>
            <wp:effectExtent l="0" t="0" r="0" b="9525"/>
            <wp:docPr id="21" name="Immagine 21" descr="C:\Users\Ciccio\Dropbox\Risiko!\Giustino\PrimaConsegna\Diagrammi\Associazioni\SalvaParti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iccio\Dropbox\Risiko!\Giustino\PrimaConsegna\Diagrammi\Associazioni\SalvaPartita.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95950" cy="3667125"/>
                    </a:xfrm>
                    <a:prstGeom prst="rect">
                      <a:avLst/>
                    </a:prstGeom>
                    <a:noFill/>
                    <a:ln>
                      <a:noFill/>
                    </a:ln>
                  </pic:spPr>
                </pic:pic>
              </a:graphicData>
            </a:graphic>
          </wp:inline>
        </w:drawing>
      </w:r>
    </w:p>
    <w:p w:rsidR="003F2C17" w:rsidRDefault="003F2C17" w:rsidP="0000595F">
      <w:pPr>
        <w:ind w:firstLine="0"/>
        <w:jc w:val="center"/>
      </w:pPr>
    </w:p>
    <w:p w:rsidR="003F2C17" w:rsidRDefault="003F2C17" w:rsidP="00696E77">
      <w:pPr>
        <w:pStyle w:val="Titolo4"/>
      </w:pPr>
      <w:proofErr w:type="spellStart"/>
      <w:r>
        <w:t>SpostareArmate</w:t>
      </w:r>
      <w:proofErr w:type="spellEnd"/>
    </w:p>
    <w:p w:rsidR="003F2C17" w:rsidRPr="003F2C17" w:rsidRDefault="003F2C17" w:rsidP="003F2C17">
      <w:pPr>
        <w:ind w:firstLine="0"/>
        <w:jc w:val="left"/>
        <w:rPr>
          <w:b/>
          <w:sz w:val="10"/>
          <w:szCs w:val="10"/>
        </w:rPr>
      </w:pPr>
    </w:p>
    <w:p w:rsidR="0000595F" w:rsidRDefault="0000595F" w:rsidP="0000595F">
      <w:pPr>
        <w:ind w:firstLine="0"/>
        <w:jc w:val="center"/>
      </w:pPr>
      <w:r>
        <w:rPr>
          <w:noProof/>
          <w:lang w:eastAsia="it-IT"/>
        </w:rPr>
        <w:drawing>
          <wp:inline distT="0" distB="0" distL="0" distR="0" wp14:anchorId="5D6A64CC" wp14:editId="55A9D00F">
            <wp:extent cx="4848225" cy="1514475"/>
            <wp:effectExtent l="0" t="0" r="9525" b="9525"/>
            <wp:docPr id="22" name="Immagine 22" descr="C:\Users\Ciccio\Dropbox\Risiko!\Giustino\PrimaConsegna\Diagrammi\Associazioni\SpostareArm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iccio\Dropbox\Risiko!\Giustino\PrimaConsegna\Diagrammi\Associazioni\SpostareArmat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48225" cy="1514475"/>
                    </a:xfrm>
                    <a:prstGeom prst="rect">
                      <a:avLst/>
                    </a:prstGeom>
                    <a:noFill/>
                    <a:ln>
                      <a:noFill/>
                    </a:ln>
                  </pic:spPr>
                </pic:pic>
              </a:graphicData>
            </a:graphic>
          </wp:inline>
        </w:drawing>
      </w:r>
    </w:p>
    <w:p w:rsidR="006E2FF9" w:rsidRDefault="006E2FF9">
      <w:pPr>
        <w:widowControl/>
        <w:suppressAutoHyphens w:val="0"/>
        <w:spacing w:after="200" w:line="276" w:lineRule="auto"/>
        <w:ind w:firstLine="0"/>
        <w:jc w:val="left"/>
      </w:pPr>
      <w:r>
        <w:br w:type="page"/>
      </w:r>
    </w:p>
    <w:p w:rsidR="00835764" w:rsidRDefault="00835764" w:rsidP="00696E77">
      <w:pPr>
        <w:pStyle w:val="Titolo4"/>
      </w:pPr>
      <w:proofErr w:type="spellStart"/>
      <w:r>
        <w:lastRenderedPageBreak/>
        <w:t>TerminaTurno</w:t>
      </w:r>
      <w:proofErr w:type="spellEnd"/>
    </w:p>
    <w:p w:rsidR="00835764" w:rsidRPr="00835764" w:rsidRDefault="00835764" w:rsidP="0000595F">
      <w:pPr>
        <w:ind w:firstLine="0"/>
        <w:jc w:val="center"/>
        <w:rPr>
          <w:b/>
          <w:sz w:val="10"/>
          <w:szCs w:val="10"/>
        </w:rPr>
      </w:pPr>
    </w:p>
    <w:p w:rsidR="0000595F" w:rsidRPr="00CC3C6A" w:rsidRDefault="0000595F" w:rsidP="0000595F">
      <w:pPr>
        <w:ind w:firstLine="0"/>
        <w:jc w:val="center"/>
      </w:pPr>
      <w:r>
        <w:rPr>
          <w:noProof/>
          <w:lang w:eastAsia="it-IT"/>
        </w:rPr>
        <w:drawing>
          <wp:inline distT="0" distB="0" distL="0" distR="0" wp14:anchorId="6E9FA324" wp14:editId="7D429828">
            <wp:extent cx="4410075" cy="2771775"/>
            <wp:effectExtent l="0" t="0" r="9525" b="9525"/>
            <wp:docPr id="23" name="Immagine 23" descr="C:\Users\Ciccio\Dropbox\Risiko!\Giustino\PrimaConsegna\Diagrammi\Associazioni\TerminaTur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iccio\Dropbox\Risiko!\Giustino\PrimaConsegna\Diagrammi\Associazioni\TerminaTurno.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10075" cy="2771775"/>
                    </a:xfrm>
                    <a:prstGeom prst="rect">
                      <a:avLst/>
                    </a:prstGeom>
                    <a:noFill/>
                    <a:ln>
                      <a:noFill/>
                    </a:ln>
                  </pic:spPr>
                </pic:pic>
              </a:graphicData>
            </a:graphic>
          </wp:inline>
        </w:drawing>
      </w:r>
    </w:p>
    <w:p w:rsidR="006E2FF9" w:rsidRDefault="006E2FF9">
      <w:pPr>
        <w:widowControl/>
        <w:suppressAutoHyphens w:val="0"/>
        <w:spacing w:after="200" w:line="276" w:lineRule="auto"/>
        <w:ind w:firstLine="0"/>
        <w:jc w:val="left"/>
        <w:rPr>
          <w:rFonts w:eastAsiaTheme="majorEastAsia" w:cstheme="majorBidi"/>
          <w:b/>
          <w:bCs/>
          <w:sz w:val="26"/>
        </w:rPr>
      </w:pPr>
      <w:r>
        <w:br w:type="page"/>
      </w:r>
    </w:p>
    <w:p w:rsidR="00CC3C6A" w:rsidRDefault="00CC3C6A" w:rsidP="00CC3C6A">
      <w:pPr>
        <w:pStyle w:val="Titolo3"/>
      </w:pPr>
      <w:bookmarkStart w:id="24" w:name="_Toc317715220"/>
      <w:r>
        <w:lastRenderedPageBreak/>
        <w:t>Diagramma di sequenza di analisi</w:t>
      </w:r>
      <w:bookmarkEnd w:id="24"/>
    </w:p>
    <w:p w:rsidR="006E2FF9" w:rsidRDefault="006E2FF9" w:rsidP="006E2FF9">
      <w:pPr>
        <w:ind w:firstLine="0"/>
        <w:rPr>
          <w:color w:val="000000"/>
        </w:rPr>
      </w:pPr>
      <w:r w:rsidRPr="006E2FF9">
        <w:rPr>
          <w:color w:val="000000"/>
        </w:rPr>
        <w:t>I diagrammi che seguono mostrano le interazioni realizzate tra i vari oggetti che sono emersi dall’analisi, sfruttando il formalismo dei diagrammi di sequenza UML.</w:t>
      </w:r>
      <w:r w:rsidRPr="006E2FF9">
        <w:br/>
      </w:r>
      <w:r w:rsidRPr="006E2FF9">
        <w:rPr>
          <w:color w:val="000000"/>
        </w:rPr>
        <w:t>Si è scelto di mostrare solo il flusso principale di ogni caso d’uso in modo da mostrare il comportamento di massima del sistema e le responsabilità di ogni oggetto.</w:t>
      </w:r>
      <w:r w:rsidRPr="006E2FF9">
        <w:br/>
      </w:r>
      <w:r w:rsidRPr="006E2FF9">
        <w:rPr>
          <w:color w:val="000000"/>
        </w:rPr>
        <w:t xml:space="preserve">In questa prima fase sono stati esclusi flussi di interazioni molto simili che </w:t>
      </w:r>
      <w:proofErr w:type="spellStart"/>
      <w:r w:rsidRPr="006E2FF9">
        <w:rPr>
          <w:color w:val="000000"/>
        </w:rPr>
        <w:t>verrano</w:t>
      </w:r>
      <w:proofErr w:type="spellEnd"/>
      <w:r w:rsidRPr="006E2FF9">
        <w:rPr>
          <w:color w:val="000000"/>
        </w:rPr>
        <w:t xml:space="preserve"> poi sviluppati in sede di progettazione.</w:t>
      </w:r>
    </w:p>
    <w:p w:rsidR="006E2FF9" w:rsidRDefault="006E2FF9" w:rsidP="006E2FF9">
      <w:pPr>
        <w:ind w:firstLine="0"/>
        <w:rPr>
          <w:sz w:val="10"/>
          <w:szCs w:val="10"/>
        </w:rPr>
      </w:pPr>
    </w:p>
    <w:p w:rsidR="006E2FF9" w:rsidRDefault="006E2FF9" w:rsidP="006E2FF9">
      <w:pPr>
        <w:pStyle w:val="Titolo4"/>
      </w:pPr>
      <w:r>
        <w:t>Abbandona</w:t>
      </w:r>
      <w:r w:rsidR="008460A1">
        <w:t xml:space="preserve"> </w:t>
      </w:r>
      <w:r>
        <w:t>Partita</w:t>
      </w:r>
    </w:p>
    <w:p w:rsidR="006E2FF9" w:rsidRPr="006E2FF9" w:rsidRDefault="006E2FF9" w:rsidP="006E2FF9">
      <w:pPr>
        <w:rPr>
          <w:sz w:val="10"/>
          <w:szCs w:val="10"/>
        </w:rPr>
      </w:pPr>
    </w:p>
    <w:p w:rsidR="00A26E17" w:rsidRDefault="00BB36EF" w:rsidP="0000595F">
      <w:pPr>
        <w:ind w:firstLine="0"/>
      </w:pPr>
      <w:r>
        <w:rPr>
          <w:noProof/>
          <w:lang w:eastAsia="it-IT"/>
        </w:rPr>
        <w:drawing>
          <wp:inline distT="0" distB="0" distL="0" distR="0" wp14:anchorId="7ED42EF0" wp14:editId="2D19A97F">
            <wp:extent cx="6115050" cy="3248025"/>
            <wp:effectExtent l="0" t="0" r="0" b="9525"/>
            <wp:docPr id="24" name="Immagine 24" descr="C:\Users\Ciccio\Dropbox\Risiko!\Giustino\PrimaConsegna\Diagrammi\Sequence\Abbandona Parti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iccio\Dropbox\Risiko!\Giustino\PrimaConsegna\Diagrammi\Sequence\Abbandona Partita.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5050" cy="3248025"/>
                    </a:xfrm>
                    <a:prstGeom prst="rect">
                      <a:avLst/>
                    </a:prstGeom>
                    <a:noFill/>
                    <a:ln>
                      <a:noFill/>
                    </a:ln>
                  </pic:spPr>
                </pic:pic>
              </a:graphicData>
            </a:graphic>
          </wp:inline>
        </w:drawing>
      </w: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C420BB">
      <w:pPr>
        <w:pStyle w:val="Titolo4"/>
      </w:pPr>
      <w:r>
        <w:lastRenderedPageBreak/>
        <w:t>Attacca</w:t>
      </w:r>
      <w:r w:rsidR="008460A1">
        <w:t xml:space="preserve"> </w:t>
      </w:r>
      <w:r>
        <w:t>Territori</w:t>
      </w:r>
    </w:p>
    <w:p w:rsidR="00C420BB" w:rsidRPr="00C420BB" w:rsidRDefault="00C420BB" w:rsidP="00C420BB">
      <w:pPr>
        <w:rPr>
          <w:sz w:val="10"/>
          <w:szCs w:val="10"/>
        </w:rPr>
      </w:pPr>
    </w:p>
    <w:p w:rsidR="00BB36EF" w:rsidRDefault="00BB36EF" w:rsidP="0000595F">
      <w:pPr>
        <w:ind w:firstLine="0"/>
      </w:pPr>
      <w:r>
        <w:rPr>
          <w:noProof/>
          <w:lang w:eastAsia="it-IT"/>
        </w:rPr>
        <w:drawing>
          <wp:inline distT="0" distB="0" distL="0" distR="0" wp14:anchorId="4C882DCD" wp14:editId="1F51E1F3">
            <wp:extent cx="6143625" cy="5324475"/>
            <wp:effectExtent l="0" t="0" r="9525" b="9525"/>
            <wp:docPr id="25" name="Immagine 25" descr="C:\Users\Ciccio\Dropbox\Risiko!\Giustino\PrimaConsegna\Diagrammi\Sequence\attaccareTerrito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iccio\Dropbox\Risiko!\Giustino\PrimaConsegna\Diagrammi\Sequence\attaccareTerritori.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43625" cy="5324475"/>
                    </a:xfrm>
                    <a:prstGeom prst="rect">
                      <a:avLst/>
                    </a:prstGeom>
                    <a:noFill/>
                    <a:ln>
                      <a:noFill/>
                    </a:ln>
                  </pic:spPr>
                </pic:pic>
              </a:graphicData>
            </a:graphic>
          </wp:inline>
        </w:drawing>
      </w:r>
    </w:p>
    <w:p w:rsidR="00BB36EF" w:rsidRDefault="00BB36EF" w:rsidP="0000595F">
      <w:pPr>
        <w:ind w:firstLine="0"/>
      </w:pPr>
    </w:p>
    <w:p w:rsidR="00A26E17" w:rsidRDefault="00A26E17" w:rsidP="0000595F">
      <w:pPr>
        <w:ind w:firstLine="0"/>
      </w:pPr>
    </w:p>
    <w:p w:rsidR="00A26E17" w:rsidRDefault="00A26E17" w:rsidP="0000595F">
      <w:pPr>
        <w:ind w:firstLine="0"/>
      </w:pPr>
    </w:p>
    <w:p w:rsidR="00A26E17" w:rsidRDefault="00A26E17" w:rsidP="0000595F">
      <w:pPr>
        <w:ind w:firstLine="0"/>
      </w:pPr>
    </w:p>
    <w:p w:rsidR="00A26E17" w:rsidRDefault="00A26E17" w:rsidP="0000595F">
      <w:pPr>
        <w:ind w:firstLine="0"/>
      </w:pPr>
    </w:p>
    <w:p w:rsidR="00A26E17" w:rsidRDefault="00A26E17" w:rsidP="0000595F">
      <w:pPr>
        <w:ind w:firstLine="0"/>
      </w:pPr>
    </w:p>
    <w:p w:rsidR="00A26E17" w:rsidRDefault="00A26E17" w:rsidP="0000595F">
      <w:pPr>
        <w:ind w:firstLine="0"/>
      </w:pPr>
    </w:p>
    <w:p w:rsidR="00A26E17" w:rsidRDefault="00A26E17" w:rsidP="0000595F">
      <w:pPr>
        <w:ind w:firstLine="0"/>
      </w:pPr>
    </w:p>
    <w:p w:rsidR="00A26E17" w:rsidRDefault="00A26E17" w:rsidP="0000595F">
      <w:pPr>
        <w:ind w:firstLine="0"/>
      </w:pPr>
    </w:p>
    <w:p w:rsidR="00A26E17" w:rsidRDefault="00A26E17" w:rsidP="0000595F">
      <w:pPr>
        <w:ind w:firstLine="0"/>
      </w:pPr>
    </w:p>
    <w:p w:rsidR="00A26E17" w:rsidRDefault="00A26E17" w:rsidP="0000595F">
      <w:pPr>
        <w:ind w:firstLine="0"/>
      </w:pPr>
    </w:p>
    <w:p w:rsidR="00A26E17" w:rsidRDefault="00A26E17" w:rsidP="0000595F">
      <w:pPr>
        <w:ind w:firstLine="0"/>
      </w:pPr>
    </w:p>
    <w:p w:rsidR="00A26E17" w:rsidRDefault="00A26E17" w:rsidP="0000595F">
      <w:pPr>
        <w:ind w:firstLine="0"/>
      </w:pPr>
    </w:p>
    <w:p w:rsidR="00A26E17" w:rsidRDefault="00A26E17" w:rsidP="0000595F">
      <w:pPr>
        <w:ind w:firstLine="0"/>
      </w:pPr>
    </w:p>
    <w:p w:rsidR="00A26E17" w:rsidRDefault="00A26E17" w:rsidP="0000595F">
      <w:pPr>
        <w:ind w:firstLine="0"/>
      </w:pPr>
    </w:p>
    <w:p w:rsidR="00A26E17" w:rsidRDefault="00C420BB" w:rsidP="00A26E17">
      <w:pPr>
        <w:pStyle w:val="Titolo4"/>
      </w:pPr>
      <w:r>
        <w:lastRenderedPageBreak/>
        <w:t>Autenticarsi</w:t>
      </w:r>
      <w:r w:rsidR="008460A1">
        <w:t xml:space="preserve"> a</w:t>
      </w:r>
      <w:r>
        <w:t>l</w:t>
      </w:r>
      <w:r w:rsidR="008460A1">
        <w:t xml:space="preserve"> </w:t>
      </w:r>
      <w:r>
        <w:t>Sistema</w:t>
      </w:r>
    </w:p>
    <w:p w:rsidR="00C420BB" w:rsidRPr="00C420BB" w:rsidRDefault="00C420BB" w:rsidP="00C420BB">
      <w:pPr>
        <w:rPr>
          <w:sz w:val="10"/>
          <w:szCs w:val="10"/>
        </w:rPr>
      </w:pPr>
    </w:p>
    <w:p w:rsidR="00BB36EF" w:rsidRDefault="00BB36EF" w:rsidP="0000595F">
      <w:pPr>
        <w:ind w:firstLine="0"/>
      </w:pPr>
      <w:r>
        <w:rPr>
          <w:noProof/>
          <w:lang w:eastAsia="it-IT"/>
        </w:rPr>
        <w:drawing>
          <wp:inline distT="0" distB="0" distL="0" distR="0" wp14:anchorId="2355DDE7" wp14:editId="302EAA5B">
            <wp:extent cx="6115050" cy="3181350"/>
            <wp:effectExtent l="0" t="0" r="0" b="0"/>
            <wp:docPr id="26" name="Immagine 26" descr="C:\Users\Ciccio\Dropbox\Risiko!\Giustino\PrimaConsegna\Diagrammi\Sequence\Autenticarsi al sist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iccio\Dropbox\Risiko!\Giustino\PrimaConsegna\Diagrammi\Sequence\Autenticarsi al sistema.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5050" cy="3181350"/>
                    </a:xfrm>
                    <a:prstGeom prst="rect">
                      <a:avLst/>
                    </a:prstGeom>
                    <a:noFill/>
                    <a:ln>
                      <a:noFill/>
                    </a:ln>
                  </pic:spPr>
                </pic:pic>
              </a:graphicData>
            </a:graphic>
          </wp:inline>
        </w:drawing>
      </w:r>
    </w:p>
    <w:p w:rsidR="00BB36EF" w:rsidRDefault="00BB36EF" w:rsidP="0000595F">
      <w:pPr>
        <w:ind w:firstLine="0"/>
      </w:pPr>
    </w:p>
    <w:p w:rsidR="00C420BB" w:rsidRDefault="00C420BB" w:rsidP="00C420BB">
      <w:pPr>
        <w:pStyle w:val="Titolo4"/>
      </w:pPr>
      <w:r>
        <w:t>Gioca</w:t>
      </w:r>
      <w:r w:rsidR="008460A1">
        <w:t xml:space="preserve"> </w:t>
      </w:r>
      <w:r>
        <w:t>Tris</w:t>
      </w:r>
    </w:p>
    <w:p w:rsidR="00C420BB" w:rsidRPr="00C420BB" w:rsidRDefault="00C420BB" w:rsidP="00C420BB">
      <w:pPr>
        <w:rPr>
          <w:sz w:val="10"/>
          <w:szCs w:val="10"/>
        </w:rPr>
      </w:pPr>
    </w:p>
    <w:p w:rsidR="00C420BB" w:rsidRDefault="00BB36EF" w:rsidP="0000595F">
      <w:pPr>
        <w:ind w:firstLine="0"/>
      </w:pPr>
      <w:r>
        <w:rPr>
          <w:noProof/>
          <w:lang w:eastAsia="it-IT"/>
        </w:rPr>
        <w:drawing>
          <wp:inline distT="0" distB="0" distL="0" distR="0" wp14:anchorId="094A2AD2" wp14:editId="7D5971E2">
            <wp:extent cx="6115050" cy="4410075"/>
            <wp:effectExtent l="0" t="0" r="0" b="9525"/>
            <wp:docPr id="27" name="Immagine 27" descr="C:\Users\Ciccio\Dropbox\Risiko!\Giustino\PrimaConsegna\Diagrammi\Sequence\Gioca tr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iccio\Dropbox\Risiko!\Giustino\PrimaConsegna\Diagrammi\Sequence\Gioca tri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5050" cy="4410075"/>
                    </a:xfrm>
                    <a:prstGeom prst="rect">
                      <a:avLst/>
                    </a:prstGeom>
                    <a:noFill/>
                    <a:ln>
                      <a:noFill/>
                    </a:ln>
                  </pic:spPr>
                </pic:pic>
              </a:graphicData>
            </a:graphic>
          </wp:inline>
        </w:drawing>
      </w:r>
    </w:p>
    <w:p w:rsidR="00C420BB" w:rsidRDefault="00C420BB" w:rsidP="00C420BB">
      <w:pPr>
        <w:pStyle w:val="Titolo4"/>
      </w:pPr>
      <w:r>
        <w:lastRenderedPageBreak/>
        <w:t>Nuova</w:t>
      </w:r>
      <w:r w:rsidR="008460A1">
        <w:t xml:space="preserve"> </w:t>
      </w:r>
      <w:r>
        <w:t>Partita</w:t>
      </w:r>
    </w:p>
    <w:p w:rsidR="00C420BB" w:rsidRPr="00C420BB" w:rsidRDefault="00C420BB" w:rsidP="00C420BB">
      <w:pPr>
        <w:rPr>
          <w:sz w:val="10"/>
          <w:szCs w:val="10"/>
        </w:rPr>
      </w:pPr>
    </w:p>
    <w:p w:rsidR="00C420BB" w:rsidRDefault="00BB36EF" w:rsidP="0000595F">
      <w:pPr>
        <w:ind w:firstLine="0"/>
      </w:pPr>
      <w:r>
        <w:rPr>
          <w:noProof/>
          <w:lang w:eastAsia="it-IT"/>
        </w:rPr>
        <w:drawing>
          <wp:inline distT="0" distB="0" distL="0" distR="0" wp14:anchorId="7B014E46" wp14:editId="7C24D846">
            <wp:extent cx="6115050" cy="5695950"/>
            <wp:effectExtent l="0" t="0" r="0" b="0"/>
            <wp:docPr id="28" name="Immagine 28" descr="C:\Users\Ciccio\Dropbox\Risiko!\Giustino\PrimaConsegna\Diagrammi\Sequence\Nuova parti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iccio\Dropbox\Risiko!\Giustino\PrimaConsegna\Diagrammi\Sequence\Nuova partita.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5050" cy="5695950"/>
                    </a:xfrm>
                    <a:prstGeom prst="rect">
                      <a:avLst/>
                    </a:prstGeom>
                    <a:noFill/>
                    <a:ln>
                      <a:noFill/>
                    </a:ln>
                  </pic:spPr>
                </pic:pic>
              </a:graphicData>
            </a:graphic>
          </wp:inline>
        </w:drawing>
      </w: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C420BB">
      <w:pPr>
        <w:pStyle w:val="Titolo4"/>
      </w:pPr>
      <w:r>
        <w:lastRenderedPageBreak/>
        <w:t>Partecipa</w:t>
      </w:r>
      <w:r w:rsidR="008460A1">
        <w:t xml:space="preserve"> a </w:t>
      </w:r>
      <w:r>
        <w:t>Partita</w:t>
      </w:r>
    </w:p>
    <w:p w:rsidR="00C420BB" w:rsidRPr="00C420BB" w:rsidRDefault="00C420BB" w:rsidP="00C420BB">
      <w:pPr>
        <w:rPr>
          <w:sz w:val="10"/>
          <w:szCs w:val="10"/>
        </w:rPr>
      </w:pPr>
    </w:p>
    <w:p w:rsidR="00BB36EF" w:rsidRDefault="00BB36EF" w:rsidP="0000595F">
      <w:pPr>
        <w:ind w:firstLine="0"/>
      </w:pPr>
      <w:r>
        <w:rPr>
          <w:noProof/>
          <w:lang w:eastAsia="it-IT"/>
        </w:rPr>
        <w:drawing>
          <wp:inline distT="0" distB="0" distL="0" distR="0" wp14:anchorId="2C8A031F" wp14:editId="45A68252">
            <wp:extent cx="6115050" cy="3514725"/>
            <wp:effectExtent l="0" t="0" r="0" b="9525"/>
            <wp:docPr id="29" name="Immagine 29" descr="C:\Users\Ciccio\Dropbox\Risiko!\Giustino\PrimaConsegna\Diagrammi\Sequence\Partecipa a parti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iccio\Dropbox\Risiko!\Giustino\PrimaConsegna\Diagrammi\Sequence\Partecipa a partita.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5050" cy="3514725"/>
                    </a:xfrm>
                    <a:prstGeom prst="rect">
                      <a:avLst/>
                    </a:prstGeom>
                    <a:noFill/>
                    <a:ln>
                      <a:noFill/>
                    </a:ln>
                  </pic:spPr>
                </pic:pic>
              </a:graphicData>
            </a:graphic>
          </wp:inline>
        </w:drawing>
      </w:r>
    </w:p>
    <w:p w:rsidR="00C420BB" w:rsidRDefault="00C420BB" w:rsidP="0000595F">
      <w:pPr>
        <w:ind w:firstLine="0"/>
      </w:pPr>
    </w:p>
    <w:p w:rsidR="00C420BB" w:rsidRDefault="00C420BB" w:rsidP="00C420BB">
      <w:pPr>
        <w:pStyle w:val="Titolo4"/>
      </w:pPr>
      <w:r>
        <w:t>Posiziona</w:t>
      </w:r>
      <w:r w:rsidR="008460A1">
        <w:t xml:space="preserve"> </w:t>
      </w:r>
      <w:r>
        <w:t>Armate</w:t>
      </w:r>
    </w:p>
    <w:p w:rsidR="00BB36EF" w:rsidRPr="00C420BB" w:rsidRDefault="00BB36EF" w:rsidP="0000595F">
      <w:pPr>
        <w:ind w:firstLine="0"/>
        <w:rPr>
          <w:sz w:val="10"/>
          <w:szCs w:val="10"/>
        </w:rPr>
      </w:pPr>
    </w:p>
    <w:p w:rsidR="00C420BB" w:rsidRDefault="00BB36EF" w:rsidP="0000595F">
      <w:pPr>
        <w:ind w:firstLine="0"/>
      </w:pPr>
      <w:r>
        <w:rPr>
          <w:noProof/>
          <w:lang w:eastAsia="it-IT"/>
        </w:rPr>
        <w:drawing>
          <wp:inline distT="0" distB="0" distL="0" distR="0" wp14:anchorId="74859D67" wp14:editId="44F47074">
            <wp:extent cx="6115050" cy="4105275"/>
            <wp:effectExtent l="0" t="0" r="0" b="9525"/>
            <wp:docPr id="30" name="Immagine 30" descr="C:\Users\Ciccio\Dropbox\Risiko!\Giustino\PrimaConsegna\Diagrammi\Sequence\Posiziona Arm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iccio\Dropbox\Risiko!\Giustino\PrimaConsegna\Diagrammi\Sequence\Posiziona Armat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15050" cy="4105275"/>
                    </a:xfrm>
                    <a:prstGeom prst="rect">
                      <a:avLst/>
                    </a:prstGeom>
                    <a:noFill/>
                    <a:ln>
                      <a:noFill/>
                    </a:ln>
                  </pic:spPr>
                </pic:pic>
              </a:graphicData>
            </a:graphic>
          </wp:inline>
        </w:drawing>
      </w:r>
    </w:p>
    <w:p w:rsidR="00C420BB" w:rsidRDefault="00C420BB" w:rsidP="00C420BB">
      <w:pPr>
        <w:pStyle w:val="Titolo4"/>
      </w:pPr>
      <w:r>
        <w:lastRenderedPageBreak/>
        <w:t>Recupera</w:t>
      </w:r>
      <w:r w:rsidR="008460A1">
        <w:t xml:space="preserve"> </w:t>
      </w:r>
      <w:r>
        <w:t>Credenziali</w:t>
      </w:r>
    </w:p>
    <w:p w:rsidR="00C420BB" w:rsidRPr="00C420BB" w:rsidRDefault="00C420BB" w:rsidP="00C420BB">
      <w:pPr>
        <w:rPr>
          <w:sz w:val="10"/>
          <w:szCs w:val="10"/>
        </w:rPr>
      </w:pPr>
    </w:p>
    <w:p w:rsidR="00C420BB" w:rsidRDefault="00BB36EF" w:rsidP="0000595F">
      <w:pPr>
        <w:ind w:firstLine="0"/>
      </w:pPr>
      <w:r>
        <w:rPr>
          <w:noProof/>
          <w:lang w:eastAsia="it-IT"/>
        </w:rPr>
        <w:drawing>
          <wp:inline distT="0" distB="0" distL="0" distR="0" wp14:anchorId="4D4AA80B" wp14:editId="441D904D">
            <wp:extent cx="6115050" cy="4429125"/>
            <wp:effectExtent l="0" t="0" r="0" b="9525"/>
            <wp:docPr id="31" name="Immagine 31" descr="C:\Users\Ciccio\Dropbox\Risiko!\Giustino\PrimaConsegna\Diagrammi\Sequence\Recupera Credenzia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iccio\Dropbox\Risiko!\Giustino\PrimaConsegna\Diagrammi\Sequence\Recupera Credenziali.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15050" cy="4429125"/>
                    </a:xfrm>
                    <a:prstGeom prst="rect">
                      <a:avLst/>
                    </a:prstGeom>
                    <a:noFill/>
                    <a:ln>
                      <a:noFill/>
                    </a:ln>
                  </pic:spPr>
                </pic:pic>
              </a:graphicData>
            </a:graphic>
          </wp:inline>
        </w:drawing>
      </w:r>
      <w:r w:rsidR="00C420BB">
        <w:br/>
      </w: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8460A1" w:rsidP="00C420BB">
      <w:pPr>
        <w:pStyle w:val="Titolo4"/>
      </w:pPr>
      <w:r>
        <w:lastRenderedPageBreak/>
        <w:t>Registrarsi a</w:t>
      </w:r>
      <w:r w:rsidR="00C420BB">
        <w:t>l</w:t>
      </w:r>
      <w:r>
        <w:t xml:space="preserve"> </w:t>
      </w:r>
      <w:r w:rsidR="00C420BB">
        <w:t>Sistema</w:t>
      </w:r>
    </w:p>
    <w:p w:rsidR="00C420BB" w:rsidRPr="00C420BB" w:rsidRDefault="00C420BB" w:rsidP="00C420BB">
      <w:pPr>
        <w:rPr>
          <w:sz w:val="10"/>
          <w:szCs w:val="10"/>
        </w:rPr>
      </w:pPr>
    </w:p>
    <w:p w:rsidR="00BB36EF" w:rsidRDefault="00BB36EF" w:rsidP="0000595F">
      <w:pPr>
        <w:ind w:firstLine="0"/>
      </w:pPr>
      <w:r>
        <w:rPr>
          <w:noProof/>
          <w:lang w:eastAsia="it-IT"/>
        </w:rPr>
        <w:drawing>
          <wp:inline distT="0" distB="0" distL="0" distR="0" wp14:anchorId="3D35BFCD" wp14:editId="520BEF8B">
            <wp:extent cx="6115050" cy="4371975"/>
            <wp:effectExtent l="0" t="0" r="0" b="9525"/>
            <wp:docPr id="32" name="Immagine 32" descr="C:\Users\Ciccio\Dropbox\Risiko!\Giustino\PrimaConsegna\Diagrammi\Sequence\Registrarsi al sist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iccio\Dropbox\Risiko!\Giustino\PrimaConsegna\Diagrammi\Sequence\Registrarsi al sistema.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15050" cy="4371975"/>
                    </a:xfrm>
                    <a:prstGeom prst="rect">
                      <a:avLst/>
                    </a:prstGeom>
                    <a:noFill/>
                    <a:ln>
                      <a:noFill/>
                    </a:ln>
                  </pic:spPr>
                </pic:pic>
              </a:graphicData>
            </a:graphic>
          </wp:inline>
        </w:drawing>
      </w: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C420BB">
      <w:pPr>
        <w:pStyle w:val="Titolo4"/>
      </w:pPr>
      <w:r>
        <w:lastRenderedPageBreak/>
        <w:t>Ripristina</w:t>
      </w:r>
      <w:r w:rsidR="008460A1">
        <w:t xml:space="preserve"> </w:t>
      </w:r>
      <w:r>
        <w:t>Partita</w:t>
      </w:r>
      <w:r w:rsidR="008460A1">
        <w:t xml:space="preserve"> </w:t>
      </w:r>
      <w:r>
        <w:t>Salvata</w:t>
      </w:r>
    </w:p>
    <w:p w:rsidR="00C420BB" w:rsidRPr="00C420BB" w:rsidRDefault="00C420BB" w:rsidP="00C420BB">
      <w:pPr>
        <w:rPr>
          <w:sz w:val="10"/>
          <w:szCs w:val="10"/>
        </w:rPr>
      </w:pPr>
    </w:p>
    <w:p w:rsidR="00BB36EF" w:rsidRDefault="00BB36EF" w:rsidP="0000595F">
      <w:pPr>
        <w:ind w:firstLine="0"/>
      </w:pPr>
      <w:r>
        <w:rPr>
          <w:noProof/>
          <w:lang w:eastAsia="it-IT"/>
        </w:rPr>
        <w:drawing>
          <wp:inline distT="0" distB="0" distL="0" distR="0" wp14:anchorId="2D9A69EC" wp14:editId="17DE609F">
            <wp:extent cx="6115050" cy="4133850"/>
            <wp:effectExtent l="0" t="0" r="0" b="0"/>
            <wp:docPr id="33" name="Immagine 33" descr="C:\Users\Ciccio\Dropbox\Risiko!\Giustino\PrimaConsegna\Diagrammi\Sequence\Ripristina Partita Salv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Ciccio\Dropbox\Risiko!\Giustino\PrimaConsegna\Diagrammi\Sequence\Ripristina Partita Salvata.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5050" cy="4133850"/>
                    </a:xfrm>
                    <a:prstGeom prst="rect">
                      <a:avLst/>
                    </a:prstGeom>
                    <a:noFill/>
                    <a:ln>
                      <a:noFill/>
                    </a:ln>
                  </pic:spPr>
                </pic:pic>
              </a:graphicData>
            </a:graphic>
          </wp:inline>
        </w:drawing>
      </w:r>
    </w:p>
    <w:p w:rsidR="00C420BB" w:rsidRDefault="00C420BB" w:rsidP="0000595F">
      <w:pPr>
        <w:ind w:firstLine="0"/>
      </w:pPr>
    </w:p>
    <w:p w:rsidR="00C420BB" w:rsidRDefault="00C420BB" w:rsidP="00C420BB">
      <w:pPr>
        <w:pStyle w:val="Titolo4"/>
      </w:pPr>
      <w:r>
        <w:t>Salva</w:t>
      </w:r>
      <w:r w:rsidR="008460A1">
        <w:t xml:space="preserve"> </w:t>
      </w:r>
      <w:r>
        <w:t>Partita</w:t>
      </w:r>
    </w:p>
    <w:p w:rsidR="00BB36EF" w:rsidRPr="00C420BB" w:rsidRDefault="00BB36EF" w:rsidP="0000595F">
      <w:pPr>
        <w:ind w:firstLine="0"/>
        <w:rPr>
          <w:sz w:val="10"/>
          <w:szCs w:val="10"/>
        </w:rPr>
      </w:pPr>
    </w:p>
    <w:p w:rsidR="00C420BB" w:rsidRDefault="00BB36EF" w:rsidP="0000595F">
      <w:pPr>
        <w:ind w:firstLine="0"/>
      </w:pPr>
      <w:r>
        <w:rPr>
          <w:noProof/>
          <w:lang w:eastAsia="it-IT"/>
        </w:rPr>
        <w:drawing>
          <wp:inline distT="0" distB="0" distL="0" distR="0" wp14:anchorId="492D7E17" wp14:editId="714B1963">
            <wp:extent cx="6115050" cy="3228975"/>
            <wp:effectExtent l="0" t="0" r="0" b="9525"/>
            <wp:docPr id="34" name="Immagine 34" descr="C:\Users\Ciccio\Dropbox\Risiko!\Giustino\PrimaConsegna\Diagrammi\Sequence\Salva Parti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Ciccio\Dropbox\Risiko!\Giustino\PrimaConsegna\Diagrammi\Sequence\Salva Partita.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15050" cy="3228975"/>
                    </a:xfrm>
                    <a:prstGeom prst="rect">
                      <a:avLst/>
                    </a:prstGeom>
                    <a:noFill/>
                    <a:ln>
                      <a:noFill/>
                    </a:ln>
                  </pic:spPr>
                </pic:pic>
              </a:graphicData>
            </a:graphic>
          </wp:inline>
        </w:drawing>
      </w:r>
    </w:p>
    <w:p w:rsidR="00C420BB" w:rsidRDefault="00C420BB" w:rsidP="0000595F">
      <w:pPr>
        <w:ind w:firstLine="0"/>
      </w:pPr>
    </w:p>
    <w:p w:rsidR="00C420BB" w:rsidRDefault="00C420BB" w:rsidP="0000595F">
      <w:pPr>
        <w:ind w:firstLine="0"/>
      </w:pPr>
    </w:p>
    <w:p w:rsidR="00C420BB" w:rsidRDefault="00C420BB" w:rsidP="00C420BB">
      <w:pPr>
        <w:pStyle w:val="Titolo4"/>
      </w:pPr>
      <w:r>
        <w:lastRenderedPageBreak/>
        <w:t>Seleziona</w:t>
      </w:r>
      <w:r w:rsidR="008460A1">
        <w:t xml:space="preserve"> </w:t>
      </w:r>
      <w:r>
        <w:t>Numero</w:t>
      </w:r>
      <w:r w:rsidR="008460A1">
        <w:t xml:space="preserve"> </w:t>
      </w:r>
      <w:r>
        <w:t>Armate</w:t>
      </w:r>
      <w:r w:rsidR="008460A1">
        <w:t xml:space="preserve"> d</w:t>
      </w:r>
      <w:r>
        <w:t>a</w:t>
      </w:r>
      <w:r w:rsidR="008460A1">
        <w:t xml:space="preserve"> </w:t>
      </w:r>
      <w:r>
        <w:t>Spostare</w:t>
      </w:r>
    </w:p>
    <w:p w:rsidR="00C420BB" w:rsidRPr="00C420BB" w:rsidRDefault="00C420BB" w:rsidP="00C420BB">
      <w:pPr>
        <w:rPr>
          <w:sz w:val="10"/>
          <w:szCs w:val="10"/>
        </w:rPr>
      </w:pPr>
    </w:p>
    <w:p w:rsidR="00BB36EF" w:rsidRDefault="00BB36EF" w:rsidP="0000595F">
      <w:pPr>
        <w:ind w:firstLine="0"/>
      </w:pPr>
      <w:r>
        <w:rPr>
          <w:noProof/>
          <w:lang w:eastAsia="it-IT"/>
        </w:rPr>
        <w:drawing>
          <wp:inline distT="0" distB="0" distL="0" distR="0" wp14:anchorId="6919CD6B" wp14:editId="1DEA75CA">
            <wp:extent cx="6115050" cy="2733675"/>
            <wp:effectExtent l="0" t="0" r="0" b="9525"/>
            <wp:docPr id="35" name="Immagine 35" descr="C:\Users\Ciccio\Dropbox\Risiko!\Giustino\PrimaConsegna\Diagrammi\Sequence\Seleziona numero armate da spost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Ciccio\Dropbox\Risiko!\Giustino\PrimaConsegna\Diagrammi\Sequence\Seleziona numero armate da spostar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15050" cy="2733675"/>
                    </a:xfrm>
                    <a:prstGeom prst="rect">
                      <a:avLst/>
                    </a:prstGeom>
                    <a:noFill/>
                    <a:ln>
                      <a:noFill/>
                    </a:ln>
                  </pic:spPr>
                </pic:pic>
              </a:graphicData>
            </a:graphic>
          </wp:inline>
        </w:drawing>
      </w:r>
    </w:p>
    <w:p w:rsidR="00C420BB" w:rsidRDefault="00C420BB" w:rsidP="0000595F">
      <w:pPr>
        <w:ind w:firstLine="0"/>
      </w:pPr>
    </w:p>
    <w:p w:rsidR="00C420BB" w:rsidRDefault="00C420BB" w:rsidP="00C420BB">
      <w:pPr>
        <w:pStyle w:val="Titolo4"/>
      </w:pPr>
      <w:r>
        <w:t>Termina</w:t>
      </w:r>
      <w:r w:rsidR="008460A1">
        <w:t xml:space="preserve"> </w:t>
      </w:r>
      <w:r>
        <w:t>Turno</w:t>
      </w:r>
    </w:p>
    <w:p w:rsidR="00BB36EF" w:rsidRPr="00C420BB" w:rsidRDefault="00BB36EF" w:rsidP="0000595F">
      <w:pPr>
        <w:ind w:firstLine="0"/>
        <w:rPr>
          <w:sz w:val="10"/>
          <w:szCs w:val="10"/>
        </w:rPr>
      </w:pPr>
    </w:p>
    <w:p w:rsidR="0000595F" w:rsidRPr="0000595F" w:rsidRDefault="00BB36EF" w:rsidP="0000595F">
      <w:pPr>
        <w:ind w:firstLine="0"/>
      </w:pPr>
      <w:r>
        <w:rPr>
          <w:noProof/>
          <w:lang w:eastAsia="it-IT"/>
        </w:rPr>
        <w:drawing>
          <wp:inline distT="0" distB="0" distL="0" distR="0" wp14:anchorId="46B579C9" wp14:editId="3B0DDEB9">
            <wp:extent cx="6115050" cy="2505075"/>
            <wp:effectExtent l="0" t="0" r="0" b="9525"/>
            <wp:docPr id="36" name="Immagine 36" descr="C:\Users\Ciccio\Dropbox\Risiko!\Giustino\PrimaConsegna\Diagrammi\Sequence\Termina tur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Ciccio\Dropbox\Risiko!\Giustino\PrimaConsegna\Diagrammi\Sequence\Termina turno.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15050" cy="2505075"/>
                    </a:xfrm>
                    <a:prstGeom prst="rect">
                      <a:avLst/>
                    </a:prstGeom>
                    <a:noFill/>
                    <a:ln>
                      <a:noFill/>
                    </a:ln>
                  </pic:spPr>
                </pic:pic>
              </a:graphicData>
            </a:graphic>
          </wp:inline>
        </w:drawing>
      </w:r>
    </w:p>
    <w:p w:rsidR="00BB36EF" w:rsidRDefault="00BB36EF">
      <w:pPr>
        <w:widowControl/>
        <w:suppressAutoHyphens w:val="0"/>
        <w:spacing w:after="200" w:line="276" w:lineRule="auto"/>
        <w:ind w:firstLine="0"/>
        <w:jc w:val="left"/>
        <w:rPr>
          <w:rFonts w:eastAsiaTheme="majorEastAsia" w:cstheme="majorBidi"/>
          <w:b/>
          <w:bCs/>
          <w:sz w:val="26"/>
        </w:rPr>
      </w:pPr>
      <w:r>
        <w:br w:type="page"/>
      </w:r>
    </w:p>
    <w:p w:rsidR="00CC3C6A" w:rsidRDefault="00CC3C6A" w:rsidP="00CC3C6A">
      <w:pPr>
        <w:pStyle w:val="Titolo3"/>
      </w:pPr>
      <w:bookmarkStart w:id="25" w:name="_Toc317715221"/>
      <w:r>
        <w:lastRenderedPageBreak/>
        <w:t>Diagramma di stato di analisi</w:t>
      </w:r>
      <w:bookmarkEnd w:id="25"/>
    </w:p>
    <w:p w:rsidR="000672D7" w:rsidRDefault="000672D7" w:rsidP="000672D7">
      <w:pPr>
        <w:ind w:firstLine="0"/>
        <w:rPr>
          <w:color w:val="000000"/>
        </w:rPr>
      </w:pPr>
      <w:r w:rsidRPr="000672D7">
        <w:rPr>
          <w:color w:val="000000"/>
        </w:rPr>
        <w:t>Il seguente diagramma di stato di analisi offre una panoramica di alto livello per il comportamento del sistema attraversando tutte le fasi escluse quelle che interessano la registrazione dell’utente al sistema.</w:t>
      </w:r>
      <w:r w:rsidRPr="000672D7">
        <w:br/>
      </w:r>
      <w:r w:rsidRPr="000672D7">
        <w:rPr>
          <w:color w:val="000000"/>
        </w:rPr>
        <w:t>Ovviamente questa rappresenta soltanto una prima analisi qualitativa di quelli che dovranno essere gli stati reali del sistema</w:t>
      </w:r>
      <w:r>
        <w:rPr>
          <w:color w:val="000000"/>
        </w:rPr>
        <w:t xml:space="preserve">. </w:t>
      </w:r>
    </w:p>
    <w:p w:rsidR="000672D7" w:rsidRPr="000672D7" w:rsidRDefault="000672D7" w:rsidP="000672D7">
      <w:pPr>
        <w:ind w:firstLine="0"/>
      </w:pPr>
      <w:r w:rsidRPr="000672D7">
        <w:rPr>
          <w:color w:val="000000"/>
        </w:rPr>
        <w:t>Si è comunque cercato di offrire la massima corrispondenza con quelle che sono state le richieste del committente.</w:t>
      </w:r>
    </w:p>
    <w:p w:rsidR="00BB36EF" w:rsidRDefault="00BB36EF" w:rsidP="00BB36EF">
      <w:pPr>
        <w:ind w:firstLine="0"/>
        <w:jc w:val="center"/>
      </w:pPr>
      <w:r>
        <w:rPr>
          <w:noProof/>
          <w:lang w:eastAsia="it-IT"/>
        </w:rPr>
        <w:lastRenderedPageBreak/>
        <w:drawing>
          <wp:inline distT="0" distB="0" distL="0" distR="0" wp14:anchorId="1E263CB8" wp14:editId="3BF42CB2">
            <wp:extent cx="5647196" cy="8162925"/>
            <wp:effectExtent l="0" t="0" r="0" b="0"/>
            <wp:docPr id="37" name="Immagine 37" descr="C:\Users\Ciccio\Dropbox\Risiko!\Giustino\PrimaConsegna\Diagrammi\Diagramma di stato di anal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Ciccio\Dropbox\Risiko!\Giustino\PrimaConsegna\Diagrammi\Diagramma di stato di analisi.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50209" cy="8167280"/>
                    </a:xfrm>
                    <a:prstGeom prst="rect">
                      <a:avLst/>
                    </a:prstGeom>
                    <a:noFill/>
                    <a:ln>
                      <a:noFill/>
                    </a:ln>
                  </pic:spPr>
                </pic:pic>
              </a:graphicData>
            </a:graphic>
          </wp:inline>
        </w:drawing>
      </w:r>
    </w:p>
    <w:p w:rsidR="009A0D68" w:rsidRDefault="009A0D68" w:rsidP="009A0D68">
      <w:pPr>
        <w:pStyle w:val="Titolo3"/>
      </w:pPr>
      <w:bookmarkStart w:id="26" w:name="_Toc317715222"/>
      <w:r>
        <w:lastRenderedPageBreak/>
        <w:t>Diagrammi di attività</w:t>
      </w:r>
      <w:bookmarkEnd w:id="26"/>
    </w:p>
    <w:p w:rsidR="000672D7" w:rsidRDefault="000672D7" w:rsidP="000672D7">
      <w:pPr>
        <w:ind w:firstLine="0"/>
        <w:rPr>
          <w:color w:val="000000"/>
        </w:rPr>
      </w:pPr>
      <w:r w:rsidRPr="000672D7">
        <w:rPr>
          <w:color w:val="000000"/>
        </w:rPr>
        <w:t>I diagrammi di attività che seguono offrono una visione completa di alcuni casi d’uso selezionati di cui si è scelto di effettuare un’ analisi più approfondita a causa dell’importanza che ricoprono nel sistema oppure per la loro complessità.</w:t>
      </w:r>
    </w:p>
    <w:p w:rsidR="009A0D68" w:rsidRDefault="000672D7" w:rsidP="000672D7">
      <w:pPr>
        <w:ind w:firstLine="0"/>
      </w:pPr>
      <w:r w:rsidRPr="000672D7">
        <w:rPr>
          <w:color w:val="000000"/>
        </w:rPr>
        <w:t>Questo dovrebbe consentire di chiarire eventuali discrepanze tra la visione degli analisti e quella del committente garantendo quindi che non si presentino problemi di difficile risoluzione in una fase di progettazione più avanzata.</w:t>
      </w:r>
    </w:p>
    <w:p w:rsidR="009A0D68" w:rsidRPr="009A0D68" w:rsidRDefault="009A0D68" w:rsidP="000672D7">
      <w:pPr>
        <w:pStyle w:val="Titolo4"/>
      </w:pPr>
      <w:r w:rsidRPr="009A0D68">
        <w:t>Abbandona</w:t>
      </w:r>
      <w:r w:rsidR="008460A1">
        <w:t xml:space="preserve"> </w:t>
      </w:r>
      <w:r w:rsidRPr="009A0D68">
        <w:t>Partita</w:t>
      </w:r>
    </w:p>
    <w:p w:rsidR="009A0D68" w:rsidRPr="009A0D68" w:rsidRDefault="009A0D68" w:rsidP="009A0D68">
      <w:pPr>
        <w:rPr>
          <w:sz w:val="10"/>
          <w:szCs w:val="10"/>
        </w:rPr>
      </w:pPr>
    </w:p>
    <w:p w:rsidR="00C420BB" w:rsidRDefault="00BB36EF" w:rsidP="00BB36EF">
      <w:pPr>
        <w:ind w:firstLine="0"/>
        <w:jc w:val="center"/>
        <w:rPr>
          <w:noProof/>
          <w:lang w:eastAsia="it-IT"/>
        </w:rPr>
      </w:pPr>
      <w:r>
        <w:rPr>
          <w:noProof/>
          <w:lang w:eastAsia="it-IT"/>
        </w:rPr>
        <w:drawing>
          <wp:inline distT="0" distB="0" distL="0" distR="0" wp14:anchorId="216377F1" wp14:editId="7FFD12C4">
            <wp:extent cx="4953000" cy="4886325"/>
            <wp:effectExtent l="0" t="0" r="0" b="9525"/>
            <wp:docPr id="38" name="Immagine 38" descr="C:\Users\Ciccio\Dropbox\Risiko!\Giustino\PrimaConsegna\Diagrammi\Activity\Abbandona parti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Ciccio\Dropbox\Risiko!\Giustino\PrimaConsegna\Diagrammi\Activity\Abbandona partita.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53000" cy="4886325"/>
                    </a:xfrm>
                    <a:prstGeom prst="rect">
                      <a:avLst/>
                    </a:prstGeom>
                    <a:noFill/>
                    <a:ln>
                      <a:noFill/>
                    </a:ln>
                  </pic:spPr>
                </pic:pic>
              </a:graphicData>
            </a:graphic>
          </wp:inline>
        </w:drawing>
      </w:r>
      <w:r w:rsidR="00C420BB">
        <w:rPr>
          <w:noProof/>
          <w:lang w:eastAsia="it-IT"/>
        </w:rPr>
        <w:br/>
      </w:r>
    </w:p>
    <w:p w:rsidR="00C420BB" w:rsidRDefault="00C420BB" w:rsidP="00BB36EF">
      <w:pPr>
        <w:ind w:firstLine="0"/>
        <w:jc w:val="center"/>
        <w:rPr>
          <w:noProof/>
          <w:lang w:eastAsia="it-IT"/>
        </w:rPr>
      </w:pPr>
    </w:p>
    <w:p w:rsidR="00C420BB" w:rsidRDefault="00C420BB" w:rsidP="00BB36EF">
      <w:pPr>
        <w:ind w:firstLine="0"/>
        <w:jc w:val="center"/>
        <w:rPr>
          <w:noProof/>
          <w:lang w:eastAsia="it-IT"/>
        </w:rPr>
      </w:pPr>
    </w:p>
    <w:p w:rsidR="00C420BB" w:rsidRDefault="00C420BB" w:rsidP="00BB36EF">
      <w:pPr>
        <w:ind w:firstLine="0"/>
        <w:jc w:val="center"/>
        <w:rPr>
          <w:noProof/>
          <w:lang w:eastAsia="it-IT"/>
        </w:rPr>
      </w:pPr>
    </w:p>
    <w:p w:rsidR="00C420BB" w:rsidRDefault="00C420BB" w:rsidP="00BB36EF">
      <w:pPr>
        <w:ind w:firstLine="0"/>
        <w:jc w:val="center"/>
        <w:rPr>
          <w:noProof/>
          <w:lang w:eastAsia="it-IT"/>
        </w:rPr>
      </w:pPr>
    </w:p>
    <w:p w:rsidR="00C420BB" w:rsidRDefault="00C420BB" w:rsidP="00BB36EF">
      <w:pPr>
        <w:ind w:firstLine="0"/>
        <w:jc w:val="center"/>
        <w:rPr>
          <w:noProof/>
          <w:lang w:eastAsia="it-IT"/>
        </w:rPr>
      </w:pPr>
    </w:p>
    <w:p w:rsidR="00C420BB" w:rsidRDefault="00C420BB" w:rsidP="00BB36EF">
      <w:pPr>
        <w:ind w:firstLine="0"/>
        <w:jc w:val="center"/>
        <w:rPr>
          <w:noProof/>
          <w:lang w:eastAsia="it-IT"/>
        </w:rPr>
      </w:pPr>
    </w:p>
    <w:p w:rsidR="00C420BB" w:rsidRDefault="00C420BB" w:rsidP="00BB36EF">
      <w:pPr>
        <w:ind w:firstLine="0"/>
        <w:jc w:val="center"/>
        <w:rPr>
          <w:noProof/>
          <w:lang w:eastAsia="it-IT"/>
        </w:rPr>
      </w:pPr>
    </w:p>
    <w:p w:rsidR="00C420BB" w:rsidRDefault="00C420BB" w:rsidP="00BB36EF">
      <w:pPr>
        <w:ind w:firstLine="0"/>
        <w:jc w:val="center"/>
        <w:rPr>
          <w:noProof/>
          <w:lang w:eastAsia="it-IT"/>
        </w:rPr>
      </w:pPr>
    </w:p>
    <w:p w:rsidR="00C420BB" w:rsidRDefault="00C420BB" w:rsidP="00BB36EF">
      <w:pPr>
        <w:ind w:firstLine="0"/>
        <w:jc w:val="center"/>
        <w:rPr>
          <w:noProof/>
          <w:lang w:eastAsia="it-IT"/>
        </w:rPr>
      </w:pPr>
    </w:p>
    <w:p w:rsidR="00C420BB" w:rsidRDefault="00C420BB" w:rsidP="00BB36EF">
      <w:pPr>
        <w:ind w:firstLine="0"/>
        <w:jc w:val="center"/>
        <w:rPr>
          <w:noProof/>
          <w:lang w:eastAsia="it-IT"/>
        </w:rPr>
      </w:pPr>
    </w:p>
    <w:p w:rsidR="00C420BB" w:rsidRDefault="00C420BB" w:rsidP="00C420BB">
      <w:pPr>
        <w:pStyle w:val="Titolo4"/>
        <w:rPr>
          <w:noProof/>
          <w:lang w:eastAsia="it-IT"/>
        </w:rPr>
      </w:pPr>
      <w:r>
        <w:rPr>
          <w:noProof/>
          <w:lang w:eastAsia="it-IT"/>
        </w:rPr>
        <w:lastRenderedPageBreak/>
        <w:t>Attacca</w:t>
      </w:r>
      <w:r w:rsidR="008460A1">
        <w:rPr>
          <w:noProof/>
          <w:lang w:eastAsia="it-IT"/>
        </w:rPr>
        <w:t xml:space="preserve"> </w:t>
      </w:r>
      <w:r>
        <w:rPr>
          <w:noProof/>
          <w:lang w:eastAsia="it-IT"/>
        </w:rPr>
        <w:t>Territori</w:t>
      </w:r>
    </w:p>
    <w:p w:rsidR="00D14567" w:rsidRPr="00D14567" w:rsidRDefault="00D14567" w:rsidP="00D14567">
      <w:pPr>
        <w:rPr>
          <w:sz w:val="10"/>
          <w:szCs w:val="10"/>
          <w:lang w:eastAsia="it-IT"/>
        </w:rPr>
      </w:pPr>
    </w:p>
    <w:p w:rsidR="009A0D68" w:rsidRDefault="00BB36EF" w:rsidP="00BB36EF">
      <w:pPr>
        <w:ind w:firstLine="0"/>
        <w:jc w:val="center"/>
        <w:rPr>
          <w:noProof/>
          <w:lang w:eastAsia="it-IT"/>
        </w:rPr>
      </w:pPr>
      <w:r>
        <w:rPr>
          <w:noProof/>
          <w:lang w:eastAsia="it-IT"/>
        </w:rPr>
        <w:drawing>
          <wp:inline distT="0" distB="0" distL="0" distR="0" wp14:anchorId="41CBCA02" wp14:editId="42117FF3">
            <wp:extent cx="6400800" cy="7279537"/>
            <wp:effectExtent l="0" t="0" r="0" b="0"/>
            <wp:docPr id="39" name="Immagine 39" descr="C:\Users\Ciccio\Dropbox\Risiko!\Giustino\PrimaConsegna\Diagrammi\Activity\Attacca territo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Ciccio\Dropbox\Risiko!\Giustino\PrimaConsegna\Diagrammi\Activity\Attacca territori.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00800" cy="7279537"/>
                    </a:xfrm>
                    <a:prstGeom prst="rect">
                      <a:avLst/>
                    </a:prstGeom>
                    <a:noFill/>
                    <a:ln>
                      <a:noFill/>
                    </a:ln>
                  </pic:spPr>
                </pic:pic>
              </a:graphicData>
            </a:graphic>
          </wp:inline>
        </w:drawing>
      </w:r>
    </w:p>
    <w:p w:rsidR="009A0D68" w:rsidRDefault="009A0D68" w:rsidP="00BB36EF">
      <w:pPr>
        <w:ind w:firstLine="0"/>
        <w:jc w:val="center"/>
        <w:rPr>
          <w:noProof/>
          <w:lang w:eastAsia="it-IT"/>
        </w:rPr>
      </w:pPr>
    </w:p>
    <w:p w:rsidR="009A0D68" w:rsidRDefault="009A0D68" w:rsidP="00BB36EF">
      <w:pPr>
        <w:ind w:firstLine="0"/>
        <w:jc w:val="center"/>
        <w:rPr>
          <w:noProof/>
          <w:lang w:eastAsia="it-IT"/>
        </w:rPr>
      </w:pPr>
    </w:p>
    <w:p w:rsidR="009A0D68" w:rsidRDefault="009A0D68" w:rsidP="00BB36EF">
      <w:pPr>
        <w:ind w:firstLine="0"/>
        <w:jc w:val="center"/>
        <w:rPr>
          <w:noProof/>
          <w:lang w:eastAsia="it-IT"/>
        </w:rPr>
      </w:pPr>
    </w:p>
    <w:p w:rsidR="009A0D68" w:rsidRDefault="009A0D68" w:rsidP="00BB36EF">
      <w:pPr>
        <w:ind w:firstLine="0"/>
        <w:jc w:val="center"/>
        <w:rPr>
          <w:noProof/>
          <w:lang w:eastAsia="it-IT"/>
        </w:rPr>
      </w:pPr>
    </w:p>
    <w:p w:rsidR="009A0D68" w:rsidRDefault="009A0D68" w:rsidP="00D14567">
      <w:pPr>
        <w:ind w:firstLine="0"/>
        <w:rPr>
          <w:noProof/>
          <w:lang w:eastAsia="it-IT"/>
        </w:rPr>
      </w:pPr>
    </w:p>
    <w:p w:rsidR="009A0D68" w:rsidRDefault="009A0D68" w:rsidP="000672D7">
      <w:pPr>
        <w:pStyle w:val="Titolo4"/>
        <w:rPr>
          <w:noProof/>
          <w:lang w:eastAsia="it-IT"/>
        </w:rPr>
      </w:pPr>
      <w:r w:rsidRPr="009A0D68">
        <w:rPr>
          <w:noProof/>
          <w:lang w:eastAsia="it-IT"/>
        </w:rPr>
        <w:lastRenderedPageBreak/>
        <w:t>Nuova</w:t>
      </w:r>
      <w:r w:rsidR="008460A1">
        <w:rPr>
          <w:noProof/>
          <w:lang w:eastAsia="it-IT"/>
        </w:rPr>
        <w:t xml:space="preserve"> </w:t>
      </w:r>
      <w:r w:rsidRPr="009A0D68">
        <w:rPr>
          <w:noProof/>
          <w:lang w:eastAsia="it-IT"/>
        </w:rPr>
        <w:t>Partita</w:t>
      </w:r>
    </w:p>
    <w:p w:rsidR="009A0D68" w:rsidRPr="009A0D68" w:rsidRDefault="009A0D68" w:rsidP="009A0D68">
      <w:pPr>
        <w:ind w:firstLine="0"/>
        <w:jc w:val="left"/>
        <w:rPr>
          <w:b/>
          <w:noProof/>
          <w:sz w:val="10"/>
          <w:szCs w:val="10"/>
          <w:lang w:eastAsia="it-IT"/>
        </w:rPr>
      </w:pPr>
    </w:p>
    <w:p w:rsidR="00BB36EF" w:rsidRDefault="00BB36EF" w:rsidP="00BB36EF">
      <w:pPr>
        <w:ind w:firstLine="0"/>
        <w:jc w:val="center"/>
        <w:rPr>
          <w:noProof/>
          <w:lang w:eastAsia="it-IT"/>
        </w:rPr>
      </w:pPr>
      <w:r>
        <w:rPr>
          <w:noProof/>
          <w:lang w:eastAsia="it-IT"/>
        </w:rPr>
        <w:drawing>
          <wp:inline distT="0" distB="0" distL="0" distR="0" wp14:anchorId="6E1D21FC" wp14:editId="6EADA89F">
            <wp:extent cx="2638425" cy="7286625"/>
            <wp:effectExtent l="0" t="0" r="9525" b="9525"/>
            <wp:docPr id="41" name="Immagine 41" descr="C:\Users\Ciccio\Dropbox\Risiko!\Giustino\PrimaConsegna\Diagrammi\Activity\Nuova parti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Ciccio\Dropbox\Risiko!\Giustino\PrimaConsegna\Diagrammi\Activity\Nuova partita.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38425" cy="7286625"/>
                    </a:xfrm>
                    <a:prstGeom prst="rect">
                      <a:avLst/>
                    </a:prstGeom>
                    <a:noFill/>
                    <a:ln>
                      <a:noFill/>
                    </a:ln>
                  </pic:spPr>
                </pic:pic>
              </a:graphicData>
            </a:graphic>
          </wp:inline>
        </w:drawing>
      </w:r>
    </w:p>
    <w:p w:rsidR="009A0D68" w:rsidRDefault="009A0D68" w:rsidP="00BB36EF">
      <w:pPr>
        <w:ind w:firstLine="0"/>
        <w:jc w:val="center"/>
        <w:rPr>
          <w:noProof/>
          <w:lang w:eastAsia="it-IT"/>
        </w:rPr>
      </w:pPr>
    </w:p>
    <w:p w:rsidR="009A0D68" w:rsidRDefault="009A0D68" w:rsidP="00BB36EF">
      <w:pPr>
        <w:ind w:firstLine="0"/>
        <w:jc w:val="center"/>
        <w:rPr>
          <w:noProof/>
          <w:lang w:eastAsia="it-IT"/>
        </w:rPr>
      </w:pPr>
    </w:p>
    <w:p w:rsidR="009A0D68" w:rsidRDefault="009A0D68" w:rsidP="00BB36EF">
      <w:pPr>
        <w:ind w:firstLine="0"/>
        <w:jc w:val="center"/>
        <w:rPr>
          <w:noProof/>
          <w:lang w:eastAsia="it-IT"/>
        </w:rPr>
      </w:pPr>
    </w:p>
    <w:p w:rsidR="009A0D68" w:rsidRDefault="009A0D68" w:rsidP="00BB36EF">
      <w:pPr>
        <w:ind w:firstLine="0"/>
        <w:jc w:val="center"/>
        <w:rPr>
          <w:noProof/>
          <w:lang w:eastAsia="it-IT"/>
        </w:rPr>
      </w:pPr>
    </w:p>
    <w:p w:rsidR="009A0D68" w:rsidRDefault="009A0D68" w:rsidP="00BB36EF">
      <w:pPr>
        <w:ind w:firstLine="0"/>
        <w:jc w:val="center"/>
        <w:rPr>
          <w:noProof/>
          <w:lang w:eastAsia="it-IT"/>
        </w:rPr>
      </w:pPr>
    </w:p>
    <w:p w:rsidR="009A0D68" w:rsidRDefault="009A0D68" w:rsidP="000672D7">
      <w:pPr>
        <w:pStyle w:val="Titolo4"/>
        <w:rPr>
          <w:noProof/>
          <w:lang w:eastAsia="it-IT"/>
        </w:rPr>
      </w:pPr>
      <w:r>
        <w:rPr>
          <w:noProof/>
          <w:lang w:eastAsia="it-IT"/>
        </w:rPr>
        <w:lastRenderedPageBreak/>
        <w:t>Autenticarsi</w:t>
      </w:r>
      <w:r w:rsidR="008460A1">
        <w:rPr>
          <w:noProof/>
          <w:lang w:eastAsia="it-IT"/>
        </w:rPr>
        <w:t xml:space="preserve"> a</w:t>
      </w:r>
      <w:r>
        <w:rPr>
          <w:noProof/>
          <w:lang w:eastAsia="it-IT"/>
        </w:rPr>
        <w:t>l</w:t>
      </w:r>
      <w:r w:rsidR="008460A1">
        <w:rPr>
          <w:noProof/>
          <w:lang w:eastAsia="it-IT"/>
        </w:rPr>
        <w:t xml:space="preserve"> </w:t>
      </w:r>
      <w:r>
        <w:rPr>
          <w:noProof/>
          <w:lang w:eastAsia="it-IT"/>
        </w:rPr>
        <w:t>Sistema</w:t>
      </w:r>
    </w:p>
    <w:p w:rsidR="009A0D68" w:rsidRPr="009A0D68" w:rsidRDefault="009A0D68" w:rsidP="009A0D68">
      <w:pPr>
        <w:ind w:firstLine="0"/>
        <w:jc w:val="left"/>
        <w:rPr>
          <w:b/>
          <w:noProof/>
          <w:sz w:val="10"/>
          <w:szCs w:val="10"/>
          <w:lang w:eastAsia="it-IT"/>
        </w:rPr>
      </w:pPr>
    </w:p>
    <w:p w:rsidR="0000595F" w:rsidRDefault="00BB36EF" w:rsidP="00BB36EF">
      <w:pPr>
        <w:ind w:firstLine="0"/>
        <w:jc w:val="center"/>
      </w:pPr>
      <w:r>
        <w:rPr>
          <w:noProof/>
          <w:lang w:eastAsia="it-IT"/>
        </w:rPr>
        <w:drawing>
          <wp:inline distT="0" distB="0" distL="0" distR="0" wp14:anchorId="172AC124" wp14:editId="5E4052C6">
            <wp:extent cx="1981200" cy="4895850"/>
            <wp:effectExtent l="0" t="0" r="0" b="0"/>
            <wp:docPr id="40" name="Immagine 40" descr="C:\Users\Ciccio\Dropbox\Risiko!\Giustino\PrimaConsegna\Diagrammi\Activity\Autenticarsi al sist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Ciccio\Dropbox\Risiko!\Giustino\PrimaConsegna\Diagrammi\Activity\Autenticarsi al sistema.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81200" cy="4895850"/>
                    </a:xfrm>
                    <a:prstGeom prst="rect">
                      <a:avLst/>
                    </a:prstGeom>
                    <a:noFill/>
                    <a:ln>
                      <a:noFill/>
                    </a:ln>
                  </pic:spPr>
                </pic:pic>
              </a:graphicData>
            </a:graphic>
          </wp:inline>
        </w:drawing>
      </w:r>
    </w:p>
    <w:p w:rsidR="00986FB2" w:rsidRDefault="00986FB2">
      <w:pPr>
        <w:widowControl/>
        <w:suppressAutoHyphens w:val="0"/>
        <w:spacing w:after="200" w:line="276" w:lineRule="auto"/>
        <w:ind w:firstLine="0"/>
        <w:jc w:val="left"/>
      </w:pPr>
      <w:r>
        <w:br w:type="page"/>
      </w:r>
    </w:p>
    <w:p w:rsidR="00986FB2" w:rsidRDefault="00986FB2" w:rsidP="00986FB2">
      <w:pPr>
        <w:pStyle w:val="Titolo3"/>
      </w:pPr>
      <w:bookmarkStart w:id="27" w:name="_Toc317715223"/>
      <w:r>
        <w:lastRenderedPageBreak/>
        <w:t>Glossario</w:t>
      </w:r>
      <w:bookmarkEnd w:id="27"/>
    </w:p>
    <w:p w:rsidR="00986FB2" w:rsidRPr="00BA25D8" w:rsidRDefault="00986FB2" w:rsidP="00986FB2"/>
    <w:tbl>
      <w:tblPr>
        <w:tblStyle w:val="Grigliatabella"/>
        <w:tblW w:w="0" w:type="auto"/>
        <w:tblInd w:w="675" w:type="dxa"/>
        <w:tblLook w:val="04A0" w:firstRow="1" w:lastRow="0" w:firstColumn="1" w:lastColumn="0" w:noHBand="0" w:noVBand="1"/>
      </w:tblPr>
      <w:tblGrid>
        <w:gridCol w:w="2410"/>
        <w:gridCol w:w="6693"/>
      </w:tblGrid>
      <w:tr w:rsidR="00986FB2" w:rsidRPr="00BA25D8" w:rsidTr="00986FB2">
        <w:tc>
          <w:tcPr>
            <w:tcW w:w="2410" w:type="dxa"/>
            <w:shd w:val="clear" w:color="auto" w:fill="D9D9D9" w:themeFill="background1" w:themeFillShade="D9"/>
            <w:vAlign w:val="center"/>
          </w:tcPr>
          <w:p w:rsidR="00986FB2" w:rsidRPr="00BA25D8" w:rsidRDefault="00986FB2" w:rsidP="00986FB2">
            <w:pPr>
              <w:widowControl/>
              <w:suppressAutoHyphens w:val="0"/>
              <w:ind w:firstLine="0"/>
              <w:jc w:val="center"/>
              <w:rPr>
                <w:b/>
                <w:lang w:eastAsia="it-IT"/>
              </w:rPr>
            </w:pPr>
            <w:r w:rsidRPr="00BA25D8">
              <w:rPr>
                <w:b/>
                <w:lang w:eastAsia="it-IT"/>
              </w:rPr>
              <w:t>Termine</w:t>
            </w:r>
          </w:p>
        </w:tc>
        <w:tc>
          <w:tcPr>
            <w:tcW w:w="6693" w:type="dxa"/>
            <w:shd w:val="clear" w:color="auto" w:fill="D9D9D9" w:themeFill="background1" w:themeFillShade="D9"/>
            <w:vAlign w:val="center"/>
          </w:tcPr>
          <w:p w:rsidR="00986FB2" w:rsidRPr="00BA25D8" w:rsidRDefault="00986FB2" w:rsidP="00986FB2">
            <w:pPr>
              <w:widowControl/>
              <w:suppressAutoHyphens w:val="0"/>
              <w:ind w:firstLine="0"/>
              <w:jc w:val="center"/>
              <w:rPr>
                <w:b/>
                <w:lang w:eastAsia="it-IT"/>
              </w:rPr>
            </w:pPr>
            <w:r w:rsidRPr="00BA25D8">
              <w:rPr>
                <w:b/>
                <w:lang w:eastAsia="it-IT"/>
              </w:rPr>
              <w:t>Definizione</w:t>
            </w:r>
          </w:p>
        </w:tc>
      </w:tr>
      <w:tr w:rsidR="00986FB2" w:rsidRPr="00BA25D8" w:rsidTr="00986FB2">
        <w:tc>
          <w:tcPr>
            <w:tcW w:w="2410"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 xml:space="preserve">Arma </w:t>
            </w:r>
          </w:p>
        </w:tc>
        <w:tc>
          <w:tcPr>
            <w:tcW w:w="6693"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Raffigurazione sulla carta dei territori di un cannone un fante o un cavaliere</w:t>
            </w:r>
          </w:p>
        </w:tc>
      </w:tr>
      <w:tr w:rsidR="00986FB2" w:rsidRPr="00BA25D8" w:rsidTr="00986FB2">
        <w:tc>
          <w:tcPr>
            <w:tcW w:w="2410"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Armata</w:t>
            </w:r>
          </w:p>
        </w:tc>
        <w:tc>
          <w:tcPr>
            <w:tcW w:w="6693"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Unità di attacco</w:t>
            </w:r>
            <w:r>
              <w:rPr>
                <w:lang w:eastAsia="it-IT"/>
              </w:rPr>
              <w:t xml:space="preserve"> </w:t>
            </w:r>
            <w:r w:rsidRPr="00BA25D8">
              <w:rPr>
                <w:lang w:eastAsia="it-IT"/>
              </w:rPr>
              <w:t>(carro armato)</w:t>
            </w:r>
          </w:p>
        </w:tc>
      </w:tr>
      <w:tr w:rsidR="00986FB2" w:rsidRPr="00BA25D8" w:rsidTr="00986FB2">
        <w:tc>
          <w:tcPr>
            <w:tcW w:w="2410"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Armata di presidio</w:t>
            </w:r>
          </w:p>
        </w:tc>
        <w:tc>
          <w:tcPr>
            <w:tcW w:w="6693"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Unità presenti in un territorio che si difende da un attacco</w:t>
            </w:r>
          </w:p>
        </w:tc>
      </w:tr>
      <w:tr w:rsidR="00986FB2" w:rsidRPr="00BA25D8" w:rsidTr="00986FB2">
        <w:tc>
          <w:tcPr>
            <w:tcW w:w="2410"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Armata supplementare</w:t>
            </w:r>
          </w:p>
        </w:tc>
        <w:tc>
          <w:tcPr>
            <w:tcW w:w="6693"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Unità di attacco fornita ad un giocatore all'inizio di un turno</w:t>
            </w:r>
          </w:p>
        </w:tc>
      </w:tr>
      <w:tr w:rsidR="00986FB2" w:rsidRPr="00BA25D8" w:rsidTr="00986FB2">
        <w:tc>
          <w:tcPr>
            <w:tcW w:w="2410"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Attaccante</w:t>
            </w:r>
          </w:p>
        </w:tc>
        <w:tc>
          <w:tcPr>
            <w:tcW w:w="6693"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Giocatore che effettua un attacco</w:t>
            </w:r>
          </w:p>
        </w:tc>
      </w:tr>
      <w:tr w:rsidR="00986FB2" w:rsidRPr="00BA25D8" w:rsidTr="00986FB2">
        <w:tc>
          <w:tcPr>
            <w:tcW w:w="2410"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 xml:space="preserve">Attaccante </w:t>
            </w:r>
          </w:p>
        </w:tc>
        <w:tc>
          <w:tcPr>
            <w:tcW w:w="6693"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Giocatore che attacca durante la fase di combattimento</w:t>
            </w:r>
          </w:p>
        </w:tc>
      </w:tr>
      <w:tr w:rsidR="00986FB2" w:rsidRPr="00BA25D8" w:rsidTr="00986FB2">
        <w:tc>
          <w:tcPr>
            <w:tcW w:w="2410"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 xml:space="preserve">Carta degli obiettivi </w:t>
            </w:r>
          </w:p>
        </w:tc>
        <w:tc>
          <w:tcPr>
            <w:tcW w:w="6693"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Carta contenente un obiettivo di gioco</w:t>
            </w:r>
          </w:p>
        </w:tc>
      </w:tr>
      <w:tr w:rsidR="00986FB2" w:rsidRPr="00BA25D8" w:rsidTr="00986FB2">
        <w:tc>
          <w:tcPr>
            <w:tcW w:w="2410"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 xml:space="preserve">Carta dei territori </w:t>
            </w:r>
          </w:p>
        </w:tc>
        <w:tc>
          <w:tcPr>
            <w:tcW w:w="6693"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Carta raffigurante uno dei 42 territori della mappa e un'arma</w:t>
            </w:r>
          </w:p>
        </w:tc>
      </w:tr>
      <w:tr w:rsidR="00986FB2" w:rsidRPr="00BA25D8" w:rsidTr="00986FB2">
        <w:tc>
          <w:tcPr>
            <w:tcW w:w="2410"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Carta jolly</w:t>
            </w:r>
          </w:p>
        </w:tc>
        <w:tc>
          <w:tcPr>
            <w:tcW w:w="6693"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Carta che può essere combinata con una carta dei territori per formare un tris</w:t>
            </w:r>
          </w:p>
        </w:tc>
      </w:tr>
      <w:tr w:rsidR="00986FB2" w:rsidRPr="00BA25D8" w:rsidTr="00986FB2">
        <w:tc>
          <w:tcPr>
            <w:tcW w:w="2410"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Continente</w:t>
            </w:r>
          </w:p>
        </w:tc>
        <w:tc>
          <w:tcPr>
            <w:tcW w:w="6693"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Componente della mappa formato da più territori; la mappa ne contiene 5</w:t>
            </w:r>
          </w:p>
        </w:tc>
      </w:tr>
      <w:tr w:rsidR="00986FB2" w:rsidRPr="00BA25D8" w:rsidTr="00986FB2">
        <w:tc>
          <w:tcPr>
            <w:tcW w:w="2410"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Dadi blu di difesa</w:t>
            </w:r>
          </w:p>
        </w:tc>
        <w:tc>
          <w:tcPr>
            <w:tcW w:w="6693"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Dado utilizzato nella fase di combattimento dal difensore</w:t>
            </w:r>
          </w:p>
        </w:tc>
      </w:tr>
      <w:tr w:rsidR="00986FB2" w:rsidRPr="00BA25D8" w:rsidTr="00986FB2">
        <w:tc>
          <w:tcPr>
            <w:tcW w:w="2410"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Dadi rossi di attacco</w:t>
            </w:r>
          </w:p>
        </w:tc>
        <w:tc>
          <w:tcPr>
            <w:tcW w:w="6693"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Dado utilizzato nella fase di combattimento dall'attaccante</w:t>
            </w:r>
          </w:p>
        </w:tc>
      </w:tr>
      <w:tr w:rsidR="00986FB2" w:rsidRPr="00BA25D8" w:rsidTr="00986FB2">
        <w:tc>
          <w:tcPr>
            <w:tcW w:w="2410"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Difensore</w:t>
            </w:r>
          </w:p>
        </w:tc>
        <w:tc>
          <w:tcPr>
            <w:tcW w:w="6693"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Giocatore che si difende da un attacco</w:t>
            </w:r>
          </w:p>
        </w:tc>
      </w:tr>
      <w:tr w:rsidR="00986FB2" w:rsidRPr="00BA25D8" w:rsidTr="00986FB2">
        <w:tc>
          <w:tcPr>
            <w:tcW w:w="2410"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 xml:space="preserve">Difensore </w:t>
            </w:r>
          </w:p>
        </w:tc>
        <w:tc>
          <w:tcPr>
            <w:tcW w:w="6693"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Giocatore che difende durante la fase di combattimento</w:t>
            </w:r>
          </w:p>
        </w:tc>
      </w:tr>
      <w:tr w:rsidR="00986FB2" w:rsidRPr="00BA25D8" w:rsidTr="00986FB2">
        <w:tc>
          <w:tcPr>
            <w:tcW w:w="2410"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Disposizione delle armate</w:t>
            </w:r>
          </w:p>
        </w:tc>
        <w:tc>
          <w:tcPr>
            <w:tcW w:w="6693"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 xml:space="preserve">Fase iniziale di gioco in cui le armate vengono disposte sulla mappa </w:t>
            </w:r>
          </w:p>
        </w:tc>
      </w:tr>
      <w:tr w:rsidR="00986FB2" w:rsidRPr="00BA25D8" w:rsidTr="00986FB2">
        <w:tc>
          <w:tcPr>
            <w:tcW w:w="2410"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Fase di combattimento</w:t>
            </w:r>
          </w:p>
        </w:tc>
        <w:tc>
          <w:tcPr>
            <w:tcW w:w="6693"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Fase di gioco in cui il giocatore che detiene il turno può attaccare uno dei territori avversari che a sua volta si difende</w:t>
            </w:r>
          </w:p>
        </w:tc>
      </w:tr>
      <w:tr w:rsidR="00986FB2" w:rsidRPr="00BA25D8" w:rsidTr="00986FB2">
        <w:tc>
          <w:tcPr>
            <w:tcW w:w="2410"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Fase di spostamento</w:t>
            </w:r>
          </w:p>
        </w:tc>
        <w:tc>
          <w:tcPr>
            <w:tcW w:w="6693"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 xml:space="preserve">Fase di gioco in cui il giocatore può effettuare uno spostamento delle sue armate da un territorio ad un altro confinante </w:t>
            </w:r>
          </w:p>
        </w:tc>
      </w:tr>
      <w:tr w:rsidR="00986FB2" w:rsidRPr="00BA25D8" w:rsidTr="00986FB2">
        <w:tc>
          <w:tcPr>
            <w:tcW w:w="2410"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Giocatore</w:t>
            </w:r>
          </w:p>
        </w:tc>
        <w:tc>
          <w:tcPr>
            <w:tcW w:w="6693"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Persona che vuole partecipare ad una partita</w:t>
            </w:r>
          </w:p>
        </w:tc>
      </w:tr>
      <w:tr w:rsidR="00986FB2" w:rsidRPr="00BA25D8" w:rsidTr="00986FB2">
        <w:tc>
          <w:tcPr>
            <w:tcW w:w="2410"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 xml:space="preserve">Mappa di gioco </w:t>
            </w:r>
          </w:p>
        </w:tc>
        <w:tc>
          <w:tcPr>
            <w:tcW w:w="6693"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Tabellone di gioco</w:t>
            </w:r>
          </w:p>
        </w:tc>
      </w:tr>
      <w:tr w:rsidR="00986FB2" w:rsidRPr="00BA25D8" w:rsidTr="00986FB2">
        <w:tc>
          <w:tcPr>
            <w:tcW w:w="2410"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 xml:space="preserve">Partita aperta </w:t>
            </w:r>
          </w:p>
        </w:tc>
        <w:tc>
          <w:tcPr>
            <w:tcW w:w="6693"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Partita creata e in attesa di giocatori che partecipino</w:t>
            </w:r>
          </w:p>
        </w:tc>
      </w:tr>
      <w:tr w:rsidR="00986FB2" w:rsidRPr="00BA25D8" w:rsidTr="00986FB2">
        <w:tc>
          <w:tcPr>
            <w:tcW w:w="2410"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Partita in differita</w:t>
            </w:r>
          </w:p>
        </w:tc>
        <w:tc>
          <w:tcPr>
            <w:tcW w:w="6693"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Partita giocata asincronamente</w:t>
            </w:r>
          </w:p>
        </w:tc>
      </w:tr>
      <w:tr w:rsidR="00986FB2" w:rsidRPr="00BA25D8" w:rsidTr="00986FB2">
        <w:tc>
          <w:tcPr>
            <w:tcW w:w="2410"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 xml:space="preserve">Partita in scadenza </w:t>
            </w:r>
          </w:p>
        </w:tc>
        <w:tc>
          <w:tcPr>
            <w:tcW w:w="6693"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partita online in attesa della riconnessione dei giocatori</w:t>
            </w:r>
          </w:p>
        </w:tc>
      </w:tr>
      <w:tr w:rsidR="00986FB2" w:rsidRPr="00BA25D8" w:rsidTr="00986FB2">
        <w:tc>
          <w:tcPr>
            <w:tcW w:w="2410"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Partita online</w:t>
            </w:r>
          </w:p>
        </w:tc>
        <w:tc>
          <w:tcPr>
            <w:tcW w:w="6693"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Partita giocata in tempo reale</w:t>
            </w:r>
          </w:p>
        </w:tc>
      </w:tr>
      <w:tr w:rsidR="00986FB2" w:rsidRPr="00BA25D8" w:rsidTr="00986FB2">
        <w:tc>
          <w:tcPr>
            <w:tcW w:w="2410"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Partita salvata</w:t>
            </w:r>
          </w:p>
        </w:tc>
        <w:tc>
          <w:tcPr>
            <w:tcW w:w="6693"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Partita interrotta dal proprietario il cui stato è salvato in modo persistente</w:t>
            </w:r>
          </w:p>
        </w:tc>
      </w:tr>
      <w:tr w:rsidR="00986FB2" w:rsidRPr="00BA25D8" w:rsidTr="00986FB2">
        <w:tc>
          <w:tcPr>
            <w:tcW w:w="2410"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Partita sospesa</w:t>
            </w:r>
          </w:p>
        </w:tc>
        <w:tc>
          <w:tcPr>
            <w:tcW w:w="6693"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Partita in differita in attesa di mossa da parte del giocatore che detiene il turno</w:t>
            </w:r>
          </w:p>
        </w:tc>
      </w:tr>
      <w:tr w:rsidR="00986FB2" w:rsidRPr="00BA25D8" w:rsidTr="00986FB2">
        <w:tc>
          <w:tcPr>
            <w:tcW w:w="2410"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Proprietario della partita</w:t>
            </w:r>
          </w:p>
        </w:tc>
        <w:tc>
          <w:tcPr>
            <w:tcW w:w="6693"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Persona che crea una partita</w:t>
            </w:r>
          </w:p>
        </w:tc>
      </w:tr>
      <w:tr w:rsidR="00986FB2" w:rsidRPr="00BA25D8" w:rsidTr="00986FB2">
        <w:tc>
          <w:tcPr>
            <w:tcW w:w="2410"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Spostamento</w:t>
            </w:r>
          </w:p>
        </w:tc>
        <w:tc>
          <w:tcPr>
            <w:tcW w:w="6693"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Riposizionamento delle armate da un territorio ad uno confinante</w:t>
            </w:r>
          </w:p>
        </w:tc>
      </w:tr>
      <w:tr w:rsidR="00986FB2" w:rsidRPr="00BA25D8" w:rsidTr="00986FB2">
        <w:tc>
          <w:tcPr>
            <w:tcW w:w="2410"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 xml:space="preserve">Territorio </w:t>
            </w:r>
          </w:p>
        </w:tc>
        <w:tc>
          <w:tcPr>
            <w:tcW w:w="6693"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Casella di gioco; la mappa ne contiene 42</w:t>
            </w:r>
          </w:p>
        </w:tc>
      </w:tr>
      <w:tr w:rsidR="008C05AD" w:rsidRPr="00BA25D8" w:rsidTr="00986FB2">
        <w:tc>
          <w:tcPr>
            <w:tcW w:w="2410" w:type="dxa"/>
            <w:vAlign w:val="center"/>
          </w:tcPr>
          <w:p w:rsidR="008C05AD" w:rsidRPr="00BA25D8" w:rsidRDefault="008C05AD" w:rsidP="00986FB2">
            <w:pPr>
              <w:widowControl/>
              <w:suppressAutoHyphens w:val="0"/>
              <w:ind w:firstLine="0"/>
              <w:jc w:val="left"/>
              <w:rPr>
                <w:lang w:eastAsia="it-IT"/>
              </w:rPr>
            </w:pPr>
            <w:r>
              <w:rPr>
                <w:lang w:eastAsia="it-IT"/>
              </w:rPr>
              <w:t>Territorio Attaccante</w:t>
            </w:r>
          </w:p>
        </w:tc>
        <w:tc>
          <w:tcPr>
            <w:tcW w:w="6693" w:type="dxa"/>
            <w:vAlign w:val="center"/>
          </w:tcPr>
          <w:p w:rsidR="008C05AD" w:rsidRPr="008C05AD" w:rsidRDefault="008C05AD" w:rsidP="00986FB2">
            <w:pPr>
              <w:widowControl/>
              <w:suppressAutoHyphens w:val="0"/>
              <w:ind w:firstLine="0"/>
              <w:jc w:val="left"/>
              <w:rPr>
                <w:lang w:eastAsia="it-IT"/>
              </w:rPr>
            </w:pPr>
            <w:r>
              <w:rPr>
                <w:color w:val="000000"/>
              </w:rPr>
              <w:t>T</w:t>
            </w:r>
            <w:r w:rsidRPr="008C05AD">
              <w:rPr>
                <w:color w:val="000000"/>
              </w:rPr>
              <w:t>er</w:t>
            </w:r>
            <w:r>
              <w:rPr>
                <w:color w:val="000000"/>
              </w:rPr>
              <w:t>ritorio che contiene più di un’</w:t>
            </w:r>
            <w:r w:rsidRPr="008C05AD">
              <w:rPr>
                <w:color w:val="000000"/>
              </w:rPr>
              <w:t>armata al suo interno ed adiacente ad almeno un territorio avversario</w:t>
            </w:r>
          </w:p>
        </w:tc>
      </w:tr>
      <w:tr w:rsidR="00986FB2" w:rsidRPr="00BA25D8" w:rsidTr="00986FB2">
        <w:tc>
          <w:tcPr>
            <w:tcW w:w="2410"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Tris</w:t>
            </w:r>
          </w:p>
        </w:tc>
        <w:tc>
          <w:tcPr>
            <w:tcW w:w="6693"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Insieme di tre carte dei territori contenente determinate combinazioni di armi</w:t>
            </w:r>
          </w:p>
        </w:tc>
      </w:tr>
      <w:tr w:rsidR="00986FB2" w:rsidRPr="00BA25D8" w:rsidTr="00986FB2">
        <w:tc>
          <w:tcPr>
            <w:tcW w:w="2410"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 xml:space="preserve">Turno </w:t>
            </w:r>
          </w:p>
        </w:tc>
        <w:tc>
          <w:tcPr>
            <w:tcW w:w="6693"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Fase di gioco detenuta da un giocatore</w:t>
            </w:r>
          </w:p>
        </w:tc>
      </w:tr>
      <w:tr w:rsidR="00986FB2" w:rsidRPr="00BA25D8" w:rsidTr="00986FB2">
        <w:tc>
          <w:tcPr>
            <w:tcW w:w="2410"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Utente (Guest)</w:t>
            </w:r>
          </w:p>
        </w:tc>
        <w:tc>
          <w:tcPr>
            <w:tcW w:w="6693"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Persona che si vuole autenticare per giocare</w:t>
            </w:r>
          </w:p>
        </w:tc>
      </w:tr>
    </w:tbl>
    <w:p w:rsidR="00986FB2" w:rsidRPr="0000595F" w:rsidRDefault="00986FB2" w:rsidP="00BB36EF">
      <w:pPr>
        <w:ind w:firstLine="0"/>
        <w:jc w:val="center"/>
      </w:pPr>
    </w:p>
    <w:sectPr w:rsidR="00986FB2" w:rsidRPr="0000595F" w:rsidSect="003074E2">
      <w:headerReference w:type="default" r:id="rId54"/>
      <w:footerReference w:type="default" r:id="rId55"/>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C4DCE" w:rsidRDefault="002C4DCE" w:rsidP="003074E2">
      <w:r>
        <w:separator/>
      </w:r>
    </w:p>
  </w:endnote>
  <w:endnote w:type="continuationSeparator" w:id="0">
    <w:p w:rsidR="002C4DCE" w:rsidRDefault="002C4DCE" w:rsidP="003074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Helv">
    <w:altName w:val="Arial"/>
    <w:panose1 w:val="020B0604020202030204"/>
    <w:charset w:val="00"/>
    <w:family w:val="swiss"/>
    <w:notTrueType/>
    <w:pitch w:val="variable"/>
    <w:sig w:usb0="00000003" w:usb1="00000000" w:usb2="00000000" w:usb3="00000000" w:csb0="00000001" w:csb1="00000000"/>
  </w:font>
  <w:font w:name="Liberation Serif">
    <w:altName w:val="Times New Roman"/>
    <w:charset w:val="00"/>
    <w:family w:val="roman"/>
    <w:pitch w:val="variable"/>
  </w:font>
  <w:font w:name="WenQuanYi Micro Hei">
    <w:altName w:val="Times New Roman"/>
    <w:charset w:val="00"/>
    <w:family w:val="auto"/>
    <w:pitch w:val="variable"/>
  </w:font>
  <w:font w:name="Lohit Hindi">
    <w:altName w:val="Times New Roman"/>
    <w:charset w:val="00"/>
    <w:family w:val="auto"/>
    <w:pitch w:val="default"/>
  </w:font>
  <w:font w:name="Tahoma">
    <w:panose1 w:val="020B0604030504040204"/>
    <w:charset w:val="00"/>
    <w:family w:val="swiss"/>
    <w:pitch w:val="variable"/>
    <w:sig w:usb0="61002A87" w:usb1="80000000" w:usb2="00000008" w:usb3="00000000" w:csb0="000101FF" w:csb1="00000000"/>
  </w:font>
  <w:font w:name="Sylfaen">
    <w:panose1 w:val="010A0502050306030303"/>
    <w:charset w:val="00"/>
    <w:family w:val="roman"/>
    <w:pitch w:val="variable"/>
    <w:sig w:usb0="04000687" w:usb1="00000000" w:usb2="00000000" w:usb3="00000000" w:csb0="0000009F" w:csb1="00000000"/>
  </w:font>
  <w:font w:name="Verdana">
    <w:panose1 w:val="020B0604030504040204"/>
    <w:charset w:val="00"/>
    <w:family w:val="swiss"/>
    <w:pitch w:val="variable"/>
    <w:sig w:usb0="20000287" w:usb1="00000000" w:usb2="00000000"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5728" w:rsidRDefault="00CD5728">
    <w:pPr>
      <w:pStyle w:val="Pidipagina"/>
      <w:pBdr>
        <w:bottom w:val="single" w:sz="6" w:space="1" w:color="auto"/>
      </w:pBdr>
      <w:jc w:val="center"/>
    </w:pPr>
  </w:p>
  <w:p w:rsidR="00CD5728" w:rsidRDefault="00CD5728">
    <w:pPr>
      <w:pStyle w:val="Pidipagina"/>
      <w:jc w:val="center"/>
    </w:pPr>
    <w:sdt>
      <w:sdtPr>
        <w:id w:val="1575168956"/>
        <w:docPartObj>
          <w:docPartGallery w:val="Page Numbers (Bottom of Page)"/>
          <w:docPartUnique/>
        </w:docPartObj>
      </w:sdtPr>
      <w:sdtContent>
        <w:r>
          <w:fldChar w:fldCharType="begin"/>
        </w:r>
        <w:r>
          <w:instrText>PAGE   \* MERGEFORMAT</w:instrText>
        </w:r>
        <w:r>
          <w:fldChar w:fldCharType="separate"/>
        </w:r>
        <w:r w:rsidR="005522FE">
          <w:rPr>
            <w:noProof/>
          </w:rPr>
          <w:t>46</w:t>
        </w:r>
        <w:r>
          <w:fldChar w:fldCharType="end"/>
        </w:r>
      </w:sdtContent>
    </w:sdt>
  </w:p>
  <w:p w:rsidR="00CD5728" w:rsidRDefault="00CD5728">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C4DCE" w:rsidRDefault="002C4DCE" w:rsidP="003074E2">
      <w:r>
        <w:separator/>
      </w:r>
    </w:p>
  </w:footnote>
  <w:footnote w:type="continuationSeparator" w:id="0">
    <w:p w:rsidR="002C4DCE" w:rsidRDefault="002C4DCE" w:rsidP="003074E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gliatabel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89"/>
      <w:gridCol w:w="4889"/>
    </w:tblGrid>
    <w:tr w:rsidR="00CD5728" w:rsidTr="003074E2">
      <w:tc>
        <w:tcPr>
          <w:tcW w:w="4889" w:type="dxa"/>
        </w:tcPr>
        <w:p w:rsidR="00CD5728" w:rsidRDefault="00CD5728" w:rsidP="003074E2">
          <w:pPr>
            <w:pStyle w:val="Intestazione"/>
            <w:tabs>
              <w:tab w:val="left" w:pos="7365"/>
            </w:tabs>
            <w:spacing w:before="120" w:after="120"/>
            <w:ind w:firstLine="0"/>
            <w:jc w:val="left"/>
            <w:rPr>
              <w:b/>
              <w:bCs/>
              <w:i/>
              <w:iCs/>
            </w:rPr>
          </w:pPr>
          <w:proofErr w:type="spellStart"/>
          <w:r w:rsidRPr="003074E2">
            <w:rPr>
              <w:b/>
              <w:bCs/>
              <w:i/>
              <w:iCs/>
            </w:rPr>
            <w:t>SoftEngUniNA</w:t>
          </w:r>
          <w:proofErr w:type="spellEnd"/>
          <w:r w:rsidRPr="003074E2">
            <w:rPr>
              <w:b/>
              <w:bCs/>
              <w:i/>
              <w:iCs/>
            </w:rPr>
            <w:t xml:space="preserve"> S.p.A.</w:t>
          </w:r>
        </w:p>
      </w:tc>
      <w:tc>
        <w:tcPr>
          <w:tcW w:w="4889" w:type="dxa"/>
          <w:vAlign w:val="center"/>
        </w:tcPr>
        <w:p w:rsidR="00CD5728" w:rsidRDefault="00CD5728" w:rsidP="003074E2">
          <w:pPr>
            <w:pStyle w:val="Intestazione"/>
            <w:tabs>
              <w:tab w:val="left" w:pos="7365"/>
            </w:tabs>
            <w:ind w:firstLine="0"/>
            <w:jc w:val="right"/>
            <w:rPr>
              <w:b/>
              <w:bCs/>
              <w:i/>
              <w:iCs/>
            </w:rPr>
          </w:pPr>
          <w:r>
            <w:rPr>
              <w:rFonts w:ascii="Verdana" w:eastAsia="Verdana" w:hAnsi="Verdana" w:cs="Verdana"/>
              <w:sz w:val="14"/>
              <w:szCs w:val="14"/>
            </w:rPr>
            <w:t>Protocollo n. Uni-789-2011</w:t>
          </w:r>
        </w:p>
      </w:tc>
    </w:tr>
  </w:tbl>
  <w:p w:rsidR="00CD5728" w:rsidRPr="003074E2" w:rsidRDefault="00CD5728" w:rsidP="003074E2">
    <w:pPr>
      <w:pStyle w:val="Intestazione"/>
      <w:tabs>
        <w:tab w:val="left" w:pos="7365"/>
      </w:tabs>
      <w:ind w:firstLine="0"/>
      <w:rPr>
        <w:b/>
        <w:bCs/>
        <w:i/>
        <w:iCs/>
      </w:rPr>
    </w:pPr>
  </w:p>
  <w:p w:rsidR="00CD5728" w:rsidRDefault="00CD5728" w:rsidP="003074E2">
    <w:pPr>
      <w:pStyle w:val="Intestazione"/>
      <w:tabs>
        <w:tab w:val="clear" w:pos="4819"/>
        <w:tab w:val="clear" w:pos="9638"/>
        <w:tab w:val="left" w:pos="7365"/>
      </w:tabs>
      <w:ind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multilevel"/>
    <w:tmpl w:val="00000003"/>
    <w:name w:val="WW8Num3"/>
    <w:lvl w:ilvl="0">
      <w:start w:val="1"/>
      <w:numFmt w:val="bullet"/>
      <w:lvlText w:val=""/>
      <w:lvlJc w:val="left"/>
      <w:pPr>
        <w:tabs>
          <w:tab w:val="num" w:pos="720"/>
        </w:tabs>
        <w:ind w:left="720" w:hanging="360"/>
      </w:pPr>
      <w:rPr>
        <w:rFonts w:ascii="Symbol" w:hAnsi="Symbol" w:cs="Symbol"/>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1">
    <w:nsid w:val="00000005"/>
    <w:multiLevelType w:val="multilevel"/>
    <w:tmpl w:val="00000005"/>
    <w:name w:val="WW8Num5"/>
    <w:lvl w:ilvl="0">
      <w:start w:val="1"/>
      <w:numFmt w:val="lowerLetter"/>
      <w:lvlText w:val="%1."/>
      <w:lvlJc w:val="left"/>
      <w:pPr>
        <w:tabs>
          <w:tab w:val="num" w:pos="2705"/>
        </w:tabs>
        <w:ind w:left="2705" w:hanging="360"/>
      </w:pPr>
      <w:rPr>
        <w:rFonts w:cs="Times New Roman"/>
      </w:rPr>
    </w:lvl>
    <w:lvl w:ilvl="1">
      <w:start w:val="1"/>
      <w:numFmt w:val="lowerLetter"/>
      <w:lvlText w:val="%2."/>
      <w:lvlJc w:val="left"/>
      <w:pPr>
        <w:tabs>
          <w:tab w:val="num" w:pos="3425"/>
        </w:tabs>
        <w:ind w:left="3425" w:hanging="360"/>
      </w:pPr>
      <w:rPr>
        <w:rFonts w:cs="Times New Roman"/>
      </w:rPr>
    </w:lvl>
    <w:lvl w:ilvl="2">
      <w:start w:val="1"/>
      <w:numFmt w:val="lowerRoman"/>
      <w:lvlText w:val="%3."/>
      <w:lvlJc w:val="left"/>
      <w:pPr>
        <w:tabs>
          <w:tab w:val="num" w:pos="4145"/>
        </w:tabs>
        <w:ind w:left="4145" w:firstLine="0"/>
      </w:pPr>
      <w:rPr>
        <w:rFonts w:cs="Times New Roman"/>
      </w:rPr>
    </w:lvl>
    <w:lvl w:ilvl="3">
      <w:start w:val="1"/>
      <w:numFmt w:val="decimal"/>
      <w:lvlText w:val="%4."/>
      <w:lvlJc w:val="left"/>
      <w:pPr>
        <w:tabs>
          <w:tab w:val="num" w:pos="4865"/>
        </w:tabs>
        <w:ind w:left="4865" w:hanging="360"/>
      </w:pPr>
      <w:rPr>
        <w:rFonts w:cs="Times New Roman"/>
      </w:rPr>
    </w:lvl>
    <w:lvl w:ilvl="4">
      <w:start w:val="1"/>
      <w:numFmt w:val="lowerLetter"/>
      <w:lvlText w:val="%5."/>
      <w:lvlJc w:val="left"/>
      <w:pPr>
        <w:tabs>
          <w:tab w:val="num" w:pos="5585"/>
        </w:tabs>
        <w:ind w:left="5585" w:hanging="360"/>
      </w:pPr>
      <w:rPr>
        <w:rFonts w:cs="Times New Roman"/>
      </w:rPr>
    </w:lvl>
    <w:lvl w:ilvl="5">
      <w:start w:val="1"/>
      <w:numFmt w:val="lowerRoman"/>
      <w:lvlText w:val="%6."/>
      <w:lvlJc w:val="left"/>
      <w:pPr>
        <w:tabs>
          <w:tab w:val="num" w:pos="6305"/>
        </w:tabs>
        <w:ind w:left="6305" w:firstLine="0"/>
      </w:pPr>
      <w:rPr>
        <w:rFonts w:cs="Times New Roman"/>
      </w:rPr>
    </w:lvl>
    <w:lvl w:ilvl="6">
      <w:start w:val="1"/>
      <w:numFmt w:val="decimal"/>
      <w:lvlText w:val="%7."/>
      <w:lvlJc w:val="left"/>
      <w:pPr>
        <w:tabs>
          <w:tab w:val="num" w:pos="7025"/>
        </w:tabs>
        <w:ind w:left="7025" w:hanging="360"/>
      </w:pPr>
      <w:rPr>
        <w:rFonts w:cs="Times New Roman"/>
      </w:rPr>
    </w:lvl>
    <w:lvl w:ilvl="7">
      <w:start w:val="1"/>
      <w:numFmt w:val="lowerLetter"/>
      <w:lvlText w:val="%8."/>
      <w:lvlJc w:val="left"/>
      <w:pPr>
        <w:tabs>
          <w:tab w:val="num" w:pos="7745"/>
        </w:tabs>
        <w:ind w:left="7745" w:hanging="360"/>
      </w:pPr>
      <w:rPr>
        <w:rFonts w:cs="Times New Roman"/>
      </w:rPr>
    </w:lvl>
    <w:lvl w:ilvl="8">
      <w:start w:val="1"/>
      <w:numFmt w:val="lowerRoman"/>
      <w:lvlText w:val="%9."/>
      <w:lvlJc w:val="left"/>
      <w:pPr>
        <w:tabs>
          <w:tab w:val="num" w:pos="8465"/>
        </w:tabs>
        <w:ind w:left="8465" w:firstLine="0"/>
      </w:pPr>
      <w:rPr>
        <w:rFonts w:cs="Times New Roman"/>
      </w:rPr>
    </w:lvl>
  </w:abstractNum>
  <w:abstractNum w:abstractNumId="2">
    <w:nsid w:val="00000006"/>
    <w:multiLevelType w:val="multilevel"/>
    <w:tmpl w:val="00000006"/>
    <w:name w:val="WW8Num6"/>
    <w:lvl w:ilvl="0">
      <w:start w:val="2"/>
      <w:numFmt w:val="decimal"/>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left"/>
      <w:pPr>
        <w:tabs>
          <w:tab w:val="num" w:pos="2160"/>
        </w:tabs>
        <w:ind w:left="2160" w:firstLine="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firstLine="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firstLine="0"/>
      </w:pPr>
      <w:rPr>
        <w:rFonts w:cs="Times New Roman"/>
      </w:rPr>
    </w:lvl>
  </w:abstractNum>
  <w:abstractNum w:abstractNumId="3">
    <w:nsid w:val="00000007"/>
    <w:multiLevelType w:val="multilevel"/>
    <w:tmpl w:val="00000007"/>
    <w:name w:val="WW8Num7"/>
    <w:lvl w:ilvl="0">
      <w:start w:val="1"/>
      <w:numFmt w:val="bullet"/>
      <w:lvlText w:val=""/>
      <w:lvlJc w:val="left"/>
      <w:pPr>
        <w:tabs>
          <w:tab w:val="num" w:pos="720"/>
        </w:tabs>
        <w:ind w:left="720" w:hanging="360"/>
      </w:pPr>
      <w:rPr>
        <w:rFonts w:ascii="Symbol" w:hAnsi="Symbol" w:cs="Symbol"/>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4">
    <w:nsid w:val="01566D84"/>
    <w:multiLevelType w:val="hybridMultilevel"/>
    <w:tmpl w:val="2E8285A6"/>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nsid w:val="01886D8C"/>
    <w:multiLevelType w:val="hybridMultilevel"/>
    <w:tmpl w:val="7E9CBE02"/>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nsid w:val="0922113E"/>
    <w:multiLevelType w:val="hybridMultilevel"/>
    <w:tmpl w:val="7BA01D9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F">
      <w:start w:val="1"/>
      <w:numFmt w:val="decimal"/>
      <w:lvlText w:val="%3."/>
      <w:lvlJc w:val="left"/>
      <w:pPr>
        <w:ind w:left="2160" w:hanging="360"/>
      </w:pPr>
      <w:rPr>
        <w:rFont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124F146B"/>
    <w:multiLevelType w:val="hybridMultilevel"/>
    <w:tmpl w:val="000E737C"/>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nsid w:val="150F0C7A"/>
    <w:multiLevelType w:val="hybridMultilevel"/>
    <w:tmpl w:val="2FB813D4"/>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nsid w:val="15DC505D"/>
    <w:multiLevelType w:val="hybridMultilevel"/>
    <w:tmpl w:val="95FE9A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1D947344"/>
    <w:multiLevelType w:val="hybridMultilevel"/>
    <w:tmpl w:val="2E8285A6"/>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nsid w:val="25CC4C35"/>
    <w:multiLevelType w:val="hybridMultilevel"/>
    <w:tmpl w:val="000E737C"/>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nsid w:val="265A0F46"/>
    <w:multiLevelType w:val="hybridMultilevel"/>
    <w:tmpl w:val="2E8285A6"/>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nsid w:val="269854FA"/>
    <w:multiLevelType w:val="hybridMultilevel"/>
    <w:tmpl w:val="8E386ED0"/>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nsid w:val="2D827D0B"/>
    <w:multiLevelType w:val="hybridMultilevel"/>
    <w:tmpl w:val="251AB746"/>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nsid w:val="32DE2A7D"/>
    <w:multiLevelType w:val="hybridMultilevel"/>
    <w:tmpl w:val="0CB492FC"/>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nsid w:val="33F16AA3"/>
    <w:multiLevelType w:val="multilevel"/>
    <w:tmpl w:val="B8C86DA6"/>
    <w:lvl w:ilvl="0">
      <w:start w:val="1"/>
      <w:numFmt w:val="decimal"/>
      <w:pStyle w:val="Titolo1"/>
      <w:lvlText w:val="%1"/>
      <w:lvlJc w:val="left"/>
      <w:pPr>
        <w:ind w:left="432" w:hanging="432"/>
      </w:pPr>
    </w:lvl>
    <w:lvl w:ilvl="1">
      <w:start w:val="1"/>
      <w:numFmt w:val="decimal"/>
      <w:pStyle w:val="Titolo2"/>
      <w:lvlText w:val="%1.%2"/>
      <w:lvlJc w:val="left"/>
      <w:pPr>
        <w:ind w:left="576" w:hanging="576"/>
      </w:pPr>
      <w:rPr>
        <w:rFonts w:hint="default"/>
      </w:rPr>
    </w:lvl>
    <w:lvl w:ilvl="2">
      <w:start w:val="1"/>
      <w:numFmt w:val="decimal"/>
      <w:pStyle w:val="Titolo3"/>
      <w:lvlText w:val="%1.%2.%3"/>
      <w:lvlJc w:val="left"/>
      <w:pPr>
        <w:ind w:left="720" w:hanging="720"/>
      </w:pPr>
      <w:rPr>
        <w:rFonts w:hint="default"/>
      </w:rPr>
    </w:lvl>
    <w:lvl w:ilvl="3">
      <w:start w:val="1"/>
      <w:numFmt w:val="decimal"/>
      <w:pStyle w:val="Titolo4"/>
      <w:lvlText w:val="%1.%2.%3.%4"/>
      <w:lvlJc w:val="left"/>
      <w:pPr>
        <w:ind w:left="864" w:hanging="864"/>
      </w:pPr>
      <w:rPr>
        <w:rFonts w:hint="default"/>
        <w:i w:val="0"/>
      </w:rPr>
    </w:lvl>
    <w:lvl w:ilvl="4">
      <w:start w:val="1"/>
      <w:numFmt w:val="decimal"/>
      <w:pStyle w:val="Titolo5"/>
      <w:lvlText w:val="%1.%2.%3.%4.%5"/>
      <w:lvlJc w:val="left"/>
      <w:pPr>
        <w:ind w:left="1008" w:hanging="1008"/>
      </w:pPr>
      <w:rPr>
        <w:rFonts w:hint="default"/>
      </w:rPr>
    </w:lvl>
    <w:lvl w:ilvl="5">
      <w:start w:val="1"/>
      <w:numFmt w:val="decimal"/>
      <w:pStyle w:val="Titolo6"/>
      <w:lvlText w:val="%1.%2.%3.%4.%5.%6"/>
      <w:lvlJc w:val="left"/>
      <w:pPr>
        <w:ind w:left="1152" w:hanging="1152"/>
      </w:pPr>
      <w:rPr>
        <w:rFonts w:hint="default"/>
      </w:rPr>
    </w:lvl>
    <w:lvl w:ilvl="6">
      <w:start w:val="1"/>
      <w:numFmt w:val="decimal"/>
      <w:pStyle w:val="Titolo7"/>
      <w:lvlText w:val="%1.%2.%3.%4.%5.%6.%7"/>
      <w:lvlJc w:val="left"/>
      <w:pPr>
        <w:ind w:left="1296" w:hanging="1296"/>
      </w:pPr>
      <w:rPr>
        <w:rFonts w:hint="default"/>
      </w:rPr>
    </w:lvl>
    <w:lvl w:ilvl="7">
      <w:start w:val="1"/>
      <w:numFmt w:val="decimal"/>
      <w:pStyle w:val="Titolo8"/>
      <w:lvlText w:val="%1.%2.%3.%4.%5.%6.%7.%8"/>
      <w:lvlJc w:val="left"/>
      <w:pPr>
        <w:ind w:left="1440" w:hanging="1440"/>
      </w:pPr>
      <w:rPr>
        <w:rFonts w:hint="default"/>
      </w:rPr>
    </w:lvl>
    <w:lvl w:ilvl="8">
      <w:start w:val="1"/>
      <w:numFmt w:val="decimal"/>
      <w:pStyle w:val="Titolo9"/>
      <w:lvlText w:val="%1.%2.%3.%4.%5.%6.%7.%8.%9"/>
      <w:lvlJc w:val="left"/>
      <w:pPr>
        <w:ind w:left="1584" w:hanging="1584"/>
      </w:pPr>
      <w:rPr>
        <w:rFonts w:hint="default"/>
      </w:rPr>
    </w:lvl>
  </w:abstractNum>
  <w:abstractNum w:abstractNumId="17">
    <w:nsid w:val="35535E47"/>
    <w:multiLevelType w:val="hybridMultilevel"/>
    <w:tmpl w:val="23AE1D16"/>
    <w:lvl w:ilvl="0" w:tplc="0410000D">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F">
      <w:start w:val="1"/>
      <w:numFmt w:val="decimal"/>
      <w:lvlText w:val="%3."/>
      <w:lvlJc w:val="left"/>
      <w:pPr>
        <w:ind w:left="2160" w:hanging="360"/>
      </w:pPr>
      <w:rPr>
        <w:rFont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nsid w:val="49545C9C"/>
    <w:multiLevelType w:val="hybridMultilevel"/>
    <w:tmpl w:val="D14040E0"/>
    <w:lvl w:ilvl="0" w:tplc="0410000F">
      <w:start w:val="1"/>
      <w:numFmt w:val="decimal"/>
      <w:lvlText w:val="%1."/>
      <w:lvlJc w:val="left"/>
      <w:pPr>
        <w:ind w:left="1776" w:hanging="360"/>
      </w:pPr>
    </w:lvl>
    <w:lvl w:ilvl="1" w:tplc="04100019" w:tentative="1">
      <w:start w:val="1"/>
      <w:numFmt w:val="lowerLetter"/>
      <w:lvlText w:val="%2."/>
      <w:lvlJc w:val="left"/>
      <w:pPr>
        <w:ind w:left="2496" w:hanging="360"/>
      </w:pPr>
    </w:lvl>
    <w:lvl w:ilvl="2" w:tplc="0410001B" w:tentative="1">
      <w:start w:val="1"/>
      <w:numFmt w:val="lowerRoman"/>
      <w:lvlText w:val="%3."/>
      <w:lvlJc w:val="right"/>
      <w:pPr>
        <w:ind w:left="3216" w:hanging="180"/>
      </w:pPr>
    </w:lvl>
    <w:lvl w:ilvl="3" w:tplc="0410000F" w:tentative="1">
      <w:start w:val="1"/>
      <w:numFmt w:val="decimal"/>
      <w:lvlText w:val="%4."/>
      <w:lvlJc w:val="left"/>
      <w:pPr>
        <w:ind w:left="3936" w:hanging="360"/>
      </w:pPr>
    </w:lvl>
    <w:lvl w:ilvl="4" w:tplc="04100019" w:tentative="1">
      <w:start w:val="1"/>
      <w:numFmt w:val="lowerLetter"/>
      <w:lvlText w:val="%5."/>
      <w:lvlJc w:val="left"/>
      <w:pPr>
        <w:ind w:left="4656" w:hanging="360"/>
      </w:pPr>
    </w:lvl>
    <w:lvl w:ilvl="5" w:tplc="0410001B" w:tentative="1">
      <w:start w:val="1"/>
      <w:numFmt w:val="lowerRoman"/>
      <w:lvlText w:val="%6."/>
      <w:lvlJc w:val="right"/>
      <w:pPr>
        <w:ind w:left="5376" w:hanging="180"/>
      </w:pPr>
    </w:lvl>
    <w:lvl w:ilvl="6" w:tplc="0410000F" w:tentative="1">
      <w:start w:val="1"/>
      <w:numFmt w:val="decimal"/>
      <w:lvlText w:val="%7."/>
      <w:lvlJc w:val="left"/>
      <w:pPr>
        <w:ind w:left="6096" w:hanging="360"/>
      </w:pPr>
    </w:lvl>
    <w:lvl w:ilvl="7" w:tplc="04100019" w:tentative="1">
      <w:start w:val="1"/>
      <w:numFmt w:val="lowerLetter"/>
      <w:lvlText w:val="%8."/>
      <w:lvlJc w:val="left"/>
      <w:pPr>
        <w:ind w:left="6816" w:hanging="360"/>
      </w:pPr>
    </w:lvl>
    <w:lvl w:ilvl="8" w:tplc="0410001B" w:tentative="1">
      <w:start w:val="1"/>
      <w:numFmt w:val="lowerRoman"/>
      <w:lvlText w:val="%9."/>
      <w:lvlJc w:val="right"/>
      <w:pPr>
        <w:ind w:left="7536" w:hanging="180"/>
      </w:pPr>
    </w:lvl>
  </w:abstractNum>
  <w:abstractNum w:abstractNumId="19">
    <w:nsid w:val="4CED5E72"/>
    <w:multiLevelType w:val="hybridMultilevel"/>
    <w:tmpl w:val="000E737C"/>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nsid w:val="4DC6625C"/>
    <w:multiLevelType w:val="hybridMultilevel"/>
    <w:tmpl w:val="000E737C"/>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nsid w:val="538A10D0"/>
    <w:multiLevelType w:val="hybridMultilevel"/>
    <w:tmpl w:val="44000318"/>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nsid w:val="54550376"/>
    <w:multiLevelType w:val="hybridMultilevel"/>
    <w:tmpl w:val="2E8285A6"/>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nsid w:val="60026781"/>
    <w:multiLevelType w:val="hybridMultilevel"/>
    <w:tmpl w:val="2E8285A6"/>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nsid w:val="626176A6"/>
    <w:multiLevelType w:val="hybridMultilevel"/>
    <w:tmpl w:val="44000318"/>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nsid w:val="7B6B0955"/>
    <w:multiLevelType w:val="hybridMultilevel"/>
    <w:tmpl w:val="000E737C"/>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6"/>
  </w:num>
  <w:num w:numId="2">
    <w:abstractNumId w:val="0"/>
  </w:num>
  <w:num w:numId="3">
    <w:abstractNumId w:val="3"/>
  </w:num>
  <w:num w:numId="4">
    <w:abstractNumId w:val="1"/>
  </w:num>
  <w:num w:numId="5">
    <w:abstractNumId w:val="2"/>
  </w:num>
  <w:num w:numId="6">
    <w:abstractNumId w:val="9"/>
  </w:num>
  <w:num w:numId="7">
    <w:abstractNumId w:val="17"/>
  </w:num>
  <w:num w:numId="8">
    <w:abstractNumId w:val="18"/>
  </w:num>
  <w:num w:numId="9">
    <w:abstractNumId w:val="6"/>
  </w:num>
  <w:num w:numId="10">
    <w:abstractNumId w:val="15"/>
  </w:num>
  <w:num w:numId="11">
    <w:abstractNumId w:val="20"/>
  </w:num>
  <w:num w:numId="12">
    <w:abstractNumId w:val="7"/>
  </w:num>
  <w:num w:numId="13">
    <w:abstractNumId w:val="14"/>
  </w:num>
  <w:num w:numId="14">
    <w:abstractNumId w:val="8"/>
  </w:num>
  <w:num w:numId="15">
    <w:abstractNumId w:val="5"/>
  </w:num>
  <w:num w:numId="16">
    <w:abstractNumId w:val="10"/>
  </w:num>
  <w:num w:numId="17">
    <w:abstractNumId w:val="24"/>
  </w:num>
  <w:num w:numId="18">
    <w:abstractNumId w:val="4"/>
  </w:num>
  <w:num w:numId="19">
    <w:abstractNumId w:val="25"/>
  </w:num>
  <w:num w:numId="20">
    <w:abstractNumId w:val="11"/>
  </w:num>
  <w:num w:numId="21">
    <w:abstractNumId w:val="19"/>
  </w:num>
  <w:num w:numId="22">
    <w:abstractNumId w:val="21"/>
  </w:num>
  <w:num w:numId="23">
    <w:abstractNumId w:val="22"/>
  </w:num>
  <w:num w:numId="24">
    <w:abstractNumId w:val="13"/>
  </w:num>
  <w:num w:numId="25">
    <w:abstractNumId w:val="23"/>
  </w:num>
  <w:num w:numId="26">
    <w:abstractNumId w:val="12"/>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71FB"/>
    <w:rsid w:val="0000595F"/>
    <w:rsid w:val="000672D7"/>
    <w:rsid w:val="00081D14"/>
    <w:rsid w:val="00086C0B"/>
    <w:rsid w:val="000E6349"/>
    <w:rsid w:val="00160597"/>
    <w:rsid w:val="00184198"/>
    <w:rsid w:val="002205F7"/>
    <w:rsid w:val="002410A4"/>
    <w:rsid w:val="00276B80"/>
    <w:rsid w:val="002B3E6B"/>
    <w:rsid w:val="002C4DCE"/>
    <w:rsid w:val="003074E2"/>
    <w:rsid w:val="003D1911"/>
    <w:rsid w:val="003F2C17"/>
    <w:rsid w:val="0042312E"/>
    <w:rsid w:val="004A0A69"/>
    <w:rsid w:val="004C2749"/>
    <w:rsid w:val="004C7C1D"/>
    <w:rsid w:val="005522FE"/>
    <w:rsid w:val="005A4A70"/>
    <w:rsid w:val="005B5367"/>
    <w:rsid w:val="006171FB"/>
    <w:rsid w:val="00674A6A"/>
    <w:rsid w:val="00696E77"/>
    <w:rsid w:val="006E2FF9"/>
    <w:rsid w:val="0070569D"/>
    <w:rsid w:val="007149E1"/>
    <w:rsid w:val="00767E85"/>
    <w:rsid w:val="007773AC"/>
    <w:rsid w:val="00835764"/>
    <w:rsid w:val="00842E7E"/>
    <w:rsid w:val="008460A1"/>
    <w:rsid w:val="00846A87"/>
    <w:rsid w:val="008552A8"/>
    <w:rsid w:val="00890ABE"/>
    <w:rsid w:val="008B3625"/>
    <w:rsid w:val="008C05AD"/>
    <w:rsid w:val="008F7A0A"/>
    <w:rsid w:val="00900DA4"/>
    <w:rsid w:val="0090169C"/>
    <w:rsid w:val="0094218D"/>
    <w:rsid w:val="00963731"/>
    <w:rsid w:val="00971569"/>
    <w:rsid w:val="00986FB2"/>
    <w:rsid w:val="009A0D68"/>
    <w:rsid w:val="009D6CB0"/>
    <w:rsid w:val="009D7A64"/>
    <w:rsid w:val="00A26E17"/>
    <w:rsid w:val="00A773FA"/>
    <w:rsid w:val="00A90A09"/>
    <w:rsid w:val="00A9530E"/>
    <w:rsid w:val="00BA25D8"/>
    <w:rsid w:val="00BA7812"/>
    <w:rsid w:val="00BA7A20"/>
    <w:rsid w:val="00BB36EF"/>
    <w:rsid w:val="00BC5939"/>
    <w:rsid w:val="00BF568A"/>
    <w:rsid w:val="00C420BB"/>
    <w:rsid w:val="00C812DB"/>
    <w:rsid w:val="00C820AC"/>
    <w:rsid w:val="00C94200"/>
    <w:rsid w:val="00C96AD8"/>
    <w:rsid w:val="00CC3C6A"/>
    <w:rsid w:val="00CD5728"/>
    <w:rsid w:val="00CF6D70"/>
    <w:rsid w:val="00D14567"/>
    <w:rsid w:val="00D403F7"/>
    <w:rsid w:val="00DC3FEB"/>
    <w:rsid w:val="00DD3591"/>
    <w:rsid w:val="00E0017C"/>
    <w:rsid w:val="00E11BCE"/>
    <w:rsid w:val="00E126E8"/>
    <w:rsid w:val="00E2463E"/>
    <w:rsid w:val="00E7643F"/>
    <w:rsid w:val="00E8252A"/>
    <w:rsid w:val="00E82D6D"/>
    <w:rsid w:val="00F1574B"/>
    <w:rsid w:val="00F31E8E"/>
    <w:rsid w:val="00F95201"/>
    <w:rsid w:val="00FB618A"/>
    <w:rsid w:val="00FB680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6171FB"/>
    <w:pPr>
      <w:widowControl w:val="0"/>
      <w:suppressAutoHyphens/>
      <w:spacing w:after="0" w:line="240" w:lineRule="auto"/>
      <w:ind w:firstLine="284"/>
      <w:jc w:val="both"/>
    </w:pPr>
    <w:rPr>
      <w:rFonts w:ascii="Times New Roman" w:eastAsia="Times New Roman" w:hAnsi="Times New Roman" w:cs="Times New Roman"/>
      <w:sz w:val="24"/>
      <w:szCs w:val="24"/>
      <w:lang w:eastAsia="ar-SA"/>
    </w:rPr>
  </w:style>
  <w:style w:type="paragraph" w:styleId="Titolo1">
    <w:name w:val="heading 1"/>
    <w:basedOn w:val="Normale"/>
    <w:next w:val="Normale"/>
    <w:link w:val="Titolo1Carattere"/>
    <w:uiPriority w:val="9"/>
    <w:qFormat/>
    <w:rsid w:val="006171FB"/>
    <w:pPr>
      <w:keepNext/>
      <w:keepLines/>
      <w:numPr>
        <w:numId w:val="1"/>
      </w:numPr>
      <w:pBdr>
        <w:bottom w:val="double" w:sz="4" w:space="1" w:color="auto"/>
      </w:pBdr>
      <w:spacing w:before="480"/>
      <w:jc w:val="center"/>
      <w:outlineLvl w:val="0"/>
    </w:pPr>
    <w:rPr>
      <w:rFonts w:eastAsiaTheme="majorEastAsia" w:cstheme="majorBidi"/>
      <w:b/>
      <w:bCs/>
      <w:smallCaps/>
      <w:sz w:val="32"/>
      <w:szCs w:val="28"/>
    </w:rPr>
  </w:style>
  <w:style w:type="paragraph" w:styleId="Titolo2">
    <w:name w:val="heading 2"/>
    <w:basedOn w:val="Normale"/>
    <w:next w:val="Normale"/>
    <w:link w:val="Titolo2Carattere"/>
    <w:autoRedefine/>
    <w:uiPriority w:val="9"/>
    <w:unhideWhenUsed/>
    <w:qFormat/>
    <w:rsid w:val="005A4A70"/>
    <w:pPr>
      <w:keepNext/>
      <w:keepLines/>
      <w:numPr>
        <w:ilvl w:val="1"/>
        <w:numId w:val="1"/>
      </w:numPr>
      <w:spacing w:before="200"/>
      <w:outlineLvl w:val="1"/>
    </w:pPr>
    <w:rPr>
      <w:rFonts w:eastAsiaTheme="majorEastAsia" w:cstheme="majorBidi"/>
      <w:b/>
      <w:bCs/>
      <w:color w:val="000000" w:themeColor="text1"/>
      <w:sz w:val="28"/>
      <w:szCs w:val="26"/>
    </w:rPr>
  </w:style>
  <w:style w:type="paragraph" w:styleId="Titolo3">
    <w:name w:val="heading 3"/>
    <w:basedOn w:val="Normale"/>
    <w:next w:val="Normale"/>
    <w:link w:val="Titolo3Carattere"/>
    <w:uiPriority w:val="9"/>
    <w:unhideWhenUsed/>
    <w:qFormat/>
    <w:rsid w:val="00890ABE"/>
    <w:pPr>
      <w:keepNext/>
      <w:keepLines/>
      <w:numPr>
        <w:ilvl w:val="2"/>
        <w:numId w:val="1"/>
      </w:numPr>
      <w:spacing w:before="200"/>
      <w:outlineLvl w:val="2"/>
    </w:pPr>
    <w:rPr>
      <w:rFonts w:eastAsiaTheme="majorEastAsia" w:cstheme="majorBidi"/>
      <w:b/>
      <w:bCs/>
      <w:sz w:val="26"/>
    </w:rPr>
  </w:style>
  <w:style w:type="paragraph" w:styleId="Titolo4">
    <w:name w:val="heading 4"/>
    <w:basedOn w:val="Normale"/>
    <w:next w:val="Normale"/>
    <w:link w:val="Titolo4Carattere"/>
    <w:uiPriority w:val="9"/>
    <w:unhideWhenUsed/>
    <w:qFormat/>
    <w:rsid w:val="00696E77"/>
    <w:pPr>
      <w:keepNext/>
      <w:keepLines/>
      <w:numPr>
        <w:ilvl w:val="3"/>
        <w:numId w:val="1"/>
      </w:numPr>
      <w:spacing w:before="200"/>
      <w:outlineLvl w:val="3"/>
    </w:pPr>
    <w:rPr>
      <w:rFonts w:eastAsiaTheme="majorEastAsia" w:cstheme="majorBidi"/>
      <w:b/>
      <w:bCs/>
      <w:iCs/>
    </w:rPr>
  </w:style>
  <w:style w:type="paragraph" w:styleId="Titolo5">
    <w:name w:val="heading 5"/>
    <w:basedOn w:val="Normale"/>
    <w:next w:val="Normale"/>
    <w:link w:val="Titolo5Carattere"/>
    <w:uiPriority w:val="9"/>
    <w:semiHidden/>
    <w:unhideWhenUsed/>
    <w:qFormat/>
    <w:rsid w:val="005A4A70"/>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olo6">
    <w:name w:val="heading 6"/>
    <w:basedOn w:val="Normale"/>
    <w:next w:val="Normale"/>
    <w:link w:val="Titolo6Carattere"/>
    <w:uiPriority w:val="9"/>
    <w:semiHidden/>
    <w:unhideWhenUsed/>
    <w:qFormat/>
    <w:rsid w:val="005A4A70"/>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olo7">
    <w:name w:val="heading 7"/>
    <w:basedOn w:val="Normale"/>
    <w:next w:val="Normale"/>
    <w:link w:val="Titolo7Carattere"/>
    <w:uiPriority w:val="9"/>
    <w:semiHidden/>
    <w:unhideWhenUsed/>
    <w:qFormat/>
    <w:rsid w:val="005A4A70"/>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5A4A70"/>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5A4A70"/>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Corpotesto">
    <w:name w:val="Body Text"/>
    <w:basedOn w:val="Normale"/>
    <w:link w:val="CorpotestoCarattere"/>
    <w:rsid w:val="006171FB"/>
    <w:pPr>
      <w:spacing w:after="120"/>
    </w:pPr>
  </w:style>
  <w:style w:type="character" w:customStyle="1" w:styleId="CorpotestoCarattere">
    <w:name w:val="Corpo testo Carattere"/>
    <w:basedOn w:val="Carpredefinitoparagrafo"/>
    <w:link w:val="Corpotesto"/>
    <w:rsid w:val="006171FB"/>
    <w:rPr>
      <w:rFonts w:ascii="Times New Roman" w:eastAsia="Times New Roman" w:hAnsi="Times New Roman" w:cs="Times New Roman"/>
      <w:sz w:val="24"/>
      <w:szCs w:val="24"/>
      <w:lang w:eastAsia="ar-SA"/>
    </w:rPr>
  </w:style>
  <w:style w:type="paragraph" w:customStyle="1" w:styleId="Pidipagina1">
    <w:name w:val="Piè di pagina1"/>
    <w:basedOn w:val="Normale"/>
    <w:rsid w:val="006171FB"/>
    <w:pPr>
      <w:tabs>
        <w:tab w:val="center" w:pos="4819"/>
        <w:tab w:val="right" w:pos="9071"/>
      </w:tabs>
    </w:pPr>
  </w:style>
  <w:style w:type="paragraph" w:customStyle="1" w:styleId="Titolo0">
    <w:name w:val="Titolo 0"/>
    <w:basedOn w:val="Normale"/>
    <w:rsid w:val="006171FB"/>
    <w:rPr>
      <w:rFonts w:ascii="Helv" w:eastAsia="Helv" w:hAnsi="Helv" w:cs="Helv"/>
    </w:rPr>
  </w:style>
  <w:style w:type="paragraph" w:styleId="Titolo">
    <w:name w:val="Title"/>
    <w:basedOn w:val="Normale"/>
    <w:next w:val="Normale"/>
    <w:link w:val="TitoloCarattere"/>
    <w:qFormat/>
    <w:rsid w:val="006171FB"/>
    <w:pPr>
      <w:spacing w:after="120"/>
      <w:ind w:left="567" w:firstLine="0"/>
      <w:jc w:val="center"/>
    </w:pPr>
    <w:rPr>
      <w:b/>
      <w:bCs/>
      <w:sz w:val="36"/>
      <w:szCs w:val="36"/>
    </w:rPr>
  </w:style>
  <w:style w:type="character" w:customStyle="1" w:styleId="TitoloCarattere">
    <w:name w:val="Titolo Carattere"/>
    <w:basedOn w:val="Carpredefinitoparagrafo"/>
    <w:link w:val="Titolo"/>
    <w:rsid w:val="006171FB"/>
    <w:rPr>
      <w:rFonts w:ascii="Times New Roman" w:eastAsia="Times New Roman" w:hAnsi="Times New Roman" w:cs="Times New Roman"/>
      <w:b/>
      <w:bCs/>
      <w:sz w:val="36"/>
      <w:szCs w:val="36"/>
      <w:lang w:eastAsia="ar-SA"/>
    </w:rPr>
  </w:style>
  <w:style w:type="character" w:customStyle="1" w:styleId="Titolo1Carattere">
    <w:name w:val="Titolo 1 Carattere"/>
    <w:basedOn w:val="Carpredefinitoparagrafo"/>
    <w:link w:val="Titolo1"/>
    <w:uiPriority w:val="9"/>
    <w:rsid w:val="006171FB"/>
    <w:rPr>
      <w:rFonts w:ascii="Times New Roman" w:eastAsiaTheme="majorEastAsia" w:hAnsi="Times New Roman" w:cstheme="majorBidi"/>
      <w:b/>
      <w:bCs/>
      <w:smallCaps/>
      <w:sz w:val="32"/>
      <w:szCs w:val="28"/>
      <w:lang w:eastAsia="ar-SA"/>
    </w:rPr>
  </w:style>
  <w:style w:type="character" w:customStyle="1" w:styleId="Titolo2Carattere">
    <w:name w:val="Titolo 2 Carattere"/>
    <w:basedOn w:val="Carpredefinitoparagrafo"/>
    <w:link w:val="Titolo2"/>
    <w:uiPriority w:val="9"/>
    <w:rsid w:val="005A4A70"/>
    <w:rPr>
      <w:rFonts w:ascii="Times New Roman" w:eastAsiaTheme="majorEastAsia" w:hAnsi="Times New Roman" w:cstheme="majorBidi"/>
      <w:b/>
      <w:bCs/>
      <w:color w:val="000000" w:themeColor="text1"/>
      <w:sz w:val="28"/>
      <w:szCs w:val="26"/>
      <w:lang w:eastAsia="ar-SA"/>
    </w:rPr>
  </w:style>
  <w:style w:type="character" w:styleId="Collegamentoipertestuale">
    <w:name w:val="Hyperlink"/>
    <w:uiPriority w:val="99"/>
    <w:rsid w:val="006171FB"/>
    <w:rPr>
      <w:rFonts w:cs="Times New Roman"/>
      <w:color w:val="0000FF"/>
      <w:u w:val="single"/>
    </w:rPr>
  </w:style>
  <w:style w:type="paragraph" w:styleId="Paragrafoelenco">
    <w:name w:val="List Paragraph"/>
    <w:basedOn w:val="Normale"/>
    <w:uiPriority w:val="34"/>
    <w:qFormat/>
    <w:rsid w:val="006171FB"/>
    <w:pPr>
      <w:ind w:left="720"/>
      <w:contextualSpacing/>
    </w:pPr>
  </w:style>
  <w:style w:type="character" w:customStyle="1" w:styleId="Titolo3Carattere">
    <w:name w:val="Titolo 3 Carattere"/>
    <w:basedOn w:val="Carpredefinitoparagrafo"/>
    <w:link w:val="Titolo3"/>
    <w:uiPriority w:val="9"/>
    <w:rsid w:val="00890ABE"/>
    <w:rPr>
      <w:rFonts w:ascii="Times New Roman" w:eastAsiaTheme="majorEastAsia" w:hAnsi="Times New Roman" w:cstheme="majorBidi"/>
      <w:b/>
      <w:bCs/>
      <w:sz w:val="26"/>
      <w:szCs w:val="24"/>
      <w:lang w:eastAsia="ar-SA"/>
    </w:rPr>
  </w:style>
  <w:style w:type="character" w:customStyle="1" w:styleId="Titolo4Carattere">
    <w:name w:val="Titolo 4 Carattere"/>
    <w:basedOn w:val="Carpredefinitoparagrafo"/>
    <w:link w:val="Titolo4"/>
    <w:uiPriority w:val="9"/>
    <w:rsid w:val="00696E77"/>
    <w:rPr>
      <w:rFonts w:ascii="Times New Roman" w:eastAsiaTheme="majorEastAsia" w:hAnsi="Times New Roman" w:cstheme="majorBidi"/>
      <w:b/>
      <w:bCs/>
      <w:iCs/>
      <w:sz w:val="24"/>
      <w:szCs w:val="24"/>
      <w:lang w:eastAsia="ar-SA"/>
    </w:rPr>
  </w:style>
  <w:style w:type="character" w:customStyle="1" w:styleId="Titolo5Carattere">
    <w:name w:val="Titolo 5 Carattere"/>
    <w:basedOn w:val="Carpredefinitoparagrafo"/>
    <w:link w:val="Titolo5"/>
    <w:uiPriority w:val="9"/>
    <w:semiHidden/>
    <w:rsid w:val="005A4A70"/>
    <w:rPr>
      <w:rFonts w:asciiTheme="majorHAnsi" w:eastAsiaTheme="majorEastAsia" w:hAnsiTheme="majorHAnsi" w:cstheme="majorBidi"/>
      <w:color w:val="243F60" w:themeColor="accent1" w:themeShade="7F"/>
      <w:sz w:val="24"/>
      <w:szCs w:val="24"/>
      <w:lang w:eastAsia="ar-SA"/>
    </w:rPr>
  </w:style>
  <w:style w:type="character" w:customStyle="1" w:styleId="Titolo6Carattere">
    <w:name w:val="Titolo 6 Carattere"/>
    <w:basedOn w:val="Carpredefinitoparagrafo"/>
    <w:link w:val="Titolo6"/>
    <w:uiPriority w:val="9"/>
    <w:semiHidden/>
    <w:rsid w:val="005A4A70"/>
    <w:rPr>
      <w:rFonts w:asciiTheme="majorHAnsi" w:eastAsiaTheme="majorEastAsia" w:hAnsiTheme="majorHAnsi" w:cstheme="majorBidi"/>
      <w:i/>
      <w:iCs/>
      <w:color w:val="243F60" w:themeColor="accent1" w:themeShade="7F"/>
      <w:sz w:val="24"/>
      <w:szCs w:val="24"/>
      <w:lang w:eastAsia="ar-SA"/>
    </w:rPr>
  </w:style>
  <w:style w:type="character" w:customStyle="1" w:styleId="Titolo7Carattere">
    <w:name w:val="Titolo 7 Carattere"/>
    <w:basedOn w:val="Carpredefinitoparagrafo"/>
    <w:link w:val="Titolo7"/>
    <w:uiPriority w:val="9"/>
    <w:semiHidden/>
    <w:rsid w:val="005A4A70"/>
    <w:rPr>
      <w:rFonts w:asciiTheme="majorHAnsi" w:eastAsiaTheme="majorEastAsia" w:hAnsiTheme="majorHAnsi" w:cstheme="majorBidi"/>
      <w:i/>
      <w:iCs/>
      <w:color w:val="404040" w:themeColor="text1" w:themeTint="BF"/>
      <w:sz w:val="24"/>
      <w:szCs w:val="24"/>
      <w:lang w:eastAsia="ar-SA"/>
    </w:rPr>
  </w:style>
  <w:style w:type="character" w:customStyle="1" w:styleId="Titolo8Carattere">
    <w:name w:val="Titolo 8 Carattere"/>
    <w:basedOn w:val="Carpredefinitoparagrafo"/>
    <w:link w:val="Titolo8"/>
    <w:uiPriority w:val="9"/>
    <w:semiHidden/>
    <w:rsid w:val="005A4A70"/>
    <w:rPr>
      <w:rFonts w:asciiTheme="majorHAnsi" w:eastAsiaTheme="majorEastAsia" w:hAnsiTheme="majorHAnsi" w:cstheme="majorBidi"/>
      <w:color w:val="404040" w:themeColor="text1" w:themeTint="BF"/>
      <w:sz w:val="20"/>
      <w:szCs w:val="20"/>
      <w:lang w:eastAsia="ar-SA"/>
    </w:rPr>
  </w:style>
  <w:style w:type="character" w:customStyle="1" w:styleId="Titolo9Carattere">
    <w:name w:val="Titolo 9 Carattere"/>
    <w:basedOn w:val="Carpredefinitoparagrafo"/>
    <w:link w:val="Titolo9"/>
    <w:uiPriority w:val="9"/>
    <w:semiHidden/>
    <w:rsid w:val="005A4A70"/>
    <w:rPr>
      <w:rFonts w:asciiTheme="majorHAnsi" w:eastAsiaTheme="majorEastAsia" w:hAnsiTheme="majorHAnsi" w:cstheme="majorBidi"/>
      <w:i/>
      <w:iCs/>
      <w:color w:val="404040" w:themeColor="text1" w:themeTint="BF"/>
      <w:sz w:val="20"/>
      <w:szCs w:val="20"/>
      <w:lang w:eastAsia="ar-SA"/>
    </w:rPr>
  </w:style>
  <w:style w:type="table" w:styleId="Grigliatabella">
    <w:name w:val="Table Grid"/>
    <w:basedOn w:val="Tabellanormale"/>
    <w:uiPriority w:val="59"/>
    <w:rsid w:val="00BA25D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Contents">
    <w:name w:val="Table Contents"/>
    <w:basedOn w:val="Normale"/>
    <w:rsid w:val="00E126E8"/>
    <w:pPr>
      <w:suppressLineNumbers/>
      <w:autoSpaceDN w:val="0"/>
      <w:ind w:firstLine="0"/>
      <w:jc w:val="left"/>
      <w:textAlignment w:val="baseline"/>
    </w:pPr>
    <w:rPr>
      <w:rFonts w:ascii="Liberation Serif" w:eastAsia="WenQuanYi Micro Hei" w:hAnsi="Liberation Serif" w:cs="Lohit Hindi"/>
      <w:kern w:val="3"/>
      <w:lang w:eastAsia="zh-CN" w:bidi="hi-IN"/>
    </w:rPr>
  </w:style>
  <w:style w:type="paragraph" w:customStyle="1" w:styleId="TableHeading">
    <w:name w:val="Table Heading"/>
    <w:basedOn w:val="TableContents"/>
    <w:rsid w:val="00E126E8"/>
    <w:pPr>
      <w:jc w:val="center"/>
    </w:pPr>
    <w:rPr>
      <w:b/>
      <w:bCs/>
    </w:rPr>
  </w:style>
  <w:style w:type="paragraph" w:styleId="Intestazione">
    <w:name w:val="header"/>
    <w:basedOn w:val="Normale"/>
    <w:link w:val="IntestazioneCarattere"/>
    <w:uiPriority w:val="99"/>
    <w:unhideWhenUsed/>
    <w:rsid w:val="003074E2"/>
    <w:pPr>
      <w:tabs>
        <w:tab w:val="center" w:pos="4819"/>
        <w:tab w:val="right" w:pos="9638"/>
      </w:tabs>
    </w:pPr>
  </w:style>
  <w:style w:type="character" w:customStyle="1" w:styleId="IntestazioneCarattere">
    <w:name w:val="Intestazione Carattere"/>
    <w:basedOn w:val="Carpredefinitoparagrafo"/>
    <w:link w:val="Intestazione"/>
    <w:uiPriority w:val="99"/>
    <w:rsid w:val="003074E2"/>
    <w:rPr>
      <w:rFonts w:ascii="Times New Roman" w:eastAsia="Times New Roman" w:hAnsi="Times New Roman" w:cs="Times New Roman"/>
      <w:sz w:val="24"/>
      <w:szCs w:val="24"/>
      <w:lang w:eastAsia="ar-SA"/>
    </w:rPr>
  </w:style>
  <w:style w:type="paragraph" w:styleId="Pidipagina">
    <w:name w:val="footer"/>
    <w:basedOn w:val="Normale"/>
    <w:link w:val="PidipaginaCarattere"/>
    <w:uiPriority w:val="99"/>
    <w:unhideWhenUsed/>
    <w:rsid w:val="003074E2"/>
    <w:pPr>
      <w:tabs>
        <w:tab w:val="center" w:pos="4819"/>
        <w:tab w:val="right" w:pos="9638"/>
      </w:tabs>
    </w:pPr>
  </w:style>
  <w:style w:type="character" w:customStyle="1" w:styleId="PidipaginaCarattere">
    <w:name w:val="Piè di pagina Carattere"/>
    <w:basedOn w:val="Carpredefinitoparagrafo"/>
    <w:link w:val="Pidipagina"/>
    <w:uiPriority w:val="99"/>
    <w:rsid w:val="003074E2"/>
    <w:rPr>
      <w:rFonts w:ascii="Times New Roman" w:eastAsia="Times New Roman" w:hAnsi="Times New Roman" w:cs="Times New Roman"/>
      <w:sz w:val="24"/>
      <w:szCs w:val="24"/>
      <w:lang w:eastAsia="ar-SA"/>
    </w:rPr>
  </w:style>
  <w:style w:type="paragraph" w:styleId="NormaleWeb">
    <w:name w:val="Normal (Web)"/>
    <w:basedOn w:val="Normale"/>
    <w:uiPriority w:val="99"/>
    <w:semiHidden/>
    <w:unhideWhenUsed/>
    <w:rsid w:val="008552A8"/>
    <w:pPr>
      <w:widowControl/>
      <w:suppressAutoHyphens w:val="0"/>
      <w:spacing w:before="100" w:beforeAutospacing="1" w:after="100" w:afterAutospacing="1"/>
      <w:ind w:firstLine="0"/>
      <w:jc w:val="left"/>
    </w:pPr>
    <w:rPr>
      <w:lang w:eastAsia="it-IT"/>
    </w:rPr>
  </w:style>
  <w:style w:type="paragraph" w:styleId="Testofumetto">
    <w:name w:val="Balloon Text"/>
    <w:basedOn w:val="Normale"/>
    <w:link w:val="TestofumettoCarattere"/>
    <w:uiPriority w:val="99"/>
    <w:semiHidden/>
    <w:unhideWhenUsed/>
    <w:rsid w:val="00E0017C"/>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E0017C"/>
    <w:rPr>
      <w:rFonts w:ascii="Tahoma" w:eastAsia="Times New Roman" w:hAnsi="Tahoma" w:cs="Tahoma"/>
      <w:sz w:val="16"/>
      <w:szCs w:val="16"/>
      <w:lang w:eastAsia="ar-SA"/>
    </w:rPr>
  </w:style>
  <w:style w:type="numbering" w:customStyle="1" w:styleId="Nessunelenco1">
    <w:name w:val="Nessun elenco1"/>
    <w:next w:val="Nessunelenco"/>
    <w:uiPriority w:val="99"/>
    <w:semiHidden/>
    <w:unhideWhenUsed/>
    <w:rsid w:val="00C820AC"/>
  </w:style>
  <w:style w:type="paragraph" w:styleId="Titolosommario">
    <w:name w:val="TOC Heading"/>
    <w:basedOn w:val="Titolo1"/>
    <w:next w:val="Normale"/>
    <w:uiPriority w:val="39"/>
    <w:semiHidden/>
    <w:unhideWhenUsed/>
    <w:qFormat/>
    <w:rsid w:val="00842E7E"/>
    <w:pPr>
      <w:widowControl/>
      <w:numPr>
        <w:numId w:val="0"/>
      </w:numPr>
      <w:pBdr>
        <w:bottom w:val="none" w:sz="0" w:space="0" w:color="auto"/>
      </w:pBdr>
      <w:suppressAutoHyphens w:val="0"/>
      <w:spacing w:line="276" w:lineRule="auto"/>
      <w:jc w:val="left"/>
      <w:outlineLvl w:val="9"/>
    </w:pPr>
    <w:rPr>
      <w:rFonts w:asciiTheme="majorHAnsi" w:hAnsiTheme="majorHAnsi"/>
      <w:smallCaps w:val="0"/>
      <w:color w:val="365F91" w:themeColor="accent1" w:themeShade="BF"/>
      <w:sz w:val="28"/>
      <w:lang w:eastAsia="it-IT"/>
    </w:rPr>
  </w:style>
  <w:style w:type="paragraph" w:styleId="Sommario1">
    <w:name w:val="toc 1"/>
    <w:basedOn w:val="Normale"/>
    <w:next w:val="Normale"/>
    <w:autoRedefine/>
    <w:uiPriority w:val="39"/>
    <w:unhideWhenUsed/>
    <w:rsid w:val="00842E7E"/>
    <w:pPr>
      <w:spacing w:after="100"/>
    </w:pPr>
  </w:style>
  <w:style w:type="paragraph" w:styleId="Sommario2">
    <w:name w:val="toc 2"/>
    <w:basedOn w:val="Normale"/>
    <w:next w:val="Normale"/>
    <w:autoRedefine/>
    <w:uiPriority w:val="39"/>
    <w:unhideWhenUsed/>
    <w:rsid w:val="00842E7E"/>
    <w:pPr>
      <w:spacing w:after="100"/>
      <w:ind w:left="240"/>
    </w:pPr>
  </w:style>
  <w:style w:type="paragraph" w:styleId="Sommario3">
    <w:name w:val="toc 3"/>
    <w:basedOn w:val="Normale"/>
    <w:next w:val="Normale"/>
    <w:autoRedefine/>
    <w:uiPriority w:val="39"/>
    <w:unhideWhenUsed/>
    <w:rsid w:val="00842E7E"/>
    <w:pPr>
      <w:spacing w:after="100"/>
      <w:ind w:left="480"/>
    </w:pPr>
  </w:style>
  <w:style w:type="paragraph" w:styleId="Didascalia">
    <w:name w:val="caption"/>
    <w:basedOn w:val="Normale"/>
    <w:next w:val="Normale"/>
    <w:uiPriority w:val="35"/>
    <w:unhideWhenUsed/>
    <w:qFormat/>
    <w:rsid w:val="00276B80"/>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6171FB"/>
    <w:pPr>
      <w:widowControl w:val="0"/>
      <w:suppressAutoHyphens/>
      <w:spacing w:after="0" w:line="240" w:lineRule="auto"/>
      <w:ind w:firstLine="284"/>
      <w:jc w:val="both"/>
    </w:pPr>
    <w:rPr>
      <w:rFonts w:ascii="Times New Roman" w:eastAsia="Times New Roman" w:hAnsi="Times New Roman" w:cs="Times New Roman"/>
      <w:sz w:val="24"/>
      <w:szCs w:val="24"/>
      <w:lang w:eastAsia="ar-SA"/>
    </w:rPr>
  </w:style>
  <w:style w:type="paragraph" w:styleId="Titolo1">
    <w:name w:val="heading 1"/>
    <w:basedOn w:val="Normale"/>
    <w:next w:val="Normale"/>
    <w:link w:val="Titolo1Carattere"/>
    <w:uiPriority w:val="9"/>
    <w:qFormat/>
    <w:rsid w:val="006171FB"/>
    <w:pPr>
      <w:keepNext/>
      <w:keepLines/>
      <w:numPr>
        <w:numId w:val="1"/>
      </w:numPr>
      <w:pBdr>
        <w:bottom w:val="double" w:sz="4" w:space="1" w:color="auto"/>
      </w:pBdr>
      <w:spacing w:before="480"/>
      <w:jc w:val="center"/>
      <w:outlineLvl w:val="0"/>
    </w:pPr>
    <w:rPr>
      <w:rFonts w:eastAsiaTheme="majorEastAsia" w:cstheme="majorBidi"/>
      <w:b/>
      <w:bCs/>
      <w:smallCaps/>
      <w:sz w:val="32"/>
      <w:szCs w:val="28"/>
    </w:rPr>
  </w:style>
  <w:style w:type="paragraph" w:styleId="Titolo2">
    <w:name w:val="heading 2"/>
    <w:basedOn w:val="Normale"/>
    <w:next w:val="Normale"/>
    <w:link w:val="Titolo2Carattere"/>
    <w:autoRedefine/>
    <w:uiPriority w:val="9"/>
    <w:unhideWhenUsed/>
    <w:qFormat/>
    <w:rsid w:val="005A4A70"/>
    <w:pPr>
      <w:keepNext/>
      <w:keepLines/>
      <w:numPr>
        <w:ilvl w:val="1"/>
        <w:numId w:val="1"/>
      </w:numPr>
      <w:spacing w:before="200"/>
      <w:outlineLvl w:val="1"/>
    </w:pPr>
    <w:rPr>
      <w:rFonts w:eastAsiaTheme="majorEastAsia" w:cstheme="majorBidi"/>
      <w:b/>
      <w:bCs/>
      <w:color w:val="000000" w:themeColor="text1"/>
      <w:sz w:val="28"/>
      <w:szCs w:val="26"/>
    </w:rPr>
  </w:style>
  <w:style w:type="paragraph" w:styleId="Titolo3">
    <w:name w:val="heading 3"/>
    <w:basedOn w:val="Normale"/>
    <w:next w:val="Normale"/>
    <w:link w:val="Titolo3Carattere"/>
    <w:uiPriority w:val="9"/>
    <w:unhideWhenUsed/>
    <w:qFormat/>
    <w:rsid w:val="00890ABE"/>
    <w:pPr>
      <w:keepNext/>
      <w:keepLines/>
      <w:numPr>
        <w:ilvl w:val="2"/>
        <w:numId w:val="1"/>
      </w:numPr>
      <w:spacing w:before="200"/>
      <w:outlineLvl w:val="2"/>
    </w:pPr>
    <w:rPr>
      <w:rFonts w:eastAsiaTheme="majorEastAsia" w:cstheme="majorBidi"/>
      <w:b/>
      <w:bCs/>
      <w:sz w:val="26"/>
    </w:rPr>
  </w:style>
  <w:style w:type="paragraph" w:styleId="Titolo4">
    <w:name w:val="heading 4"/>
    <w:basedOn w:val="Normale"/>
    <w:next w:val="Normale"/>
    <w:link w:val="Titolo4Carattere"/>
    <w:uiPriority w:val="9"/>
    <w:unhideWhenUsed/>
    <w:qFormat/>
    <w:rsid w:val="00696E77"/>
    <w:pPr>
      <w:keepNext/>
      <w:keepLines/>
      <w:numPr>
        <w:ilvl w:val="3"/>
        <w:numId w:val="1"/>
      </w:numPr>
      <w:spacing w:before="200"/>
      <w:outlineLvl w:val="3"/>
    </w:pPr>
    <w:rPr>
      <w:rFonts w:eastAsiaTheme="majorEastAsia" w:cstheme="majorBidi"/>
      <w:b/>
      <w:bCs/>
      <w:iCs/>
    </w:rPr>
  </w:style>
  <w:style w:type="paragraph" w:styleId="Titolo5">
    <w:name w:val="heading 5"/>
    <w:basedOn w:val="Normale"/>
    <w:next w:val="Normale"/>
    <w:link w:val="Titolo5Carattere"/>
    <w:uiPriority w:val="9"/>
    <w:semiHidden/>
    <w:unhideWhenUsed/>
    <w:qFormat/>
    <w:rsid w:val="005A4A70"/>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olo6">
    <w:name w:val="heading 6"/>
    <w:basedOn w:val="Normale"/>
    <w:next w:val="Normale"/>
    <w:link w:val="Titolo6Carattere"/>
    <w:uiPriority w:val="9"/>
    <w:semiHidden/>
    <w:unhideWhenUsed/>
    <w:qFormat/>
    <w:rsid w:val="005A4A70"/>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olo7">
    <w:name w:val="heading 7"/>
    <w:basedOn w:val="Normale"/>
    <w:next w:val="Normale"/>
    <w:link w:val="Titolo7Carattere"/>
    <w:uiPriority w:val="9"/>
    <w:semiHidden/>
    <w:unhideWhenUsed/>
    <w:qFormat/>
    <w:rsid w:val="005A4A70"/>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5A4A70"/>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5A4A70"/>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Corpotesto">
    <w:name w:val="Body Text"/>
    <w:basedOn w:val="Normale"/>
    <w:link w:val="CorpotestoCarattere"/>
    <w:rsid w:val="006171FB"/>
    <w:pPr>
      <w:spacing w:after="120"/>
    </w:pPr>
  </w:style>
  <w:style w:type="character" w:customStyle="1" w:styleId="CorpotestoCarattere">
    <w:name w:val="Corpo testo Carattere"/>
    <w:basedOn w:val="Carpredefinitoparagrafo"/>
    <w:link w:val="Corpotesto"/>
    <w:rsid w:val="006171FB"/>
    <w:rPr>
      <w:rFonts w:ascii="Times New Roman" w:eastAsia="Times New Roman" w:hAnsi="Times New Roman" w:cs="Times New Roman"/>
      <w:sz w:val="24"/>
      <w:szCs w:val="24"/>
      <w:lang w:eastAsia="ar-SA"/>
    </w:rPr>
  </w:style>
  <w:style w:type="paragraph" w:customStyle="1" w:styleId="Pidipagina1">
    <w:name w:val="Piè di pagina1"/>
    <w:basedOn w:val="Normale"/>
    <w:rsid w:val="006171FB"/>
    <w:pPr>
      <w:tabs>
        <w:tab w:val="center" w:pos="4819"/>
        <w:tab w:val="right" w:pos="9071"/>
      </w:tabs>
    </w:pPr>
  </w:style>
  <w:style w:type="paragraph" w:customStyle="1" w:styleId="Titolo0">
    <w:name w:val="Titolo 0"/>
    <w:basedOn w:val="Normale"/>
    <w:rsid w:val="006171FB"/>
    <w:rPr>
      <w:rFonts w:ascii="Helv" w:eastAsia="Helv" w:hAnsi="Helv" w:cs="Helv"/>
    </w:rPr>
  </w:style>
  <w:style w:type="paragraph" w:styleId="Titolo">
    <w:name w:val="Title"/>
    <w:basedOn w:val="Normale"/>
    <w:next w:val="Normale"/>
    <w:link w:val="TitoloCarattere"/>
    <w:qFormat/>
    <w:rsid w:val="006171FB"/>
    <w:pPr>
      <w:spacing w:after="120"/>
      <w:ind w:left="567" w:firstLine="0"/>
      <w:jc w:val="center"/>
    </w:pPr>
    <w:rPr>
      <w:b/>
      <w:bCs/>
      <w:sz w:val="36"/>
      <w:szCs w:val="36"/>
    </w:rPr>
  </w:style>
  <w:style w:type="character" w:customStyle="1" w:styleId="TitoloCarattere">
    <w:name w:val="Titolo Carattere"/>
    <w:basedOn w:val="Carpredefinitoparagrafo"/>
    <w:link w:val="Titolo"/>
    <w:rsid w:val="006171FB"/>
    <w:rPr>
      <w:rFonts w:ascii="Times New Roman" w:eastAsia="Times New Roman" w:hAnsi="Times New Roman" w:cs="Times New Roman"/>
      <w:b/>
      <w:bCs/>
      <w:sz w:val="36"/>
      <w:szCs w:val="36"/>
      <w:lang w:eastAsia="ar-SA"/>
    </w:rPr>
  </w:style>
  <w:style w:type="character" w:customStyle="1" w:styleId="Titolo1Carattere">
    <w:name w:val="Titolo 1 Carattere"/>
    <w:basedOn w:val="Carpredefinitoparagrafo"/>
    <w:link w:val="Titolo1"/>
    <w:uiPriority w:val="9"/>
    <w:rsid w:val="006171FB"/>
    <w:rPr>
      <w:rFonts w:ascii="Times New Roman" w:eastAsiaTheme="majorEastAsia" w:hAnsi="Times New Roman" w:cstheme="majorBidi"/>
      <w:b/>
      <w:bCs/>
      <w:smallCaps/>
      <w:sz w:val="32"/>
      <w:szCs w:val="28"/>
      <w:lang w:eastAsia="ar-SA"/>
    </w:rPr>
  </w:style>
  <w:style w:type="character" w:customStyle="1" w:styleId="Titolo2Carattere">
    <w:name w:val="Titolo 2 Carattere"/>
    <w:basedOn w:val="Carpredefinitoparagrafo"/>
    <w:link w:val="Titolo2"/>
    <w:uiPriority w:val="9"/>
    <w:rsid w:val="005A4A70"/>
    <w:rPr>
      <w:rFonts w:ascii="Times New Roman" w:eastAsiaTheme="majorEastAsia" w:hAnsi="Times New Roman" w:cstheme="majorBidi"/>
      <w:b/>
      <w:bCs/>
      <w:color w:val="000000" w:themeColor="text1"/>
      <w:sz w:val="28"/>
      <w:szCs w:val="26"/>
      <w:lang w:eastAsia="ar-SA"/>
    </w:rPr>
  </w:style>
  <w:style w:type="character" w:styleId="Collegamentoipertestuale">
    <w:name w:val="Hyperlink"/>
    <w:uiPriority w:val="99"/>
    <w:rsid w:val="006171FB"/>
    <w:rPr>
      <w:rFonts w:cs="Times New Roman"/>
      <w:color w:val="0000FF"/>
      <w:u w:val="single"/>
    </w:rPr>
  </w:style>
  <w:style w:type="paragraph" w:styleId="Paragrafoelenco">
    <w:name w:val="List Paragraph"/>
    <w:basedOn w:val="Normale"/>
    <w:uiPriority w:val="34"/>
    <w:qFormat/>
    <w:rsid w:val="006171FB"/>
    <w:pPr>
      <w:ind w:left="720"/>
      <w:contextualSpacing/>
    </w:pPr>
  </w:style>
  <w:style w:type="character" w:customStyle="1" w:styleId="Titolo3Carattere">
    <w:name w:val="Titolo 3 Carattere"/>
    <w:basedOn w:val="Carpredefinitoparagrafo"/>
    <w:link w:val="Titolo3"/>
    <w:uiPriority w:val="9"/>
    <w:rsid w:val="00890ABE"/>
    <w:rPr>
      <w:rFonts w:ascii="Times New Roman" w:eastAsiaTheme="majorEastAsia" w:hAnsi="Times New Roman" w:cstheme="majorBidi"/>
      <w:b/>
      <w:bCs/>
      <w:sz w:val="26"/>
      <w:szCs w:val="24"/>
      <w:lang w:eastAsia="ar-SA"/>
    </w:rPr>
  </w:style>
  <w:style w:type="character" w:customStyle="1" w:styleId="Titolo4Carattere">
    <w:name w:val="Titolo 4 Carattere"/>
    <w:basedOn w:val="Carpredefinitoparagrafo"/>
    <w:link w:val="Titolo4"/>
    <w:uiPriority w:val="9"/>
    <w:rsid w:val="00696E77"/>
    <w:rPr>
      <w:rFonts w:ascii="Times New Roman" w:eastAsiaTheme="majorEastAsia" w:hAnsi="Times New Roman" w:cstheme="majorBidi"/>
      <w:b/>
      <w:bCs/>
      <w:iCs/>
      <w:sz w:val="24"/>
      <w:szCs w:val="24"/>
      <w:lang w:eastAsia="ar-SA"/>
    </w:rPr>
  </w:style>
  <w:style w:type="character" w:customStyle="1" w:styleId="Titolo5Carattere">
    <w:name w:val="Titolo 5 Carattere"/>
    <w:basedOn w:val="Carpredefinitoparagrafo"/>
    <w:link w:val="Titolo5"/>
    <w:uiPriority w:val="9"/>
    <w:semiHidden/>
    <w:rsid w:val="005A4A70"/>
    <w:rPr>
      <w:rFonts w:asciiTheme="majorHAnsi" w:eastAsiaTheme="majorEastAsia" w:hAnsiTheme="majorHAnsi" w:cstheme="majorBidi"/>
      <w:color w:val="243F60" w:themeColor="accent1" w:themeShade="7F"/>
      <w:sz w:val="24"/>
      <w:szCs w:val="24"/>
      <w:lang w:eastAsia="ar-SA"/>
    </w:rPr>
  </w:style>
  <w:style w:type="character" w:customStyle="1" w:styleId="Titolo6Carattere">
    <w:name w:val="Titolo 6 Carattere"/>
    <w:basedOn w:val="Carpredefinitoparagrafo"/>
    <w:link w:val="Titolo6"/>
    <w:uiPriority w:val="9"/>
    <w:semiHidden/>
    <w:rsid w:val="005A4A70"/>
    <w:rPr>
      <w:rFonts w:asciiTheme="majorHAnsi" w:eastAsiaTheme="majorEastAsia" w:hAnsiTheme="majorHAnsi" w:cstheme="majorBidi"/>
      <w:i/>
      <w:iCs/>
      <w:color w:val="243F60" w:themeColor="accent1" w:themeShade="7F"/>
      <w:sz w:val="24"/>
      <w:szCs w:val="24"/>
      <w:lang w:eastAsia="ar-SA"/>
    </w:rPr>
  </w:style>
  <w:style w:type="character" w:customStyle="1" w:styleId="Titolo7Carattere">
    <w:name w:val="Titolo 7 Carattere"/>
    <w:basedOn w:val="Carpredefinitoparagrafo"/>
    <w:link w:val="Titolo7"/>
    <w:uiPriority w:val="9"/>
    <w:semiHidden/>
    <w:rsid w:val="005A4A70"/>
    <w:rPr>
      <w:rFonts w:asciiTheme="majorHAnsi" w:eastAsiaTheme="majorEastAsia" w:hAnsiTheme="majorHAnsi" w:cstheme="majorBidi"/>
      <w:i/>
      <w:iCs/>
      <w:color w:val="404040" w:themeColor="text1" w:themeTint="BF"/>
      <w:sz w:val="24"/>
      <w:szCs w:val="24"/>
      <w:lang w:eastAsia="ar-SA"/>
    </w:rPr>
  </w:style>
  <w:style w:type="character" w:customStyle="1" w:styleId="Titolo8Carattere">
    <w:name w:val="Titolo 8 Carattere"/>
    <w:basedOn w:val="Carpredefinitoparagrafo"/>
    <w:link w:val="Titolo8"/>
    <w:uiPriority w:val="9"/>
    <w:semiHidden/>
    <w:rsid w:val="005A4A70"/>
    <w:rPr>
      <w:rFonts w:asciiTheme="majorHAnsi" w:eastAsiaTheme="majorEastAsia" w:hAnsiTheme="majorHAnsi" w:cstheme="majorBidi"/>
      <w:color w:val="404040" w:themeColor="text1" w:themeTint="BF"/>
      <w:sz w:val="20"/>
      <w:szCs w:val="20"/>
      <w:lang w:eastAsia="ar-SA"/>
    </w:rPr>
  </w:style>
  <w:style w:type="character" w:customStyle="1" w:styleId="Titolo9Carattere">
    <w:name w:val="Titolo 9 Carattere"/>
    <w:basedOn w:val="Carpredefinitoparagrafo"/>
    <w:link w:val="Titolo9"/>
    <w:uiPriority w:val="9"/>
    <w:semiHidden/>
    <w:rsid w:val="005A4A70"/>
    <w:rPr>
      <w:rFonts w:asciiTheme="majorHAnsi" w:eastAsiaTheme="majorEastAsia" w:hAnsiTheme="majorHAnsi" w:cstheme="majorBidi"/>
      <w:i/>
      <w:iCs/>
      <w:color w:val="404040" w:themeColor="text1" w:themeTint="BF"/>
      <w:sz w:val="20"/>
      <w:szCs w:val="20"/>
      <w:lang w:eastAsia="ar-SA"/>
    </w:rPr>
  </w:style>
  <w:style w:type="table" w:styleId="Grigliatabella">
    <w:name w:val="Table Grid"/>
    <w:basedOn w:val="Tabellanormale"/>
    <w:uiPriority w:val="59"/>
    <w:rsid w:val="00BA25D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Contents">
    <w:name w:val="Table Contents"/>
    <w:basedOn w:val="Normale"/>
    <w:rsid w:val="00E126E8"/>
    <w:pPr>
      <w:suppressLineNumbers/>
      <w:autoSpaceDN w:val="0"/>
      <w:ind w:firstLine="0"/>
      <w:jc w:val="left"/>
      <w:textAlignment w:val="baseline"/>
    </w:pPr>
    <w:rPr>
      <w:rFonts w:ascii="Liberation Serif" w:eastAsia="WenQuanYi Micro Hei" w:hAnsi="Liberation Serif" w:cs="Lohit Hindi"/>
      <w:kern w:val="3"/>
      <w:lang w:eastAsia="zh-CN" w:bidi="hi-IN"/>
    </w:rPr>
  </w:style>
  <w:style w:type="paragraph" w:customStyle="1" w:styleId="TableHeading">
    <w:name w:val="Table Heading"/>
    <w:basedOn w:val="TableContents"/>
    <w:rsid w:val="00E126E8"/>
    <w:pPr>
      <w:jc w:val="center"/>
    </w:pPr>
    <w:rPr>
      <w:b/>
      <w:bCs/>
    </w:rPr>
  </w:style>
  <w:style w:type="paragraph" w:styleId="Intestazione">
    <w:name w:val="header"/>
    <w:basedOn w:val="Normale"/>
    <w:link w:val="IntestazioneCarattere"/>
    <w:uiPriority w:val="99"/>
    <w:unhideWhenUsed/>
    <w:rsid w:val="003074E2"/>
    <w:pPr>
      <w:tabs>
        <w:tab w:val="center" w:pos="4819"/>
        <w:tab w:val="right" w:pos="9638"/>
      </w:tabs>
    </w:pPr>
  </w:style>
  <w:style w:type="character" w:customStyle="1" w:styleId="IntestazioneCarattere">
    <w:name w:val="Intestazione Carattere"/>
    <w:basedOn w:val="Carpredefinitoparagrafo"/>
    <w:link w:val="Intestazione"/>
    <w:uiPriority w:val="99"/>
    <w:rsid w:val="003074E2"/>
    <w:rPr>
      <w:rFonts w:ascii="Times New Roman" w:eastAsia="Times New Roman" w:hAnsi="Times New Roman" w:cs="Times New Roman"/>
      <w:sz w:val="24"/>
      <w:szCs w:val="24"/>
      <w:lang w:eastAsia="ar-SA"/>
    </w:rPr>
  </w:style>
  <w:style w:type="paragraph" w:styleId="Pidipagina">
    <w:name w:val="footer"/>
    <w:basedOn w:val="Normale"/>
    <w:link w:val="PidipaginaCarattere"/>
    <w:uiPriority w:val="99"/>
    <w:unhideWhenUsed/>
    <w:rsid w:val="003074E2"/>
    <w:pPr>
      <w:tabs>
        <w:tab w:val="center" w:pos="4819"/>
        <w:tab w:val="right" w:pos="9638"/>
      </w:tabs>
    </w:pPr>
  </w:style>
  <w:style w:type="character" w:customStyle="1" w:styleId="PidipaginaCarattere">
    <w:name w:val="Piè di pagina Carattere"/>
    <w:basedOn w:val="Carpredefinitoparagrafo"/>
    <w:link w:val="Pidipagina"/>
    <w:uiPriority w:val="99"/>
    <w:rsid w:val="003074E2"/>
    <w:rPr>
      <w:rFonts w:ascii="Times New Roman" w:eastAsia="Times New Roman" w:hAnsi="Times New Roman" w:cs="Times New Roman"/>
      <w:sz w:val="24"/>
      <w:szCs w:val="24"/>
      <w:lang w:eastAsia="ar-SA"/>
    </w:rPr>
  </w:style>
  <w:style w:type="paragraph" w:styleId="NormaleWeb">
    <w:name w:val="Normal (Web)"/>
    <w:basedOn w:val="Normale"/>
    <w:uiPriority w:val="99"/>
    <w:semiHidden/>
    <w:unhideWhenUsed/>
    <w:rsid w:val="008552A8"/>
    <w:pPr>
      <w:widowControl/>
      <w:suppressAutoHyphens w:val="0"/>
      <w:spacing w:before="100" w:beforeAutospacing="1" w:after="100" w:afterAutospacing="1"/>
      <w:ind w:firstLine="0"/>
      <w:jc w:val="left"/>
    </w:pPr>
    <w:rPr>
      <w:lang w:eastAsia="it-IT"/>
    </w:rPr>
  </w:style>
  <w:style w:type="paragraph" w:styleId="Testofumetto">
    <w:name w:val="Balloon Text"/>
    <w:basedOn w:val="Normale"/>
    <w:link w:val="TestofumettoCarattere"/>
    <w:uiPriority w:val="99"/>
    <w:semiHidden/>
    <w:unhideWhenUsed/>
    <w:rsid w:val="00E0017C"/>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E0017C"/>
    <w:rPr>
      <w:rFonts w:ascii="Tahoma" w:eastAsia="Times New Roman" w:hAnsi="Tahoma" w:cs="Tahoma"/>
      <w:sz w:val="16"/>
      <w:szCs w:val="16"/>
      <w:lang w:eastAsia="ar-SA"/>
    </w:rPr>
  </w:style>
  <w:style w:type="numbering" w:customStyle="1" w:styleId="Nessunelenco1">
    <w:name w:val="Nessun elenco1"/>
    <w:next w:val="Nessunelenco"/>
    <w:uiPriority w:val="99"/>
    <w:semiHidden/>
    <w:unhideWhenUsed/>
    <w:rsid w:val="00C820AC"/>
  </w:style>
  <w:style w:type="paragraph" w:styleId="Titolosommario">
    <w:name w:val="TOC Heading"/>
    <w:basedOn w:val="Titolo1"/>
    <w:next w:val="Normale"/>
    <w:uiPriority w:val="39"/>
    <w:semiHidden/>
    <w:unhideWhenUsed/>
    <w:qFormat/>
    <w:rsid w:val="00842E7E"/>
    <w:pPr>
      <w:widowControl/>
      <w:numPr>
        <w:numId w:val="0"/>
      </w:numPr>
      <w:pBdr>
        <w:bottom w:val="none" w:sz="0" w:space="0" w:color="auto"/>
      </w:pBdr>
      <w:suppressAutoHyphens w:val="0"/>
      <w:spacing w:line="276" w:lineRule="auto"/>
      <w:jc w:val="left"/>
      <w:outlineLvl w:val="9"/>
    </w:pPr>
    <w:rPr>
      <w:rFonts w:asciiTheme="majorHAnsi" w:hAnsiTheme="majorHAnsi"/>
      <w:smallCaps w:val="0"/>
      <w:color w:val="365F91" w:themeColor="accent1" w:themeShade="BF"/>
      <w:sz w:val="28"/>
      <w:lang w:eastAsia="it-IT"/>
    </w:rPr>
  </w:style>
  <w:style w:type="paragraph" w:styleId="Sommario1">
    <w:name w:val="toc 1"/>
    <w:basedOn w:val="Normale"/>
    <w:next w:val="Normale"/>
    <w:autoRedefine/>
    <w:uiPriority w:val="39"/>
    <w:unhideWhenUsed/>
    <w:rsid w:val="00842E7E"/>
    <w:pPr>
      <w:spacing w:after="100"/>
    </w:pPr>
  </w:style>
  <w:style w:type="paragraph" w:styleId="Sommario2">
    <w:name w:val="toc 2"/>
    <w:basedOn w:val="Normale"/>
    <w:next w:val="Normale"/>
    <w:autoRedefine/>
    <w:uiPriority w:val="39"/>
    <w:unhideWhenUsed/>
    <w:rsid w:val="00842E7E"/>
    <w:pPr>
      <w:spacing w:after="100"/>
      <w:ind w:left="240"/>
    </w:pPr>
  </w:style>
  <w:style w:type="paragraph" w:styleId="Sommario3">
    <w:name w:val="toc 3"/>
    <w:basedOn w:val="Normale"/>
    <w:next w:val="Normale"/>
    <w:autoRedefine/>
    <w:uiPriority w:val="39"/>
    <w:unhideWhenUsed/>
    <w:rsid w:val="00842E7E"/>
    <w:pPr>
      <w:spacing w:after="100"/>
      <w:ind w:left="480"/>
    </w:pPr>
  </w:style>
  <w:style w:type="paragraph" w:styleId="Didascalia">
    <w:name w:val="caption"/>
    <w:basedOn w:val="Normale"/>
    <w:next w:val="Normale"/>
    <w:uiPriority w:val="35"/>
    <w:unhideWhenUsed/>
    <w:qFormat/>
    <w:rsid w:val="00276B80"/>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1182212">
      <w:bodyDiv w:val="1"/>
      <w:marLeft w:val="0"/>
      <w:marRight w:val="0"/>
      <w:marTop w:val="0"/>
      <w:marBottom w:val="0"/>
      <w:divBdr>
        <w:top w:val="none" w:sz="0" w:space="0" w:color="auto"/>
        <w:left w:val="none" w:sz="0" w:space="0" w:color="auto"/>
        <w:bottom w:val="none" w:sz="0" w:space="0" w:color="auto"/>
        <w:right w:val="none" w:sz="0" w:space="0" w:color="auto"/>
      </w:divBdr>
    </w:div>
    <w:div w:id="426002331">
      <w:bodyDiv w:val="1"/>
      <w:marLeft w:val="0"/>
      <w:marRight w:val="0"/>
      <w:marTop w:val="0"/>
      <w:marBottom w:val="0"/>
      <w:divBdr>
        <w:top w:val="none" w:sz="0" w:space="0" w:color="auto"/>
        <w:left w:val="none" w:sz="0" w:space="0" w:color="auto"/>
        <w:bottom w:val="none" w:sz="0" w:space="0" w:color="auto"/>
        <w:right w:val="none" w:sz="0" w:space="0" w:color="auto"/>
      </w:divBdr>
    </w:div>
    <w:div w:id="1311448823">
      <w:bodyDiv w:val="1"/>
      <w:marLeft w:val="0"/>
      <w:marRight w:val="0"/>
      <w:marTop w:val="0"/>
      <w:marBottom w:val="0"/>
      <w:divBdr>
        <w:top w:val="none" w:sz="0" w:space="0" w:color="auto"/>
        <w:left w:val="none" w:sz="0" w:space="0" w:color="auto"/>
        <w:bottom w:val="none" w:sz="0" w:space="0" w:color="auto"/>
        <w:right w:val="none" w:sz="0" w:space="0" w:color="auto"/>
      </w:divBdr>
    </w:div>
    <w:div w:id="1412193368">
      <w:bodyDiv w:val="1"/>
      <w:marLeft w:val="0"/>
      <w:marRight w:val="0"/>
      <w:marTop w:val="0"/>
      <w:marBottom w:val="0"/>
      <w:divBdr>
        <w:top w:val="none" w:sz="0" w:space="0" w:color="auto"/>
        <w:left w:val="none" w:sz="0" w:space="0" w:color="auto"/>
        <w:bottom w:val="none" w:sz="0" w:space="0" w:color="auto"/>
        <w:right w:val="none" w:sz="0" w:space="0" w:color="auto"/>
      </w:divBdr>
    </w:div>
    <w:div w:id="1703168204">
      <w:bodyDiv w:val="1"/>
      <w:marLeft w:val="0"/>
      <w:marRight w:val="0"/>
      <w:marTop w:val="0"/>
      <w:marBottom w:val="0"/>
      <w:divBdr>
        <w:top w:val="none" w:sz="0" w:space="0" w:color="auto"/>
        <w:left w:val="none" w:sz="0" w:space="0" w:color="auto"/>
        <w:bottom w:val="none" w:sz="0" w:space="0" w:color="auto"/>
        <w:right w:val="none" w:sz="0" w:space="0" w:color="auto"/>
      </w:divBdr>
    </w:div>
    <w:div w:id="1844278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gif"/><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gif"/><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roups.google.com/group/unina-ing-sw-i-2011-12"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theme" Target="theme/theme1.xml"/><Relationship Id="rId10" Type="http://schemas.openxmlformats.org/officeDocument/2006/relationships/hyperlink" Target="http://code.google.com/intl/it/apis/maps/documentation/javascript/" TargetMode="External"/><Relationship Id="rId19" Type="http://schemas.openxmlformats.org/officeDocument/2006/relationships/image" Target="media/image8.gif"/><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microsoft.com/office/2007/relationships/stylesWithEffects" Target="stylesWithEffects.xml"/><Relationship Id="rId9" Type="http://schemas.openxmlformats.org/officeDocument/2006/relationships/hyperlink" Target="http://www.risiko.it/index.php"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5EF766-27B9-4607-848B-C716AF9F84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3475</TotalTime>
  <Pages>72</Pages>
  <Words>7740</Words>
  <Characters>44122</Characters>
  <Application>Microsoft Office Word</Application>
  <DocSecurity>0</DocSecurity>
  <Lines>367</Lines>
  <Paragraphs>103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51759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Ciccio</dc:creator>
  <cp:lastModifiedBy>Giustino Borzacchiello</cp:lastModifiedBy>
  <cp:revision>14</cp:revision>
  <cp:lastPrinted>2012-02-22T22:12:00Z</cp:lastPrinted>
  <dcterms:created xsi:type="dcterms:W3CDTF">2012-02-22T22:07:00Z</dcterms:created>
  <dcterms:modified xsi:type="dcterms:W3CDTF">2012-07-12T17:12:00Z</dcterms:modified>
</cp:coreProperties>
</file>